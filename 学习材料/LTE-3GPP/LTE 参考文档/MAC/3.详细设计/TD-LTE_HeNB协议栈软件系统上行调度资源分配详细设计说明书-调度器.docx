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1E4C" w:rsidRDefault="008E1E4C" w:rsidP="008E1E4C">
      <w:pPr>
        <w:rPr>
          <w:b/>
          <w:bCs/>
        </w:rPr>
      </w:pPr>
      <w:bookmarkStart w:id="0" w:name="_Toc19628"/>
      <w:bookmarkStart w:id="1" w:name="_Toc10164"/>
      <w:bookmarkStart w:id="2" w:name="_Toc9387"/>
      <w:r>
        <w:rPr>
          <w:rFonts w:hint="eastAsia"/>
          <w:b/>
          <w:bCs/>
        </w:rPr>
        <w:t>文件编号：</w:t>
      </w:r>
      <w:r>
        <w:rPr>
          <w:rFonts w:hint="eastAsia"/>
          <w:b/>
          <w:bCs/>
        </w:rPr>
        <w:t>LTE_HeNB_MAC_ULSCHED_XXSJ_V1.0</w:t>
      </w:r>
    </w:p>
    <w:p w:rsidR="008E1E4C" w:rsidRDefault="008E1E4C" w:rsidP="008E1E4C">
      <w:pPr>
        <w:rPr>
          <w:b/>
          <w:bCs/>
        </w:rPr>
      </w:pPr>
    </w:p>
    <w:p w:rsidR="008E1E4C" w:rsidRDefault="008E1E4C" w:rsidP="008E1E4C">
      <w:pPr>
        <w:rPr>
          <w:b/>
          <w:bCs/>
        </w:rPr>
      </w:pPr>
    </w:p>
    <w:p w:rsidR="008E1E4C" w:rsidRDefault="008E1E4C" w:rsidP="008E1E4C">
      <w:pPr>
        <w:rPr>
          <w:b/>
          <w:bCs/>
        </w:rPr>
      </w:pPr>
    </w:p>
    <w:p w:rsidR="008E1E4C" w:rsidRDefault="008E1E4C" w:rsidP="008E1E4C">
      <w:pPr>
        <w:rPr>
          <w:b/>
          <w:bCs/>
        </w:rPr>
      </w:pPr>
    </w:p>
    <w:p w:rsidR="008E1E4C" w:rsidRDefault="008E1E4C" w:rsidP="008E1E4C">
      <w:pPr>
        <w:rPr>
          <w:b/>
          <w:bCs/>
        </w:rPr>
      </w:pPr>
    </w:p>
    <w:p w:rsidR="008E1E4C" w:rsidRDefault="008E1E4C" w:rsidP="008E1E4C">
      <w:pPr>
        <w:rPr>
          <w:b/>
          <w:bCs/>
        </w:rPr>
      </w:pPr>
    </w:p>
    <w:p w:rsidR="008E1E4C" w:rsidRDefault="008E1E4C" w:rsidP="008E1E4C">
      <w:pPr>
        <w:rPr>
          <w:b/>
          <w:bCs/>
        </w:rPr>
      </w:pPr>
    </w:p>
    <w:p w:rsidR="008E1E4C" w:rsidRDefault="008E1E4C" w:rsidP="008E1E4C">
      <w:pPr>
        <w:rPr>
          <w:b/>
          <w:bCs/>
        </w:rPr>
      </w:pPr>
    </w:p>
    <w:p w:rsidR="008E1E4C" w:rsidRDefault="008E1E4C" w:rsidP="008E1E4C">
      <w:pPr>
        <w:rPr>
          <w:b/>
          <w:bCs/>
        </w:rPr>
      </w:pPr>
    </w:p>
    <w:p w:rsidR="008E1E4C" w:rsidRDefault="008E1E4C" w:rsidP="008E1E4C">
      <w:pPr>
        <w:rPr>
          <w:b/>
          <w:bCs/>
        </w:rPr>
      </w:pPr>
    </w:p>
    <w:p w:rsidR="008E1E4C" w:rsidRDefault="008E1E4C" w:rsidP="008E1E4C">
      <w:pPr>
        <w:jc w:val="center"/>
        <w:outlineLvl w:val="0"/>
        <w:rPr>
          <w:b/>
          <w:bCs/>
          <w:sz w:val="44"/>
        </w:rPr>
      </w:pPr>
      <w:bookmarkStart w:id="3" w:name="_Toc23116"/>
      <w:bookmarkStart w:id="4" w:name="_Toc14780"/>
      <w:bookmarkStart w:id="5" w:name="_Toc27929"/>
      <w:bookmarkStart w:id="6" w:name="_Toc13259"/>
      <w:bookmarkStart w:id="7" w:name="_Toc10252"/>
      <w:bookmarkStart w:id="8" w:name="_Toc12994"/>
      <w:bookmarkStart w:id="9" w:name="_Toc7746"/>
      <w:bookmarkStart w:id="10" w:name="_Toc29186"/>
      <w:bookmarkStart w:id="11" w:name="_Toc359599708"/>
      <w:r>
        <w:rPr>
          <w:rFonts w:hint="eastAsia"/>
          <w:b/>
          <w:bCs/>
          <w:sz w:val="44"/>
        </w:rPr>
        <w:t xml:space="preserve">TD-LTE </w:t>
      </w:r>
      <w:proofErr w:type="spellStart"/>
      <w:r>
        <w:rPr>
          <w:rFonts w:hint="eastAsia"/>
          <w:b/>
          <w:bCs/>
          <w:sz w:val="44"/>
        </w:rPr>
        <w:t>HeNB</w:t>
      </w:r>
      <w:proofErr w:type="spellEnd"/>
      <w:r>
        <w:rPr>
          <w:rFonts w:hint="eastAsia"/>
          <w:b/>
          <w:bCs/>
          <w:sz w:val="44"/>
        </w:rPr>
        <w:t>协议</w:t>
      </w:r>
      <w:proofErr w:type="gramStart"/>
      <w:r>
        <w:rPr>
          <w:rFonts w:hint="eastAsia"/>
          <w:b/>
          <w:bCs/>
          <w:sz w:val="44"/>
        </w:rPr>
        <w:t>栈</w:t>
      </w:r>
      <w:proofErr w:type="gramEnd"/>
      <w:r>
        <w:rPr>
          <w:rFonts w:hint="eastAsia"/>
          <w:b/>
          <w:bCs/>
          <w:sz w:val="44"/>
        </w:rPr>
        <w:t>软件系统</w:t>
      </w:r>
      <w:bookmarkEnd w:id="3"/>
      <w:bookmarkEnd w:id="4"/>
      <w:bookmarkEnd w:id="5"/>
      <w:bookmarkEnd w:id="6"/>
      <w:bookmarkEnd w:id="7"/>
      <w:bookmarkEnd w:id="8"/>
      <w:bookmarkEnd w:id="9"/>
      <w:bookmarkEnd w:id="10"/>
      <w:bookmarkEnd w:id="11"/>
    </w:p>
    <w:bookmarkEnd w:id="0"/>
    <w:bookmarkEnd w:id="1"/>
    <w:bookmarkEnd w:id="2"/>
    <w:p w:rsidR="008E1E4C" w:rsidRDefault="008E1E4C" w:rsidP="008E1E4C">
      <w:pPr>
        <w:jc w:val="center"/>
        <w:rPr>
          <w:b/>
          <w:bCs/>
        </w:rPr>
      </w:pPr>
    </w:p>
    <w:p w:rsidR="008E1E4C" w:rsidRDefault="008E1E4C" w:rsidP="008E1E4C">
      <w:pPr>
        <w:jc w:val="center"/>
        <w:rPr>
          <w:b/>
          <w:bCs/>
        </w:rPr>
      </w:pPr>
    </w:p>
    <w:p w:rsidR="008E1E4C" w:rsidRDefault="008E1E4C" w:rsidP="008E1E4C">
      <w:pPr>
        <w:rPr>
          <w:b/>
          <w:bCs/>
          <w:sz w:val="28"/>
        </w:rPr>
      </w:pPr>
    </w:p>
    <w:p w:rsidR="008E1E4C" w:rsidRDefault="008E1E4C" w:rsidP="008E1E4C">
      <w:pPr>
        <w:jc w:val="center"/>
        <w:rPr>
          <w:b/>
          <w:bCs/>
          <w:sz w:val="28"/>
        </w:rPr>
      </w:pPr>
    </w:p>
    <w:p w:rsidR="008E1E4C" w:rsidRDefault="008E1E4C" w:rsidP="008E1E4C">
      <w:pPr>
        <w:jc w:val="center"/>
        <w:rPr>
          <w:b/>
          <w:bCs/>
          <w:sz w:val="52"/>
          <w:szCs w:val="52"/>
        </w:rPr>
      </w:pPr>
      <w:r>
        <w:rPr>
          <w:rFonts w:hint="eastAsia"/>
          <w:b/>
          <w:bCs/>
          <w:sz w:val="52"/>
          <w:szCs w:val="52"/>
        </w:rPr>
        <w:t>上行调度资源分配</w:t>
      </w:r>
      <w:r>
        <w:rPr>
          <w:rFonts w:hAnsi="宋体"/>
          <w:b/>
          <w:bCs/>
          <w:sz w:val="52"/>
          <w:szCs w:val="52"/>
        </w:rPr>
        <w:t>模块</w:t>
      </w:r>
    </w:p>
    <w:p w:rsidR="008E1E4C" w:rsidRDefault="008E1E4C" w:rsidP="008E1E4C">
      <w:pPr>
        <w:jc w:val="center"/>
        <w:rPr>
          <w:rFonts w:hAnsi="宋体"/>
          <w:b/>
          <w:bCs/>
          <w:sz w:val="72"/>
        </w:rPr>
      </w:pPr>
      <w:r>
        <w:rPr>
          <w:rFonts w:hAnsi="宋体" w:hint="eastAsia"/>
          <w:b/>
          <w:bCs/>
          <w:sz w:val="72"/>
        </w:rPr>
        <w:t>详细</w:t>
      </w:r>
      <w:r>
        <w:rPr>
          <w:rFonts w:hAnsi="宋体"/>
          <w:b/>
          <w:bCs/>
          <w:sz w:val="72"/>
        </w:rPr>
        <w:t>设计说明书</w:t>
      </w:r>
    </w:p>
    <w:p w:rsidR="008E1E4C" w:rsidRDefault="008E1E4C" w:rsidP="008E1E4C">
      <w:pPr>
        <w:jc w:val="center"/>
        <w:rPr>
          <w:rFonts w:hAnsi="宋体"/>
          <w:b/>
          <w:bCs/>
          <w:sz w:val="72"/>
        </w:rPr>
      </w:pPr>
    </w:p>
    <w:p w:rsidR="008E1E4C" w:rsidRDefault="008E1E4C" w:rsidP="008E1E4C">
      <w:pPr>
        <w:jc w:val="center"/>
        <w:rPr>
          <w:rFonts w:hAnsi="宋体"/>
          <w:b/>
          <w:bCs/>
          <w:sz w:val="72"/>
        </w:rPr>
      </w:pPr>
    </w:p>
    <w:p w:rsidR="008E1E4C" w:rsidRDefault="008E1E4C" w:rsidP="008E1E4C">
      <w:pPr>
        <w:jc w:val="center"/>
        <w:rPr>
          <w:sz w:val="28"/>
        </w:rPr>
      </w:pPr>
      <w:r>
        <w:rPr>
          <w:rFonts w:hint="eastAsia"/>
          <w:sz w:val="28"/>
        </w:rPr>
        <w:t>拟制：王丽萍</w:t>
      </w:r>
    </w:p>
    <w:p w:rsidR="008E1E4C" w:rsidRDefault="008E1E4C" w:rsidP="008E1E4C">
      <w:pPr>
        <w:jc w:val="center"/>
        <w:rPr>
          <w:sz w:val="28"/>
        </w:rPr>
      </w:pPr>
      <w:r>
        <w:rPr>
          <w:rFonts w:hint="eastAsia"/>
          <w:sz w:val="28"/>
        </w:rPr>
        <w:t>时间：</w:t>
      </w:r>
      <w:r>
        <w:rPr>
          <w:sz w:val="28"/>
        </w:rPr>
        <w:t>20</w:t>
      </w:r>
      <w:r>
        <w:rPr>
          <w:rFonts w:hint="eastAsia"/>
          <w:sz w:val="28"/>
        </w:rPr>
        <w:t>13</w:t>
      </w:r>
      <w:r>
        <w:rPr>
          <w:sz w:val="28"/>
        </w:rPr>
        <w:t>-</w:t>
      </w:r>
      <w:r>
        <w:rPr>
          <w:rFonts w:hint="eastAsia"/>
          <w:sz w:val="28"/>
        </w:rPr>
        <w:t>6</w:t>
      </w:r>
      <w:r>
        <w:rPr>
          <w:sz w:val="28"/>
        </w:rPr>
        <w:t>-</w:t>
      </w:r>
      <w:r>
        <w:rPr>
          <w:rFonts w:hint="eastAsia"/>
          <w:sz w:val="28"/>
        </w:rPr>
        <w:t>20</w:t>
      </w:r>
    </w:p>
    <w:p w:rsidR="008E1E4C" w:rsidRDefault="008E1E4C" w:rsidP="008E1E4C">
      <w:pPr>
        <w:jc w:val="center"/>
      </w:pPr>
    </w:p>
    <w:p w:rsidR="008E1E4C" w:rsidRDefault="008E1E4C" w:rsidP="008E1E4C">
      <w:pPr>
        <w:jc w:val="center"/>
      </w:pPr>
    </w:p>
    <w:p w:rsidR="008E1E4C" w:rsidRDefault="008E1E4C" w:rsidP="008E1E4C">
      <w:pPr>
        <w:jc w:val="center"/>
      </w:pPr>
    </w:p>
    <w:p w:rsidR="008E1E4C" w:rsidRDefault="008E1E4C" w:rsidP="008E1E4C">
      <w:pPr>
        <w:jc w:val="center"/>
      </w:pPr>
    </w:p>
    <w:p w:rsidR="008E1E4C" w:rsidRDefault="008E1E4C" w:rsidP="008E1E4C">
      <w:pPr>
        <w:jc w:val="center"/>
        <w:rPr>
          <w:b/>
          <w:sz w:val="24"/>
          <w:szCs w:val="30"/>
        </w:rPr>
      </w:pPr>
      <w:r>
        <w:rPr>
          <w:rFonts w:hint="eastAsia"/>
          <w:b/>
          <w:sz w:val="24"/>
          <w:szCs w:val="30"/>
        </w:rPr>
        <w:t>中国科学院计算技术研究所</w:t>
      </w:r>
    </w:p>
    <w:p w:rsidR="008E1E4C" w:rsidRDefault="008E1E4C" w:rsidP="008E1E4C">
      <w:pPr>
        <w:jc w:val="center"/>
        <w:rPr>
          <w:b/>
          <w:sz w:val="24"/>
          <w:szCs w:val="30"/>
        </w:rPr>
      </w:pPr>
      <w:r>
        <w:rPr>
          <w:rFonts w:hint="eastAsia"/>
          <w:b/>
          <w:sz w:val="24"/>
          <w:szCs w:val="30"/>
        </w:rPr>
        <w:t>无线通信技术研究中心</w:t>
      </w:r>
    </w:p>
    <w:p w:rsidR="008E1E4C" w:rsidRDefault="008E1E4C" w:rsidP="008E1E4C">
      <w:pPr>
        <w:jc w:val="center"/>
        <w:rPr>
          <w:b/>
          <w:sz w:val="24"/>
          <w:szCs w:val="30"/>
        </w:rPr>
      </w:pPr>
      <w:r>
        <w:rPr>
          <w:rFonts w:hint="eastAsia"/>
          <w:b/>
          <w:sz w:val="24"/>
          <w:szCs w:val="30"/>
        </w:rPr>
        <w:t>软件组</w:t>
      </w:r>
    </w:p>
    <w:p w:rsidR="008E1E4C" w:rsidRDefault="008E1E4C" w:rsidP="008E1E4C">
      <w:pPr>
        <w:jc w:val="center"/>
        <w:rPr>
          <w:b/>
          <w:sz w:val="24"/>
          <w:szCs w:val="30"/>
        </w:rPr>
      </w:pPr>
      <w:r>
        <w:rPr>
          <w:rFonts w:hint="eastAsia"/>
          <w:b/>
          <w:sz w:val="24"/>
          <w:szCs w:val="30"/>
        </w:rPr>
        <w:t>LTE</w:t>
      </w:r>
      <w:r>
        <w:rPr>
          <w:rFonts w:hint="eastAsia"/>
          <w:b/>
          <w:sz w:val="24"/>
          <w:szCs w:val="30"/>
        </w:rPr>
        <w:t>协议</w:t>
      </w:r>
      <w:proofErr w:type="gramStart"/>
      <w:r>
        <w:rPr>
          <w:rFonts w:hint="eastAsia"/>
          <w:b/>
          <w:sz w:val="24"/>
          <w:szCs w:val="30"/>
        </w:rPr>
        <w:t>栈</w:t>
      </w:r>
      <w:proofErr w:type="gramEnd"/>
      <w:r>
        <w:rPr>
          <w:rFonts w:hint="eastAsia"/>
          <w:b/>
          <w:sz w:val="24"/>
          <w:szCs w:val="30"/>
        </w:rPr>
        <w:t>研发项目组</w:t>
      </w:r>
    </w:p>
    <w:p w:rsidR="008E1E4C" w:rsidRDefault="008E1E4C" w:rsidP="008E1E4C">
      <w:pPr>
        <w:jc w:val="center"/>
        <w:rPr>
          <w:b/>
          <w:sz w:val="24"/>
          <w:szCs w:val="30"/>
        </w:rPr>
      </w:pPr>
    </w:p>
    <w:p w:rsidR="008E1E4C" w:rsidRDefault="008E1E4C" w:rsidP="008E1E4C">
      <w:pPr>
        <w:spacing w:afterLines="100" w:after="312"/>
        <w:jc w:val="center"/>
        <w:rPr>
          <w:b/>
          <w:sz w:val="32"/>
          <w:szCs w:val="16"/>
        </w:rPr>
      </w:pPr>
      <w:r>
        <w:rPr>
          <w:rFonts w:hint="eastAsia"/>
          <w:b/>
          <w:sz w:val="32"/>
          <w:szCs w:val="16"/>
        </w:rPr>
        <w:lastRenderedPageBreak/>
        <w:t>修改记录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47"/>
        <w:gridCol w:w="1065"/>
        <w:gridCol w:w="998"/>
        <w:gridCol w:w="1297"/>
        <w:gridCol w:w="1680"/>
        <w:gridCol w:w="2205"/>
      </w:tblGrid>
      <w:tr w:rsidR="008E1E4C" w:rsidTr="00780527">
        <w:trPr>
          <w:jc w:val="center"/>
        </w:trPr>
        <w:tc>
          <w:tcPr>
            <w:tcW w:w="1147" w:type="dxa"/>
            <w:vAlign w:val="center"/>
          </w:tcPr>
          <w:p w:rsidR="008E1E4C" w:rsidRDefault="008E1E4C" w:rsidP="00780527">
            <w:pPr>
              <w:pStyle w:val="a0"/>
              <w:ind w:firstLine="0"/>
              <w:jc w:val="center"/>
            </w:pPr>
            <w:r>
              <w:rPr>
                <w:rFonts w:hint="eastAsia"/>
              </w:rPr>
              <w:t>文件编号</w:t>
            </w:r>
          </w:p>
        </w:tc>
        <w:tc>
          <w:tcPr>
            <w:tcW w:w="1065" w:type="dxa"/>
            <w:vAlign w:val="center"/>
          </w:tcPr>
          <w:p w:rsidR="008E1E4C" w:rsidRDefault="008E1E4C" w:rsidP="00780527">
            <w:pPr>
              <w:pStyle w:val="a0"/>
              <w:ind w:firstLine="0"/>
              <w:jc w:val="center"/>
            </w:pPr>
            <w:r>
              <w:rPr>
                <w:rFonts w:hint="eastAsia"/>
              </w:rPr>
              <w:t>版本号</w:t>
            </w:r>
          </w:p>
        </w:tc>
        <w:tc>
          <w:tcPr>
            <w:tcW w:w="998" w:type="dxa"/>
            <w:vAlign w:val="center"/>
          </w:tcPr>
          <w:p w:rsidR="008E1E4C" w:rsidRDefault="008E1E4C" w:rsidP="00780527">
            <w:pPr>
              <w:pStyle w:val="a0"/>
              <w:ind w:firstLine="0"/>
              <w:jc w:val="center"/>
            </w:pPr>
            <w:r>
              <w:rPr>
                <w:rFonts w:hint="eastAsia"/>
              </w:rPr>
              <w:t>拟制人</w:t>
            </w:r>
            <w:r>
              <w:rPr>
                <w:rFonts w:hint="eastAsia"/>
              </w:rPr>
              <w:t>/</w:t>
            </w:r>
          </w:p>
          <w:p w:rsidR="008E1E4C" w:rsidRDefault="008E1E4C" w:rsidP="00780527">
            <w:pPr>
              <w:pStyle w:val="a0"/>
              <w:ind w:firstLine="0"/>
              <w:jc w:val="center"/>
            </w:pPr>
            <w:r>
              <w:rPr>
                <w:rFonts w:hint="eastAsia"/>
              </w:rPr>
              <w:t>修改人</w:t>
            </w:r>
          </w:p>
        </w:tc>
        <w:tc>
          <w:tcPr>
            <w:tcW w:w="1297" w:type="dxa"/>
            <w:vAlign w:val="center"/>
          </w:tcPr>
          <w:p w:rsidR="008E1E4C" w:rsidRDefault="008E1E4C" w:rsidP="00780527">
            <w:pPr>
              <w:pStyle w:val="a0"/>
              <w:ind w:firstLine="0"/>
              <w:jc w:val="center"/>
            </w:pPr>
            <w:r>
              <w:rPr>
                <w:rFonts w:hint="eastAsia"/>
              </w:rPr>
              <w:t>拟制</w:t>
            </w:r>
            <w:r>
              <w:rPr>
                <w:rFonts w:hint="eastAsia"/>
              </w:rPr>
              <w:t>/</w:t>
            </w:r>
            <w:r>
              <w:rPr>
                <w:rFonts w:hint="eastAsia"/>
              </w:rPr>
              <w:t>修改日期</w:t>
            </w:r>
          </w:p>
        </w:tc>
        <w:tc>
          <w:tcPr>
            <w:tcW w:w="1680" w:type="dxa"/>
            <w:vAlign w:val="center"/>
          </w:tcPr>
          <w:p w:rsidR="008E1E4C" w:rsidRDefault="008E1E4C" w:rsidP="00780527">
            <w:pPr>
              <w:pStyle w:val="a0"/>
              <w:ind w:firstLine="0"/>
              <w:jc w:val="center"/>
            </w:pPr>
            <w:r>
              <w:rPr>
                <w:rFonts w:hint="eastAsia"/>
              </w:rPr>
              <w:t>更改理由</w:t>
            </w:r>
          </w:p>
        </w:tc>
        <w:tc>
          <w:tcPr>
            <w:tcW w:w="2205" w:type="dxa"/>
            <w:vAlign w:val="center"/>
          </w:tcPr>
          <w:p w:rsidR="008E1E4C" w:rsidRDefault="008E1E4C" w:rsidP="00780527">
            <w:pPr>
              <w:pStyle w:val="a0"/>
            </w:pPr>
            <w:r>
              <w:rPr>
                <w:rFonts w:hint="eastAsia"/>
              </w:rPr>
              <w:t>主要更改内容</w:t>
            </w:r>
          </w:p>
          <w:p w:rsidR="008E1E4C" w:rsidRDefault="008E1E4C" w:rsidP="00780527">
            <w:pPr>
              <w:pStyle w:val="a0"/>
              <w:ind w:firstLine="0"/>
              <w:jc w:val="center"/>
            </w:pPr>
            <w:r>
              <w:rPr>
                <w:rFonts w:hint="eastAsia"/>
              </w:rPr>
              <w:t>（写要点即可）</w:t>
            </w:r>
          </w:p>
        </w:tc>
      </w:tr>
      <w:tr w:rsidR="008E1E4C" w:rsidTr="00780527">
        <w:trPr>
          <w:jc w:val="center"/>
        </w:trPr>
        <w:tc>
          <w:tcPr>
            <w:tcW w:w="1147" w:type="dxa"/>
            <w:vAlign w:val="center"/>
          </w:tcPr>
          <w:p w:rsidR="008E1E4C" w:rsidRDefault="008E1E4C" w:rsidP="00780527">
            <w:pPr>
              <w:pStyle w:val="a0"/>
              <w:ind w:firstLine="0"/>
              <w:jc w:val="center"/>
            </w:pPr>
          </w:p>
        </w:tc>
        <w:tc>
          <w:tcPr>
            <w:tcW w:w="1065" w:type="dxa"/>
            <w:vAlign w:val="center"/>
          </w:tcPr>
          <w:p w:rsidR="008E1E4C" w:rsidRDefault="008E1E4C" w:rsidP="00780527">
            <w:pPr>
              <w:pStyle w:val="a0"/>
              <w:ind w:firstLine="0"/>
              <w:jc w:val="center"/>
            </w:pPr>
            <w:r>
              <w:rPr>
                <w:rFonts w:hint="eastAsia"/>
              </w:rPr>
              <w:t>1.0</w:t>
            </w:r>
          </w:p>
        </w:tc>
        <w:tc>
          <w:tcPr>
            <w:tcW w:w="998" w:type="dxa"/>
            <w:vAlign w:val="center"/>
          </w:tcPr>
          <w:p w:rsidR="008E1E4C" w:rsidRDefault="008E1E4C" w:rsidP="00780527">
            <w:pPr>
              <w:pStyle w:val="a0"/>
              <w:ind w:firstLine="0"/>
              <w:jc w:val="center"/>
            </w:pPr>
            <w:r>
              <w:rPr>
                <w:rFonts w:hint="eastAsia"/>
              </w:rPr>
              <w:t>王丽萍</w:t>
            </w:r>
          </w:p>
        </w:tc>
        <w:tc>
          <w:tcPr>
            <w:tcW w:w="1297" w:type="dxa"/>
            <w:vAlign w:val="center"/>
          </w:tcPr>
          <w:p w:rsidR="008E1E4C" w:rsidRDefault="008E1E4C" w:rsidP="00780527">
            <w:pPr>
              <w:pStyle w:val="a0"/>
              <w:ind w:firstLine="0"/>
              <w:jc w:val="center"/>
            </w:pPr>
            <w:r>
              <w:t>20</w:t>
            </w:r>
            <w:r>
              <w:rPr>
                <w:rFonts w:hint="eastAsia"/>
              </w:rPr>
              <w:t>13</w:t>
            </w:r>
            <w:r>
              <w:t>-</w:t>
            </w:r>
            <w:r>
              <w:rPr>
                <w:rFonts w:hint="eastAsia"/>
              </w:rPr>
              <w:t>6</w:t>
            </w:r>
            <w:r>
              <w:t>-</w:t>
            </w:r>
            <w:r>
              <w:rPr>
                <w:rFonts w:hint="eastAsia"/>
              </w:rPr>
              <w:t>20</w:t>
            </w:r>
          </w:p>
        </w:tc>
        <w:tc>
          <w:tcPr>
            <w:tcW w:w="1680" w:type="dxa"/>
            <w:vAlign w:val="center"/>
          </w:tcPr>
          <w:p w:rsidR="008E1E4C" w:rsidRDefault="008E1E4C" w:rsidP="00780527">
            <w:pPr>
              <w:pStyle w:val="a0"/>
              <w:ind w:firstLine="0"/>
              <w:jc w:val="center"/>
            </w:pPr>
          </w:p>
        </w:tc>
        <w:tc>
          <w:tcPr>
            <w:tcW w:w="2205" w:type="dxa"/>
            <w:vAlign w:val="center"/>
          </w:tcPr>
          <w:p w:rsidR="008E1E4C" w:rsidRDefault="008E1E4C" w:rsidP="00780527">
            <w:pPr>
              <w:pStyle w:val="a0"/>
              <w:ind w:firstLine="0"/>
              <w:jc w:val="center"/>
            </w:pPr>
          </w:p>
        </w:tc>
      </w:tr>
      <w:tr w:rsidR="008E1E4C" w:rsidTr="00780527">
        <w:trPr>
          <w:jc w:val="center"/>
        </w:trPr>
        <w:tc>
          <w:tcPr>
            <w:tcW w:w="1147" w:type="dxa"/>
            <w:vAlign w:val="center"/>
          </w:tcPr>
          <w:p w:rsidR="008E1E4C" w:rsidRDefault="008E1E4C" w:rsidP="00780527">
            <w:pPr>
              <w:pStyle w:val="a0"/>
              <w:ind w:firstLine="0"/>
              <w:jc w:val="center"/>
            </w:pPr>
          </w:p>
        </w:tc>
        <w:tc>
          <w:tcPr>
            <w:tcW w:w="1065" w:type="dxa"/>
            <w:vAlign w:val="center"/>
          </w:tcPr>
          <w:p w:rsidR="008E1E4C" w:rsidRDefault="008E1E4C" w:rsidP="00780527">
            <w:pPr>
              <w:pStyle w:val="a0"/>
              <w:ind w:firstLine="0"/>
              <w:jc w:val="center"/>
            </w:pPr>
          </w:p>
        </w:tc>
        <w:tc>
          <w:tcPr>
            <w:tcW w:w="998" w:type="dxa"/>
            <w:vAlign w:val="center"/>
          </w:tcPr>
          <w:p w:rsidR="008E1E4C" w:rsidRDefault="008E1E4C" w:rsidP="00780527">
            <w:pPr>
              <w:pStyle w:val="a0"/>
              <w:ind w:firstLine="0"/>
              <w:jc w:val="center"/>
            </w:pPr>
          </w:p>
        </w:tc>
        <w:tc>
          <w:tcPr>
            <w:tcW w:w="1297" w:type="dxa"/>
            <w:vAlign w:val="center"/>
          </w:tcPr>
          <w:p w:rsidR="008E1E4C" w:rsidRDefault="008E1E4C" w:rsidP="00780527">
            <w:pPr>
              <w:pStyle w:val="a0"/>
              <w:ind w:firstLine="0"/>
              <w:jc w:val="center"/>
            </w:pPr>
          </w:p>
        </w:tc>
        <w:tc>
          <w:tcPr>
            <w:tcW w:w="1680" w:type="dxa"/>
            <w:vAlign w:val="center"/>
          </w:tcPr>
          <w:p w:rsidR="008E1E4C" w:rsidRDefault="008E1E4C" w:rsidP="00780527">
            <w:pPr>
              <w:pStyle w:val="a0"/>
              <w:ind w:firstLine="0"/>
              <w:jc w:val="center"/>
            </w:pPr>
          </w:p>
        </w:tc>
        <w:tc>
          <w:tcPr>
            <w:tcW w:w="2205" w:type="dxa"/>
            <w:vAlign w:val="center"/>
          </w:tcPr>
          <w:p w:rsidR="008E1E4C" w:rsidRDefault="008E1E4C" w:rsidP="00780527">
            <w:pPr>
              <w:pStyle w:val="a0"/>
              <w:ind w:firstLine="0"/>
              <w:jc w:val="center"/>
            </w:pPr>
          </w:p>
        </w:tc>
      </w:tr>
    </w:tbl>
    <w:p w:rsidR="008E1E4C" w:rsidRDefault="008E1E4C" w:rsidP="008E1E4C">
      <w:pPr>
        <w:pStyle w:val="21"/>
        <w:jc w:val="both"/>
        <w:rPr>
          <w:sz w:val="24"/>
        </w:rPr>
      </w:pPr>
    </w:p>
    <w:p w:rsidR="008E1E4C" w:rsidRDefault="008E1E4C" w:rsidP="008E1E4C">
      <w:pPr>
        <w:pStyle w:val="21"/>
        <w:spacing w:beforeLines="50" w:before="156" w:afterLines="50" w:after="156"/>
        <w:jc w:val="both"/>
        <w:rPr>
          <w:sz w:val="24"/>
        </w:rPr>
      </w:pPr>
      <w:r>
        <w:rPr>
          <w:rFonts w:hint="eastAsia"/>
          <w:sz w:val="24"/>
        </w:rPr>
        <w:t>修改列表：</w:t>
      </w:r>
    </w:p>
    <w:p w:rsidR="008E1E4C" w:rsidRDefault="008E1E4C" w:rsidP="008E1E4C">
      <w:pPr>
        <w:pStyle w:val="21"/>
        <w:jc w:val="both"/>
        <w:rPr>
          <w:b w:val="0"/>
          <w:bCs/>
          <w:sz w:val="21"/>
        </w:rPr>
      </w:pPr>
      <w:r>
        <w:rPr>
          <w:rFonts w:hint="eastAsia"/>
          <w:b w:val="0"/>
          <w:bCs/>
          <w:sz w:val="21"/>
        </w:rPr>
        <w:t>（</w:t>
      </w:r>
      <w:r>
        <w:rPr>
          <w:rFonts w:hint="eastAsia"/>
          <w:b w:val="0"/>
          <w:bCs/>
          <w:sz w:val="21"/>
        </w:rPr>
        <w:t>1</w:t>
      </w:r>
      <w:r>
        <w:rPr>
          <w:rFonts w:hint="eastAsia"/>
          <w:b w:val="0"/>
          <w:bCs/>
          <w:sz w:val="21"/>
        </w:rPr>
        <w:t>）。</w:t>
      </w:r>
    </w:p>
    <w:p w:rsidR="008E1E4C" w:rsidRDefault="008E1E4C" w:rsidP="008E1E4C">
      <w:pPr>
        <w:pStyle w:val="21"/>
        <w:jc w:val="both"/>
        <w:rPr>
          <w:b w:val="0"/>
          <w:bCs/>
          <w:sz w:val="21"/>
        </w:rPr>
      </w:pPr>
    </w:p>
    <w:p w:rsidR="008E1E4C" w:rsidRDefault="008E1E4C" w:rsidP="008E1E4C">
      <w:pPr>
        <w:pStyle w:val="21"/>
        <w:jc w:val="both"/>
        <w:rPr>
          <w:b w:val="0"/>
          <w:bCs/>
          <w:sz w:val="21"/>
        </w:rPr>
      </w:pPr>
    </w:p>
    <w:p w:rsidR="008E1E4C" w:rsidRDefault="008E1E4C" w:rsidP="008E1E4C">
      <w:pPr>
        <w:pStyle w:val="21"/>
        <w:jc w:val="both"/>
        <w:rPr>
          <w:b w:val="0"/>
          <w:bCs/>
          <w:sz w:val="21"/>
        </w:rPr>
      </w:pPr>
    </w:p>
    <w:p w:rsidR="008E1E4C" w:rsidRDefault="008E1E4C" w:rsidP="008E1E4C">
      <w:pPr>
        <w:pStyle w:val="21"/>
        <w:jc w:val="both"/>
        <w:rPr>
          <w:b w:val="0"/>
          <w:bCs/>
          <w:sz w:val="21"/>
        </w:rPr>
      </w:pPr>
    </w:p>
    <w:p w:rsidR="008E1E4C" w:rsidRDefault="008E1E4C" w:rsidP="008E1E4C">
      <w:pPr>
        <w:pStyle w:val="21"/>
        <w:jc w:val="both"/>
        <w:rPr>
          <w:b w:val="0"/>
          <w:bCs/>
          <w:sz w:val="21"/>
        </w:rPr>
      </w:pPr>
    </w:p>
    <w:p w:rsidR="008E1E4C" w:rsidRDefault="008E1E4C" w:rsidP="008E1E4C">
      <w:pPr>
        <w:pStyle w:val="21"/>
        <w:jc w:val="both"/>
        <w:rPr>
          <w:b w:val="0"/>
          <w:bCs/>
          <w:sz w:val="21"/>
        </w:rPr>
      </w:pPr>
    </w:p>
    <w:p w:rsidR="008E1E4C" w:rsidRDefault="008E1E4C" w:rsidP="008E1E4C">
      <w:pPr>
        <w:pStyle w:val="21"/>
        <w:jc w:val="both"/>
        <w:rPr>
          <w:b w:val="0"/>
          <w:bCs/>
          <w:sz w:val="21"/>
        </w:rPr>
      </w:pPr>
    </w:p>
    <w:p w:rsidR="008E1E4C" w:rsidRDefault="008E1E4C" w:rsidP="008E1E4C">
      <w:pPr>
        <w:pStyle w:val="21"/>
        <w:jc w:val="both"/>
        <w:rPr>
          <w:b w:val="0"/>
          <w:bCs/>
          <w:sz w:val="21"/>
        </w:rPr>
      </w:pPr>
    </w:p>
    <w:p w:rsidR="008E1E4C" w:rsidRDefault="008E1E4C" w:rsidP="008E1E4C">
      <w:pPr>
        <w:pStyle w:val="21"/>
        <w:jc w:val="both"/>
        <w:rPr>
          <w:b w:val="0"/>
          <w:bCs/>
          <w:sz w:val="21"/>
        </w:rPr>
      </w:pPr>
    </w:p>
    <w:p w:rsidR="008E1E4C" w:rsidRDefault="008E1E4C" w:rsidP="008E1E4C">
      <w:pPr>
        <w:pStyle w:val="21"/>
        <w:jc w:val="both"/>
        <w:rPr>
          <w:b w:val="0"/>
          <w:bCs/>
          <w:sz w:val="21"/>
        </w:rPr>
      </w:pPr>
    </w:p>
    <w:p w:rsidR="008E1E4C" w:rsidRDefault="008E1E4C" w:rsidP="008E1E4C">
      <w:pPr>
        <w:pStyle w:val="21"/>
        <w:jc w:val="both"/>
        <w:rPr>
          <w:b w:val="0"/>
          <w:bCs/>
          <w:sz w:val="21"/>
        </w:rPr>
      </w:pPr>
    </w:p>
    <w:p w:rsidR="008E1E4C" w:rsidRDefault="008E1E4C" w:rsidP="008E1E4C">
      <w:pPr>
        <w:pStyle w:val="21"/>
        <w:jc w:val="both"/>
        <w:rPr>
          <w:b w:val="0"/>
          <w:bCs/>
          <w:sz w:val="21"/>
        </w:rPr>
      </w:pPr>
    </w:p>
    <w:p w:rsidR="008E1E4C" w:rsidRDefault="008E1E4C" w:rsidP="008E1E4C">
      <w:pPr>
        <w:pStyle w:val="21"/>
        <w:jc w:val="both"/>
        <w:rPr>
          <w:b w:val="0"/>
          <w:bCs/>
          <w:sz w:val="21"/>
        </w:rPr>
      </w:pPr>
    </w:p>
    <w:p w:rsidR="008E1E4C" w:rsidRDefault="008E1E4C" w:rsidP="008E1E4C">
      <w:pPr>
        <w:pStyle w:val="21"/>
        <w:jc w:val="both"/>
        <w:rPr>
          <w:b w:val="0"/>
          <w:bCs/>
          <w:sz w:val="21"/>
        </w:rPr>
      </w:pPr>
    </w:p>
    <w:p w:rsidR="008E1E4C" w:rsidRDefault="008E1E4C" w:rsidP="008E1E4C">
      <w:pPr>
        <w:pStyle w:val="21"/>
        <w:jc w:val="both"/>
        <w:rPr>
          <w:b w:val="0"/>
          <w:bCs/>
          <w:sz w:val="21"/>
        </w:rPr>
      </w:pPr>
    </w:p>
    <w:p w:rsidR="008E1E4C" w:rsidRDefault="008E1E4C" w:rsidP="008E1E4C">
      <w:pPr>
        <w:pStyle w:val="21"/>
        <w:jc w:val="both"/>
        <w:rPr>
          <w:b w:val="0"/>
          <w:bCs/>
          <w:sz w:val="21"/>
        </w:rPr>
      </w:pPr>
    </w:p>
    <w:p w:rsidR="008E1E4C" w:rsidRDefault="008E1E4C" w:rsidP="008E1E4C">
      <w:pPr>
        <w:pStyle w:val="21"/>
        <w:jc w:val="both"/>
        <w:rPr>
          <w:b w:val="0"/>
          <w:bCs/>
          <w:sz w:val="21"/>
        </w:rPr>
      </w:pPr>
    </w:p>
    <w:p w:rsidR="008E1E4C" w:rsidRDefault="008E1E4C" w:rsidP="008E1E4C">
      <w:pPr>
        <w:pStyle w:val="21"/>
        <w:jc w:val="both"/>
        <w:rPr>
          <w:b w:val="0"/>
          <w:bCs/>
          <w:sz w:val="21"/>
        </w:rPr>
      </w:pPr>
    </w:p>
    <w:p w:rsidR="008E1E4C" w:rsidRDefault="008E1E4C" w:rsidP="008E1E4C">
      <w:pPr>
        <w:pStyle w:val="21"/>
        <w:jc w:val="both"/>
        <w:rPr>
          <w:b w:val="0"/>
          <w:bCs/>
          <w:sz w:val="21"/>
        </w:rPr>
      </w:pPr>
    </w:p>
    <w:p w:rsidR="008E1E4C" w:rsidRDefault="008E1E4C" w:rsidP="008E1E4C">
      <w:pPr>
        <w:pStyle w:val="21"/>
        <w:jc w:val="both"/>
        <w:rPr>
          <w:b w:val="0"/>
          <w:bCs/>
          <w:sz w:val="21"/>
        </w:rPr>
      </w:pPr>
    </w:p>
    <w:p w:rsidR="008E1E4C" w:rsidRDefault="008E1E4C" w:rsidP="008E1E4C">
      <w:pPr>
        <w:pStyle w:val="21"/>
        <w:jc w:val="both"/>
        <w:rPr>
          <w:b w:val="0"/>
          <w:bCs/>
          <w:sz w:val="21"/>
        </w:rPr>
      </w:pPr>
    </w:p>
    <w:p w:rsidR="008E1E4C" w:rsidRDefault="008E1E4C" w:rsidP="008E1E4C">
      <w:pPr>
        <w:pStyle w:val="21"/>
        <w:jc w:val="both"/>
        <w:rPr>
          <w:b w:val="0"/>
          <w:bCs/>
          <w:sz w:val="21"/>
        </w:rPr>
      </w:pPr>
    </w:p>
    <w:p w:rsidR="008E1E4C" w:rsidRDefault="008E1E4C" w:rsidP="008E1E4C">
      <w:pPr>
        <w:pStyle w:val="21"/>
        <w:jc w:val="both"/>
        <w:rPr>
          <w:b w:val="0"/>
          <w:bCs/>
          <w:sz w:val="21"/>
        </w:rPr>
      </w:pPr>
    </w:p>
    <w:p w:rsidR="008E1E4C" w:rsidRDefault="008E1E4C" w:rsidP="008E1E4C">
      <w:pPr>
        <w:pStyle w:val="21"/>
        <w:jc w:val="both"/>
        <w:rPr>
          <w:b w:val="0"/>
          <w:bCs/>
          <w:sz w:val="21"/>
        </w:rPr>
      </w:pPr>
    </w:p>
    <w:p w:rsidR="008E1E4C" w:rsidRDefault="008E1E4C" w:rsidP="008E1E4C">
      <w:pPr>
        <w:pStyle w:val="21"/>
        <w:jc w:val="both"/>
        <w:rPr>
          <w:b w:val="0"/>
          <w:bCs/>
          <w:sz w:val="21"/>
        </w:rPr>
      </w:pPr>
    </w:p>
    <w:p w:rsidR="008E1E4C" w:rsidRDefault="008E1E4C" w:rsidP="008E1E4C">
      <w:pPr>
        <w:spacing w:afterLines="50" w:after="156"/>
      </w:pPr>
      <w:r>
        <w:rPr>
          <w:rFonts w:hint="eastAsia"/>
          <w:noProof/>
        </w:rPr>
        <w:drawing>
          <wp:inline distT="0" distB="0" distL="0" distR="0">
            <wp:extent cx="581025" cy="4476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025" cy="447675"/>
                    </a:xfrm>
                    <a:prstGeom prst="rect">
                      <a:avLst/>
                    </a:prstGeom>
                    <a:noFill/>
                    <a:ln>
                      <a:noFill/>
                    </a:ln>
                  </pic:spPr>
                </pic:pic>
              </a:graphicData>
            </a:graphic>
          </wp:inline>
        </w:drawing>
      </w:r>
      <w:r>
        <w:rPr>
          <w:rFonts w:ascii="楷体_GB2312" w:eastAsia="楷体_GB2312" w:hint="eastAsia"/>
          <w:noProof/>
        </w:rPr>
        <w:drawing>
          <wp:inline distT="0" distB="0" distL="0" distR="0">
            <wp:extent cx="2190750" cy="3524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90750" cy="352425"/>
                    </a:xfrm>
                    <a:prstGeom prst="rect">
                      <a:avLst/>
                    </a:prstGeom>
                    <a:noFill/>
                    <a:ln>
                      <a:noFill/>
                    </a:ln>
                  </pic:spPr>
                </pic:pic>
              </a:graphicData>
            </a:graphic>
          </wp:inline>
        </w:drawing>
      </w:r>
      <w:r>
        <w:rPr>
          <w:rFonts w:hint="eastAsia"/>
        </w:rPr>
        <w:t xml:space="preserve">        </w:t>
      </w:r>
    </w:p>
    <w:p w:rsidR="008E1E4C" w:rsidRDefault="008E1E4C" w:rsidP="008E1E4C">
      <w:pPr>
        <w:ind w:firstLineChars="200" w:firstLine="420"/>
      </w:pPr>
      <w:r>
        <w:rPr>
          <w:rFonts w:hint="eastAsia"/>
        </w:rPr>
        <w:t>本文档的程序或内容受版权法的保护，未经中科院计算所的书面许可，不得擅自泄漏、拷贝或复制本文档资料的全部或部分。</w:t>
      </w:r>
    </w:p>
    <w:p w:rsidR="008E1E4C" w:rsidRDefault="008E1E4C" w:rsidP="008E1E4C">
      <w:pPr>
        <w:ind w:firstLineChars="200" w:firstLine="420"/>
      </w:pPr>
    </w:p>
    <w:p w:rsidR="008E1E4C" w:rsidRDefault="008E1E4C" w:rsidP="008E1E4C">
      <w:pPr>
        <w:jc w:val="center"/>
        <w:rPr>
          <w:rFonts w:hAnsi="宋体"/>
          <w:b/>
          <w:sz w:val="52"/>
          <w:szCs w:val="52"/>
        </w:rPr>
      </w:pPr>
      <w:r>
        <w:rPr>
          <w:rFonts w:hAnsi="宋体" w:hint="eastAsia"/>
          <w:b/>
          <w:sz w:val="52"/>
          <w:szCs w:val="52"/>
        </w:rPr>
        <w:lastRenderedPageBreak/>
        <w:t>目录</w:t>
      </w:r>
    </w:p>
    <w:p w:rsidR="00F117AF" w:rsidRDefault="008E1E4C">
      <w:pPr>
        <w:pStyle w:val="10"/>
        <w:rPr>
          <w:rFonts w:asciiTheme="minorHAnsi" w:eastAsiaTheme="minorEastAsia" w:hAnsiTheme="minorHAnsi" w:cstheme="minorBidi"/>
          <w:bCs w:val="0"/>
          <w:caps w:val="0"/>
          <w:noProof/>
          <w:szCs w:val="22"/>
        </w:rPr>
      </w:pPr>
      <w:r>
        <w:fldChar w:fldCharType="begin"/>
      </w:r>
      <w:r>
        <w:instrText xml:space="preserve">TOC \o "1-3" \h  \u </w:instrText>
      </w:r>
      <w:r>
        <w:fldChar w:fldCharType="separate"/>
      </w:r>
      <w:hyperlink w:anchor="_Toc359599708" w:history="1">
        <w:r w:rsidR="00F117AF" w:rsidRPr="0065605C">
          <w:rPr>
            <w:rStyle w:val="a8"/>
            <w:b/>
            <w:noProof/>
          </w:rPr>
          <w:t>TD-LTE HeNB</w:t>
        </w:r>
        <w:r w:rsidR="00F117AF" w:rsidRPr="0065605C">
          <w:rPr>
            <w:rStyle w:val="a8"/>
            <w:rFonts w:hint="eastAsia"/>
            <w:b/>
            <w:noProof/>
          </w:rPr>
          <w:t>协议栈软件系统</w:t>
        </w:r>
        <w:r w:rsidR="00F117AF">
          <w:rPr>
            <w:noProof/>
          </w:rPr>
          <w:tab/>
        </w:r>
        <w:r w:rsidR="00F117AF">
          <w:rPr>
            <w:noProof/>
          </w:rPr>
          <w:fldChar w:fldCharType="begin"/>
        </w:r>
        <w:r w:rsidR="00F117AF">
          <w:rPr>
            <w:noProof/>
          </w:rPr>
          <w:instrText xml:space="preserve"> PAGEREF _Toc359599708 \h </w:instrText>
        </w:r>
        <w:r w:rsidR="00F117AF">
          <w:rPr>
            <w:noProof/>
          </w:rPr>
        </w:r>
        <w:r w:rsidR="00F117AF">
          <w:rPr>
            <w:noProof/>
          </w:rPr>
          <w:fldChar w:fldCharType="separate"/>
        </w:r>
        <w:r w:rsidR="00F117AF">
          <w:rPr>
            <w:noProof/>
          </w:rPr>
          <w:t>1</w:t>
        </w:r>
        <w:r w:rsidR="00F117AF">
          <w:rPr>
            <w:noProof/>
          </w:rPr>
          <w:fldChar w:fldCharType="end"/>
        </w:r>
      </w:hyperlink>
    </w:p>
    <w:p w:rsidR="00F117AF" w:rsidRDefault="004E6F3A">
      <w:pPr>
        <w:pStyle w:val="10"/>
        <w:rPr>
          <w:rFonts w:asciiTheme="minorHAnsi" w:eastAsiaTheme="minorEastAsia" w:hAnsiTheme="minorHAnsi" w:cstheme="minorBidi"/>
          <w:bCs w:val="0"/>
          <w:caps w:val="0"/>
          <w:noProof/>
          <w:szCs w:val="22"/>
        </w:rPr>
      </w:pPr>
      <w:hyperlink w:anchor="_Toc359599709" w:history="1">
        <w:r w:rsidR="00F117AF" w:rsidRPr="0065605C">
          <w:rPr>
            <w:rStyle w:val="a8"/>
            <w:noProof/>
          </w:rPr>
          <w:t xml:space="preserve">1 </w:t>
        </w:r>
        <w:r w:rsidR="00F117AF" w:rsidRPr="0065605C">
          <w:rPr>
            <w:rStyle w:val="a8"/>
            <w:rFonts w:hAnsi="宋体" w:hint="eastAsia"/>
            <w:noProof/>
          </w:rPr>
          <w:t>引言</w:t>
        </w:r>
        <w:r w:rsidR="00F117AF">
          <w:rPr>
            <w:noProof/>
          </w:rPr>
          <w:tab/>
        </w:r>
        <w:r w:rsidR="00F117AF">
          <w:rPr>
            <w:noProof/>
          </w:rPr>
          <w:fldChar w:fldCharType="begin"/>
        </w:r>
        <w:r w:rsidR="00F117AF">
          <w:rPr>
            <w:noProof/>
          </w:rPr>
          <w:instrText xml:space="preserve"> PAGEREF _Toc359599709 \h </w:instrText>
        </w:r>
        <w:r w:rsidR="00F117AF">
          <w:rPr>
            <w:noProof/>
          </w:rPr>
        </w:r>
        <w:r w:rsidR="00F117AF">
          <w:rPr>
            <w:noProof/>
          </w:rPr>
          <w:fldChar w:fldCharType="separate"/>
        </w:r>
        <w:r w:rsidR="00F117AF">
          <w:rPr>
            <w:noProof/>
          </w:rPr>
          <w:t>5</w:t>
        </w:r>
        <w:r w:rsidR="00F117AF">
          <w:rPr>
            <w:noProof/>
          </w:rPr>
          <w:fldChar w:fldCharType="end"/>
        </w:r>
      </w:hyperlink>
    </w:p>
    <w:p w:rsidR="00F117AF" w:rsidRDefault="004E6F3A">
      <w:pPr>
        <w:pStyle w:val="20"/>
        <w:tabs>
          <w:tab w:val="right" w:leader="dot" w:pos="8296"/>
        </w:tabs>
        <w:rPr>
          <w:rFonts w:asciiTheme="minorHAnsi" w:eastAsiaTheme="minorEastAsia" w:hAnsiTheme="minorHAnsi" w:cstheme="minorBidi"/>
          <w:smallCaps w:val="0"/>
          <w:noProof/>
          <w:szCs w:val="22"/>
        </w:rPr>
      </w:pPr>
      <w:hyperlink w:anchor="_Toc359599710" w:history="1">
        <w:r w:rsidR="00F117AF" w:rsidRPr="0065605C">
          <w:rPr>
            <w:rStyle w:val="a8"/>
            <w:noProof/>
          </w:rPr>
          <w:t xml:space="preserve">1.1 </w:t>
        </w:r>
        <w:r w:rsidR="00F117AF" w:rsidRPr="0065605C">
          <w:rPr>
            <w:rStyle w:val="a8"/>
            <w:rFonts w:hAnsi="宋体" w:hint="eastAsia"/>
            <w:noProof/>
          </w:rPr>
          <w:t>编写目的</w:t>
        </w:r>
        <w:r w:rsidR="00F117AF">
          <w:rPr>
            <w:noProof/>
          </w:rPr>
          <w:tab/>
        </w:r>
        <w:r w:rsidR="00F117AF">
          <w:rPr>
            <w:noProof/>
          </w:rPr>
          <w:fldChar w:fldCharType="begin"/>
        </w:r>
        <w:r w:rsidR="00F117AF">
          <w:rPr>
            <w:noProof/>
          </w:rPr>
          <w:instrText xml:space="preserve"> PAGEREF _Toc359599710 \h </w:instrText>
        </w:r>
        <w:r w:rsidR="00F117AF">
          <w:rPr>
            <w:noProof/>
          </w:rPr>
        </w:r>
        <w:r w:rsidR="00F117AF">
          <w:rPr>
            <w:noProof/>
          </w:rPr>
          <w:fldChar w:fldCharType="separate"/>
        </w:r>
        <w:r w:rsidR="00F117AF">
          <w:rPr>
            <w:noProof/>
          </w:rPr>
          <w:t>5</w:t>
        </w:r>
        <w:r w:rsidR="00F117AF">
          <w:rPr>
            <w:noProof/>
          </w:rPr>
          <w:fldChar w:fldCharType="end"/>
        </w:r>
      </w:hyperlink>
    </w:p>
    <w:p w:rsidR="00F117AF" w:rsidRDefault="004E6F3A">
      <w:pPr>
        <w:pStyle w:val="20"/>
        <w:tabs>
          <w:tab w:val="right" w:leader="dot" w:pos="8296"/>
        </w:tabs>
        <w:rPr>
          <w:rFonts w:asciiTheme="minorHAnsi" w:eastAsiaTheme="minorEastAsia" w:hAnsiTheme="minorHAnsi" w:cstheme="minorBidi"/>
          <w:smallCaps w:val="0"/>
          <w:noProof/>
          <w:szCs w:val="22"/>
        </w:rPr>
      </w:pPr>
      <w:hyperlink w:anchor="_Toc359599711" w:history="1">
        <w:r w:rsidR="00F117AF" w:rsidRPr="0065605C">
          <w:rPr>
            <w:rStyle w:val="a8"/>
            <w:noProof/>
          </w:rPr>
          <w:t xml:space="preserve">1.2 </w:t>
        </w:r>
        <w:r w:rsidR="00F117AF" w:rsidRPr="0065605C">
          <w:rPr>
            <w:rStyle w:val="a8"/>
            <w:rFonts w:hAnsi="宋体" w:hint="eastAsia"/>
            <w:noProof/>
          </w:rPr>
          <w:t>背景</w:t>
        </w:r>
        <w:r w:rsidR="00F117AF">
          <w:rPr>
            <w:noProof/>
          </w:rPr>
          <w:tab/>
        </w:r>
        <w:r w:rsidR="00F117AF">
          <w:rPr>
            <w:noProof/>
          </w:rPr>
          <w:fldChar w:fldCharType="begin"/>
        </w:r>
        <w:r w:rsidR="00F117AF">
          <w:rPr>
            <w:noProof/>
          </w:rPr>
          <w:instrText xml:space="preserve"> PAGEREF _Toc359599711 \h </w:instrText>
        </w:r>
        <w:r w:rsidR="00F117AF">
          <w:rPr>
            <w:noProof/>
          </w:rPr>
        </w:r>
        <w:r w:rsidR="00F117AF">
          <w:rPr>
            <w:noProof/>
          </w:rPr>
          <w:fldChar w:fldCharType="separate"/>
        </w:r>
        <w:r w:rsidR="00F117AF">
          <w:rPr>
            <w:noProof/>
          </w:rPr>
          <w:t>5</w:t>
        </w:r>
        <w:r w:rsidR="00F117AF">
          <w:rPr>
            <w:noProof/>
          </w:rPr>
          <w:fldChar w:fldCharType="end"/>
        </w:r>
      </w:hyperlink>
    </w:p>
    <w:p w:rsidR="00F117AF" w:rsidRDefault="004E6F3A">
      <w:pPr>
        <w:pStyle w:val="20"/>
        <w:tabs>
          <w:tab w:val="right" w:leader="dot" w:pos="8296"/>
        </w:tabs>
        <w:rPr>
          <w:rFonts w:asciiTheme="minorHAnsi" w:eastAsiaTheme="minorEastAsia" w:hAnsiTheme="minorHAnsi" w:cstheme="minorBidi"/>
          <w:smallCaps w:val="0"/>
          <w:noProof/>
          <w:szCs w:val="22"/>
        </w:rPr>
      </w:pPr>
      <w:hyperlink w:anchor="_Toc359599712" w:history="1">
        <w:r w:rsidR="00F117AF" w:rsidRPr="0065605C">
          <w:rPr>
            <w:rStyle w:val="a8"/>
            <w:noProof/>
          </w:rPr>
          <w:t xml:space="preserve">1.3 </w:t>
        </w:r>
        <w:r w:rsidR="00F117AF" w:rsidRPr="0065605C">
          <w:rPr>
            <w:rStyle w:val="a8"/>
            <w:rFonts w:hint="eastAsia"/>
            <w:noProof/>
          </w:rPr>
          <w:t>定义</w:t>
        </w:r>
        <w:r w:rsidR="00F117AF">
          <w:rPr>
            <w:noProof/>
          </w:rPr>
          <w:tab/>
        </w:r>
        <w:r w:rsidR="00F117AF">
          <w:rPr>
            <w:noProof/>
          </w:rPr>
          <w:fldChar w:fldCharType="begin"/>
        </w:r>
        <w:r w:rsidR="00F117AF">
          <w:rPr>
            <w:noProof/>
          </w:rPr>
          <w:instrText xml:space="preserve"> PAGEREF _Toc359599712 \h </w:instrText>
        </w:r>
        <w:r w:rsidR="00F117AF">
          <w:rPr>
            <w:noProof/>
          </w:rPr>
        </w:r>
        <w:r w:rsidR="00F117AF">
          <w:rPr>
            <w:noProof/>
          </w:rPr>
          <w:fldChar w:fldCharType="separate"/>
        </w:r>
        <w:r w:rsidR="00F117AF">
          <w:rPr>
            <w:noProof/>
          </w:rPr>
          <w:t>5</w:t>
        </w:r>
        <w:r w:rsidR="00F117AF">
          <w:rPr>
            <w:noProof/>
          </w:rPr>
          <w:fldChar w:fldCharType="end"/>
        </w:r>
      </w:hyperlink>
    </w:p>
    <w:p w:rsidR="00F117AF" w:rsidRDefault="004E6F3A">
      <w:pPr>
        <w:pStyle w:val="20"/>
        <w:tabs>
          <w:tab w:val="right" w:leader="dot" w:pos="8296"/>
        </w:tabs>
        <w:rPr>
          <w:rFonts w:asciiTheme="minorHAnsi" w:eastAsiaTheme="minorEastAsia" w:hAnsiTheme="minorHAnsi" w:cstheme="minorBidi"/>
          <w:smallCaps w:val="0"/>
          <w:noProof/>
          <w:szCs w:val="22"/>
        </w:rPr>
      </w:pPr>
      <w:hyperlink w:anchor="_Toc359599713" w:history="1">
        <w:r w:rsidR="00F117AF" w:rsidRPr="0065605C">
          <w:rPr>
            <w:rStyle w:val="a8"/>
            <w:noProof/>
          </w:rPr>
          <w:t xml:space="preserve">1.4 </w:t>
        </w:r>
        <w:r w:rsidR="00F117AF" w:rsidRPr="0065605C">
          <w:rPr>
            <w:rStyle w:val="a8"/>
            <w:rFonts w:hAnsi="宋体" w:hint="eastAsia"/>
            <w:noProof/>
          </w:rPr>
          <w:t>参考资料</w:t>
        </w:r>
        <w:r w:rsidR="00F117AF">
          <w:rPr>
            <w:noProof/>
          </w:rPr>
          <w:tab/>
        </w:r>
        <w:r w:rsidR="00F117AF">
          <w:rPr>
            <w:noProof/>
          </w:rPr>
          <w:fldChar w:fldCharType="begin"/>
        </w:r>
        <w:r w:rsidR="00F117AF">
          <w:rPr>
            <w:noProof/>
          </w:rPr>
          <w:instrText xml:space="preserve"> PAGEREF _Toc359599713 \h </w:instrText>
        </w:r>
        <w:r w:rsidR="00F117AF">
          <w:rPr>
            <w:noProof/>
          </w:rPr>
        </w:r>
        <w:r w:rsidR="00F117AF">
          <w:rPr>
            <w:noProof/>
          </w:rPr>
          <w:fldChar w:fldCharType="separate"/>
        </w:r>
        <w:r w:rsidR="00F117AF">
          <w:rPr>
            <w:noProof/>
          </w:rPr>
          <w:t>5</w:t>
        </w:r>
        <w:r w:rsidR="00F117AF">
          <w:rPr>
            <w:noProof/>
          </w:rPr>
          <w:fldChar w:fldCharType="end"/>
        </w:r>
      </w:hyperlink>
    </w:p>
    <w:p w:rsidR="00F117AF" w:rsidRDefault="004E6F3A">
      <w:pPr>
        <w:pStyle w:val="10"/>
        <w:rPr>
          <w:rFonts w:asciiTheme="minorHAnsi" w:eastAsiaTheme="minorEastAsia" w:hAnsiTheme="minorHAnsi" w:cstheme="minorBidi"/>
          <w:bCs w:val="0"/>
          <w:caps w:val="0"/>
          <w:noProof/>
          <w:szCs w:val="22"/>
        </w:rPr>
      </w:pPr>
      <w:hyperlink w:anchor="_Toc359599714" w:history="1">
        <w:r w:rsidR="00F117AF" w:rsidRPr="0065605C">
          <w:rPr>
            <w:rStyle w:val="a8"/>
            <w:noProof/>
          </w:rPr>
          <w:t xml:space="preserve">2 </w:t>
        </w:r>
        <w:r w:rsidR="00F117AF" w:rsidRPr="0065605C">
          <w:rPr>
            <w:rStyle w:val="a8"/>
            <w:rFonts w:hAnsi="宋体" w:hint="eastAsia"/>
            <w:noProof/>
          </w:rPr>
          <w:t>模块描述</w:t>
        </w:r>
        <w:r w:rsidR="00F117AF">
          <w:rPr>
            <w:noProof/>
          </w:rPr>
          <w:tab/>
        </w:r>
        <w:r w:rsidR="00F117AF">
          <w:rPr>
            <w:noProof/>
          </w:rPr>
          <w:fldChar w:fldCharType="begin"/>
        </w:r>
        <w:r w:rsidR="00F117AF">
          <w:rPr>
            <w:noProof/>
          </w:rPr>
          <w:instrText xml:space="preserve"> PAGEREF _Toc359599714 \h </w:instrText>
        </w:r>
        <w:r w:rsidR="00F117AF">
          <w:rPr>
            <w:noProof/>
          </w:rPr>
        </w:r>
        <w:r w:rsidR="00F117AF">
          <w:rPr>
            <w:noProof/>
          </w:rPr>
          <w:fldChar w:fldCharType="separate"/>
        </w:r>
        <w:r w:rsidR="00F117AF">
          <w:rPr>
            <w:noProof/>
          </w:rPr>
          <w:t>6</w:t>
        </w:r>
        <w:r w:rsidR="00F117AF">
          <w:rPr>
            <w:noProof/>
          </w:rPr>
          <w:fldChar w:fldCharType="end"/>
        </w:r>
      </w:hyperlink>
    </w:p>
    <w:p w:rsidR="00F117AF" w:rsidRDefault="004E6F3A">
      <w:pPr>
        <w:pStyle w:val="20"/>
        <w:tabs>
          <w:tab w:val="right" w:leader="dot" w:pos="8296"/>
        </w:tabs>
        <w:rPr>
          <w:rFonts w:asciiTheme="minorHAnsi" w:eastAsiaTheme="minorEastAsia" w:hAnsiTheme="minorHAnsi" w:cstheme="minorBidi"/>
          <w:smallCaps w:val="0"/>
          <w:noProof/>
          <w:szCs w:val="22"/>
        </w:rPr>
      </w:pPr>
      <w:hyperlink w:anchor="_Toc359599715" w:history="1">
        <w:r w:rsidR="00F117AF" w:rsidRPr="0065605C">
          <w:rPr>
            <w:rStyle w:val="a8"/>
            <w:noProof/>
          </w:rPr>
          <w:t xml:space="preserve">2.1 </w:t>
        </w:r>
        <w:r w:rsidR="00F117AF" w:rsidRPr="0065605C">
          <w:rPr>
            <w:rStyle w:val="a8"/>
            <w:rFonts w:hAnsi="宋体" w:hint="eastAsia"/>
            <w:noProof/>
          </w:rPr>
          <w:t>模块综述</w:t>
        </w:r>
        <w:r w:rsidR="00F117AF">
          <w:rPr>
            <w:noProof/>
          </w:rPr>
          <w:tab/>
        </w:r>
        <w:r w:rsidR="00F117AF">
          <w:rPr>
            <w:noProof/>
          </w:rPr>
          <w:fldChar w:fldCharType="begin"/>
        </w:r>
        <w:r w:rsidR="00F117AF">
          <w:rPr>
            <w:noProof/>
          </w:rPr>
          <w:instrText xml:space="preserve"> PAGEREF _Toc359599715 \h </w:instrText>
        </w:r>
        <w:r w:rsidR="00F117AF">
          <w:rPr>
            <w:noProof/>
          </w:rPr>
        </w:r>
        <w:r w:rsidR="00F117AF">
          <w:rPr>
            <w:noProof/>
          </w:rPr>
          <w:fldChar w:fldCharType="separate"/>
        </w:r>
        <w:r w:rsidR="00F117AF">
          <w:rPr>
            <w:noProof/>
          </w:rPr>
          <w:t>6</w:t>
        </w:r>
        <w:r w:rsidR="00F117AF">
          <w:rPr>
            <w:noProof/>
          </w:rPr>
          <w:fldChar w:fldCharType="end"/>
        </w:r>
      </w:hyperlink>
    </w:p>
    <w:p w:rsidR="00F117AF" w:rsidRDefault="004E6F3A">
      <w:pPr>
        <w:pStyle w:val="10"/>
        <w:rPr>
          <w:rFonts w:asciiTheme="minorHAnsi" w:eastAsiaTheme="minorEastAsia" w:hAnsiTheme="minorHAnsi" w:cstheme="minorBidi"/>
          <w:bCs w:val="0"/>
          <w:caps w:val="0"/>
          <w:noProof/>
          <w:szCs w:val="22"/>
        </w:rPr>
      </w:pPr>
      <w:hyperlink w:anchor="_Toc359599716" w:history="1">
        <w:r w:rsidR="00F117AF" w:rsidRPr="0065605C">
          <w:rPr>
            <w:rStyle w:val="a8"/>
            <w:noProof/>
          </w:rPr>
          <w:t xml:space="preserve">3 </w:t>
        </w:r>
        <w:r w:rsidR="00F117AF" w:rsidRPr="0065605C">
          <w:rPr>
            <w:rStyle w:val="a8"/>
            <w:rFonts w:hAnsi="宋体" w:hint="eastAsia"/>
            <w:noProof/>
          </w:rPr>
          <w:t>模块设计</w:t>
        </w:r>
        <w:r w:rsidR="00F117AF">
          <w:rPr>
            <w:noProof/>
          </w:rPr>
          <w:tab/>
        </w:r>
        <w:r w:rsidR="00F117AF">
          <w:rPr>
            <w:noProof/>
          </w:rPr>
          <w:fldChar w:fldCharType="begin"/>
        </w:r>
        <w:r w:rsidR="00F117AF">
          <w:rPr>
            <w:noProof/>
          </w:rPr>
          <w:instrText xml:space="preserve"> PAGEREF _Toc359599716 \h </w:instrText>
        </w:r>
        <w:r w:rsidR="00F117AF">
          <w:rPr>
            <w:noProof/>
          </w:rPr>
        </w:r>
        <w:r w:rsidR="00F117AF">
          <w:rPr>
            <w:noProof/>
          </w:rPr>
          <w:fldChar w:fldCharType="separate"/>
        </w:r>
        <w:r w:rsidR="00F117AF">
          <w:rPr>
            <w:noProof/>
          </w:rPr>
          <w:t>7</w:t>
        </w:r>
        <w:r w:rsidR="00F117AF">
          <w:rPr>
            <w:noProof/>
          </w:rPr>
          <w:fldChar w:fldCharType="end"/>
        </w:r>
      </w:hyperlink>
    </w:p>
    <w:p w:rsidR="00F117AF" w:rsidRDefault="004E6F3A">
      <w:pPr>
        <w:pStyle w:val="20"/>
        <w:tabs>
          <w:tab w:val="right" w:leader="dot" w:pos="8296"/>
        </w:tabs>
        <w:rPr>
          <w:rFonts w:asciiTheme="minorHAnsi" w:eastAsiaTheme="minorEastAsia" w:hAnsiTheme="minorHAnsi" w:cstheme="minorBidi"/>
          <w:smallCaps w:val="0"/>
          <w:noProof/>
          <w:szCs w:val="22"/>
        </w:rPr>
      </w:pPr>
      <w:hyperlink w:anchor="_Toc359599717" w:history="1">
        <w:r w:rsidR="00F117AF" w:rsidRPr="0065605C">
          <w:rPr>
            <w:rStyle w:val="a8"/>
            <w:noProof/>
          </w:rPr>
          <w:t xml:space="preserve">3.1 </w:t>
        </w:r>
        <w:r w:rsidR="00F117AF" w:rsidRPr="0065605C">
          <w:rPr>
            <w:rStyle w:val="a8"/>
            <w:rFonts w:hAnsi="宋体" w:hint="eastAsia"/>
            <w:noProof/>
          </w:rPr>
          <w:t>算法整体思路</w:t>
        </w:r>
        <w:r w:rsidR="00F117AF">
          <w:rPr>
            <w:noProof/>
          </w:rPr>
          <w:tab/>
        </w:r>
        <w:r w:rsidR="00F117AF">
          <w:rPr>
            <w:noProof/>
          </w:rPr>
          <w:fldChar w:fldCharType="begin"/>
        </w:r>
        <w:r w:rsidR="00F117AF">
          <w:rPr>
            <w:noProof/>
          </w:rPr>
          <w:instrText xml:space="preserve"> PAGEREF _Toc359599717 \h </w:instrText>
        </w:r>
        <w:r w:rsidR="00F117AF">
          <w:rPr>
            <w:noProof/>
          </w:rPr>
        </w:r>
        <w:r w:rsidR="00F117AF">
          <w:rPr>
            <w:noProof/>
          </w:rPr>
          <w:fldChar w:fldCharType="separate"/>
        </w:r>
        <w:r w:rsidR="00F117AF">
          <w:rPr>
            <w:noProof/>
          </w:rPr>
          <w:t>7</w:t>
        </w:r>
        <w:r w:rsidR="00F117AF">
          <w:rPr>
            <w:noProof/>
          </w:rPr>
          <w:fldChar w:fldCharType="end"/>
        </w:r>
      </w:hyperlink>
    </w:p>
    <w:p w:rsidR="00F117AF" w:rsidRDefault="004E6F3A">
      <w:pPr>
        <w:pStyle w:val="20"/>
        <w:tabs>
          <w:tab w:val="right" w:leader="dot" w:pos="8296"/>
        </w:tabs>
        <w:rPr>
          <w:rFonts w:asciiTheme="minorHAnsi" w:eastAsiaTheme="minorEastAsia" w:hAnsiTheme="minorHAnsi" w:cstheme="minorBidi"/>
          <w:smallCaps w:val="0"/>
          <w:noProof/>
          <w:szCs w:val="22"/>
        </w:rPr>
      </w:pPr>
      <w:hyperlink w:anchor="_Toc359599718" w:history="1">
        <w:r w:rsidR="00F117AF" w:rsidRPr="0065605C">
          <w:rPr>
            <w:rStyle w:val="a8"/>
            <w:noProof/>
          </w:rPr>
          <w:t xml:space="preserve">3.2 </w:t>
        </w:r>
        <w:r w:rsidR="00F117AF" w:rsidRPr="0065605C">
          <w:rPr>
            <w:rStyle w:val="a8"/>
            <w:rFonts w:hAnsi="宋体" w:hint="eastAsia"/>
            <w:noProof/>
          </w:rPr>
          <w:t>关键算法</w:t>
        </w:r>
        <w:r w:rsidR="00F117AF">
          <w:rPr>
            <w:noProof/>
          </w:rPr>
          <w:tab/>
        </w:r>
        <w:r w:rsidR="00F117AF">
          <w:rPr>
            <w:noProof/>
          </w:rPr>
          <w:fldChar w:fldCharType="begin"/>
        </w:r>
        <w:r w:rsidR="00F117AF">
          <w:rPr>
            <w:noProof/>
          </w:rPr>
          <w:instrText xml:space="preserve"> PAGEREF _Toc359599718 \h </w:instrText>
        </w:r>
        <w:r w:rsidR="00F117AF">
          <w:rPr>
            <w:noProof/>
          </w:rPr>
        </w:r>
        <w:r w:rsidR="00F117AF">
          <w:rPr>
            <w:noProof/>
          </w:rPr>
          <w:fldChar w:fldCharType="separate"/>
        </w:r>
        <w:r w:rsidR="00F117AF">
          <w:rPr>
            <w:noProof/>
          </w:rPr>
          <w:t>7</w:t>
        </w:r>
        <w:r w:rsidR="00F117AF">
          <w:rPr>
            <w:noProof/>
          </w:rPr>
          <w:fldChar w:fldCharType="end"/>
        </w:r>
      </w:hyperlink>
    </w:p>
    <w:p w:rsidR="00F117AF" w:rsidRDefault="004E6F3A">
      <w:pPr>
        <w:pStyle w:val="20"/>
        <w:tabs>
          <w:tab w:val="right" w:leader="dot" w:pos="8296"/>
        </w:tabs>
        <w:rPr>
          <w:rFonts w:asciiTheme="minorHAnsi" w:eastAsiaTheme="minorEastAsia" w:hAnsiTheme="minorHAnsi" w:cstheme="minorBidi"/>
          <w:smallCaps w:val="0"/>
          <w:noProof/>
          <w:szCs w:val="22"/>
        </w:rPr>
      </w:pPr>
      <w:hyperlink w:anchor="_Toc359599719" w:history="1">
        <w:r w:rsidR="00F117AF" w:rsidRPr="0065605C">
          <w:rPr>
            <w:rStyle w:val="a8"/>
            <w:noProof/>
          </w:rPr>
          <w:t xml:space="preserve">3.3 </w:t>
        </w:r>
        <w:r w:rsidR="00F117AF" w:rsidRPr="0065605C">
          <w:rPr>
            <w:rStyle w:val="a8"/>
            <w:rFonts w:hAnsi="宋体" w:hint="eastAsia"/>
            <w:noProof/>
          </w:rPr>
          <w:t>函数描述</w:t>
        </w:r>
        <w:r w:rsidR="00F117AF">
          <w:rPr>
            <w:noProof/>
          </w:rPr>
          <w:tab/>
        </w:r>
        <w:r w:rsidR="00F117AF">
          <w:rPr>
            <w:noProof/>
          </w:rPr>
          <w:fldChar w:fldCharType="begin"/>
        </w:r>
        <w:r w:rsidR="00F117AF">
          <w:rPr>
            <w:noProof/>
          </w:rPr>
          <w:instrText xml:space="preserve"> PAGEREF _Toc359599719 \h </w:instrText>
        </w:r>
        <w:r w:rsidR="00F117AF">
          <w:rPr>
            <w:noProof/>
          </w:rPr>
        </w:r>
        <w:r w:rsidR="00F117AF">
          <w:rPr>
            <w:noProof/>
          </w:rPr>
          <w:fldChar w:fldCharType="separate"/>
        </w:r>
        <w:r w:rsidR="00F117AF">
          <w:rPr>
            <w:noProof/>
          </w:rPr>
          <w:t>8</w:t>
        </w:r>
        <w:r w:rsidR="00F117AF">
          <w:rPr>
            <w:noProof/>
          </w:rPr>
          <w:fldChar w:fldCharType="end"/>
        </w:r>
      </w:hyperlink>
    </w:p>
    <w:p w:rsidR="00F117AF" w:rsidRDefault="004E6F3A">
      <w:pPr>
        <w:pStyle w:val="20"/>
        <w:tabs>
          <w:tab w:val="right" w:leader="dot" w:pos="8296"/>
        </w:tabs>
        <w:rPr>
          <w:rFonts w:asciiTheme="minorHAnsi" w:eastAsiaTheme="minorEastAsia" w:hAnsiTheme="minorHAnsi" w:cstheme="minorBidi"/>
          <w:smallCaps w:val="0"/>
          <w:noProof/>
          <w:szCs w:val="22"/>
        </w:rPr>
      </w:pPr>
      <w:hyperlink w:anchor="_Toc359599720" w:history="1">
        <w:r w:rsidR="00F117AF" w:rsidRPr="0065605C">
          <w:rPr>
            <w:rStyle w:val="a8"/>
            <w:noProof/>
          </w:rPr>
          <w:t xml:space="preserve">3.4 </w:t>
        </w:r>
        <w:r w:rsidR="00F117AF" w:rsidRPr="0065605C">
          <w:rPr>
            <w:rStyle w:val="a8"/>
            <w:rFonts w:hAnsi="宋体" w:hint="eastAsia"/>
            <w:noProof/>
          </w:rPr>
          <w:t>函数调用关系</w:t>
        </w:r>
        <w:r w:rsidR="00F117AF">
          <w:rPr>
            <w:noProof/>
          </w:rPr>
          <w:tab/>
        </w:r>
        <w:r w:rsidR="00F117AF">
          <w:rPr>
            <w:noProof/>
          </w:rPr>
          <w:fldChar w:fldCharType="begin"/>
        </w:r>
        <w:r w:rsidR="00F117AF">
          <w:rPr>
            <w:noProof/>
          </w:rPr>
          <w:instrText xml:space="preserve"> PAGEREF _Toc359599720 \h </w:instrText>
        </w:r>
        <w:r w:rsidR="00F117AF">
          <w:rPr>
            <w:noProof/>
          </w:rPr>
        </w:r>
        <w:r w:rsidR="00F117AF">
          <w:rPr>
            <w:noProof/>
          </w:rPr>
          <w:fldChar w:fldCharType="separate"/>
        </w:r>
        <w:r w:rsidR="00F117AF">
          <w:rPr>
            <w:noProof/>
          </w:rPr>
          <w:t>10</w:t>
        </w:r>
        <w:r w:rsidR="00F117AF">
          <w:rPr>
            <w:noProof/>
          </w:rPr>
          <w:fldChar w:fldCharType="end"/>
        </w:r>
      </w:hyperlink>
    </w:p>
    <w:p w:rsidR="00F117AF" w:rsidRDefault="004E6F3A">
      <w:pPr>
        <w:pStyle w:val="10"/>
        <w:rPr>
          <w:rFonts w:asciiTheme="minorHAnsi" w:eastAsiaTheme="minorEastAsia" w:hAnsiTheme="minorHAnsi" w:cstheme="minorBidi"/>
          <w:bCs w:val="0"/>
          <w:caps w:val="0"/>
          <w:noProof/>
          <w:szCs w:val="22"/>
        </w:rPr>
      </w:pPr>
      <w:hyperlink w:anchor="_Toc359599721" w:history="1">
        <w:r w:rsidR="00F117AF" w:rsidRPr="0065605C">
          <w:rPr>
            <w:rStyle w:val="a8"/>
            <w:noProof/>
          </w:rPr>
          <w:t xml:space="preserve">4 </w:t>
        </w:r>
        <w:r w:rsidR="00F117AF" w:rsidRPr="0065605C">
          <w:rPr>
            <w:rStyle w:val="a8"/>
            <w:rFonts w:hAnsi="宋体" w:hint="eastAsia"/>
            <w:noProof/>
          </w:rPr>
          <w:t>数据描述</w:t>
        </w:r>
        <w:r w:rsidR="00F117AF">
          <w:rPr>
            <w:noProof/>
          </w:rPr>
          <w:tab/>
        </w:r>
        <w:r w:rsidR="00F117AF">
          <w:rPr>
            <w:noProof/>
          </w:rPr>
          <w:fldChar w:fldCharType="begin"/>
        </w:r>
        <w:r w:rsidR="00F117AF">
          <w:rPr>
            <w:noProof/>
          </w:rPr>
          <w:instrText xml:space="preserve"> PAGEREF _Toc359599721 \h </w:instrText>
        </w:r>
        <w:r w:rsidR="00F117AF">
          <w:rPr>
            <w:noProof/>
          </w:rPr>
        </w:r>
        <w:r w:rsidR="00F117AF">
          <w:rPr>
            <w:noProof/>
          </w:rPr>
          <w:fldChar w:fldCharType="separate"/>
        </w:r>
        <w:r w:rsidR="00F117AF">
          <w:rPr>
            <w:noProof/>
          </w:rPr>
          <w:t>11</w:t>
        </w:r>
        <w:r w:rsidR="00F117AF">
          <w:rPr>
            <w:noProof/>
          </w:rPr>
          <w:fldChar w:fldCharType="end"/>
        </w:r>
      </w:hyperlink>
    </w:p>
    <w:p w:rsidR="00F117AF" w:rsidRDefault="004E6F3A">
      <w:pPr>
        <w:pStyle w:val="20"/>
        <w:tabs>
          <w:tab w:val="right" w:leader="dot" w:pos="8296"/>
        </w:tabs>
        <w:rPr>
          <w:rFonts w:asciiTheme="minorHAnsi" w:eastAsiaTheme="minorEastAsia" w:hAnsiTheme="minorHAnsi" w:cstheme="minorBidi"/>
          <w:smallCaps w:val="0"/>
          <w:noProof/>
          <w:szCs w:val="22"/>
        </w:rPr>
      </w:pPr>
      <w:hyperlink w:anchor="_Toc359599722" w:history="1">
        <w:r w:rsidR="00F117AF" w:rsidRPr="0065605C">
          <w:rPr>
            <w:rStyle w:val="a8"/>
            <w:noProof/>
          </w:rPr>
          <w:t>4.1</w:t>
        </w:r>
        <w:r w:rsidR="00F117AF" w:rsidRPr="0065605C">
          <w:rPr>
            <w:rStyle w:val="a8"/>
            <w:rFonts w:hAnsi="宋体" w:hint="eastAsia"/>
            <w:noProof/>
          </w:rPr>
          <w:t>数据结构说明</w:t>
        </w:r>
        <w:r w:rsidR="00F117AF">
          <w:rPr>
            <w:noProof/>
          </w:rPr>
          <w:tab/>
        </w:r>
        <w:r w:rsidR="00F117AF">
          <w:rPr>
            <w:noProof/>
          </w:rPr>
          <w:fldChar w:fldCharType="begin"/>
        </w:r>
        <w:r w:rsidR="00F117AF">
          <w:rPr>
            <w:noProof/>
          </w:rPr>
          <w:instrText xml:space="preserve"> PAGEREF _Toc359599722 \h </w:instrText>
        </w:r>
        <w:r w:rsidR="00F117AF">
          <w:rPr>
            <w:noProof/>
          </w:rPr>
        </w:r>
        <w:r w:rsidR="00F117AF">
          <w:rPr>
            <w:noProof/>
          </w:rPr>
          <w:fldChar w:fldCharType="separate"/>
        </w:r>
        <w:r w:rsidR="00F117AF">
          <w:rPr>
            <w:noProof/>
          </w:rPr>
          <w:t>11</w:t>
        </w:r>
        <w:r w:rsidR="00F117AF">
          <w:rPr>
            <w:noProof/>
          </w:rPr>
          <w:fldChar w:fldCharType="end"/>
        </w:r>
      </w:hyperlink>
    </w:p>
    <w:p w:rsidR="00F117AF" w:rsidRDefault="004E6F3A">
      <w:pPr>
        <w:pStyle w:val="31"/>
        <w:tabs>
          <w:tab w:val="right" w:leader="dot" w:pos="8296"/>
        </w:tabs>
        <w:rPr>
          <w:rFonts w:asciiTheme="minorHAnsi" w:eastAsiaTheme="minorEastAsia" w:hAnsiTheme="minorHAnsi" w:cstheme="minorBidi"/>
          <w:iCs w:val="0"/>
          <w:noProof/>
          <w:szCs w:val="22"/>
        </w:rPr>
      </w:pPr>
      <w:hyperlink w:anchor="_Toc359599723" w:history="1">
        <w:r w:rsidR="00F117AF" w:rsidRPr="0065605C">
          <w:rPr>
            <w:rStyle w:val="a8"/>
            <w:noProof/>
          </w:rPr>
          <w:t xml:space="preserve">4.1.1 </w:t>
        </w:r>
        <w:r w:rsidR="00F117AF" w:rsidRPr="0065605C">
          <w:rPr>
            <w:rStyle w:val="a8"/>
            <w:rFonts w:hint="eastAsia"/>
            <w:noProof/>
          </w:rPr>
          <w:t>调度器提供的上行调度资源分配过程中要使用的数据结构</w:t>
        </w:r>
        <w:r w:rsidR="00F117AF">
          <w:rPr>
            <w:noProof/>
          </w:rPr>
          <w:tab/>
        </w:r>
        <w:r w:rsidR="00F117AF">
          <w:rPr>
            <w:noProof/>
          </w:rPr>
          <w:fldChar w:fldCharType="begin"/>
        </w:r>
        <w:r w:rsidR="00F117AF">
          <w:rPr>
            <w:noProof/>
          </w:rPr>
          <w:instrText xml:space="preserve"> PAGEREF _Toc359599723 \h </w:instrText>
        </w:r>
        <w:r w:rsidR="00F117AF">
          <w:rPr>
            <w:noProof/>
          </w:rPr>
        </w:r>
        <w:r w:rsidR="00F117AF">
          <w:rPr>
            <w:noProof/>
          </w:rPr>
          <w:fldChar w:fldCharType="separate"/>
        </w:r>
        <w:r w:rsidR="00F117AF">
          <w:rPr>
            <w:noProof/>
          </w:rPr>
          <w:t>11</w:t>
        </w:r>
        <w:r w:rsidR="00F117AF">
          <w:rPr>
            <w:noProof/>
          </w:rPr>
          <w:fldChar w:fldCharType="end"/>
        </w:r>
      </w:hyperlink>
    </w:p>
    <w:p w:rsidR="00F117AF" w:rsidRDefault="004E6F3A">
      <w:pPr>
        <w:pStyle w:val="31"/>
        <w:tabs>
          <w:tab w:val="right" w:leader="dot" w:pos="8296"/>
        </w:tabs>
        <w:rPr>
          <w:rFonts w:asciiTheme="minorHAnsi" w:eastAsiaTheme="minorEastAsia" w:hAnsiTheme="minorHAnsi" w:cstheme="minorBidi"/>
          <w:iCs w:val="0"/>
          <w:noProof/>
          <w:szCs w:val="22"/>
        </w:rPr>
      </w:pPr>
      <w:hyperlink w:anchor="_Toc359599724" w:history="1">
        <w:r w:rsidR="00F117AF" w:rsidRPr="0065605C">
          <w:rPr>
            <w:rStyle w:val="a8"/>
            <w:noProof/>
          </w:rPr>
          <w:t xml:space="preserve">4.1.2 </w:t>
        </w:r>
        <w:r w:rsidR="00F117AF" w:rsidRPr="0065605C">
          <w:rPr>
            <w:rStyle w:val="a8"/>
            <w:rFonts w:hint="eastAsia"/>
            <w:noProof/>
          </w:rPr>
          <w:t>上行调度资源分配内部结构体</w:t>
        </w:r>
        <w:r w:rsidR="00F117AF">
          <w:rPr>
            <w:noProof/>
          </w:rPr>
          <w:tab/>
        </w:r>
        <w:r w:rsidR="00F117AF">
          <w:rPr>
            <w:noProof/>
          </w:rPr>
          <w:fldChar w:fldCharType="begin"/>
        </w:r>
        <w:r w:rsidR="00F117AF">
          <w:rPr>
            <w:noProof/>
          </w:rPr>
          <w:instrText xml:space="preserve"> PAGEREF _Toc359599724 \h </w:instrText>
        </w:r>
        <w:r w:rsidR="00F117AF">
          <w:rPr>
            <w:noProof/>
          </w:rPr>
        </w:r>
        <w:r w:rsidR="00F117AF">
          <w:rPr>
            <w:noProof/>
          </w:rPr>
          <w:fldChar w:fldCharType="separate"/>
        </w:r>
        <w:r w:rsidR="00F117AF">
          <w:rPr>
            <w:noProof/>
          </w:rPr>
          <w:t>12</w:t>
        </w:r>
        <w:r w:rsidR="00F117AF">
          <w:rPr>
            <w:noProof/>
          </w:rPr>
          <w:fldChar w:fldCharType="end"/>
        </w:r>
      </w:hyperlink>
    </w:p>
    <w:p w:rsidR="00F117AF" w:rsidRDefault="004E6F3A">
      <w:pPr>
        <w:pStyle w:val="31"/>
        <w:tabs>
          <w:tab w:val="right" w:leader="dot" w:pos="8296"/>
        </w:tabs>
        <w:rPr>
          <w:rFonts w:asciiTheme="minorHAnsi" w:eastAsiaTheme="minorEastAsia" w:hAnsiTheme="minorHAnsi" w:cstheme="minorBidi"/>
          <w:iCs w:val="0"/>
          <w:noProof/>
          <w:szCs w:val="22"/>
        </w:rPr>
      </w:pPr>
      <w:hyperlink w:anchor="_Toc359599725" w:history="1">
        <w:r w:rsidR="00F117AF" w:rsidRPr="0065605C">
          <w:rPr>
            <w:rStyle w:val="a8"/>
            <w:noProof/>
          </w:rPr>
          <w:t>4.1.3</w:t>
        </w:r>
        <w:r w:rsidR="00F117AF" w:rsidRPr="0065605C">
          <w:rPr>
            <w:rStyle w:val="a8"/>
            <w:rFonts w:hint="eastAsia"/>
            <w:noProof/>
          </w:rPr>
          <w:t>上行资源分配结果</w:t>
        </w:r>
        <w:r w:rsidR="00F117AF">
          <w:rPr>
            <w:noProof/>
          </w:rPr>
          <w:tab/>
        </w:r>
        <w:r w:rsidR="00F117AF">
          <w:rPr>
            <w:noProof/>
          </w:rPr>
          <w:fldChar w:fldCharType="begin"/>
        </w:r>
        <w:r w:rsidR="00F117AF">
          <w:rPr>
            <w:noProof/>
          </w:rPr>
          <w:instrText xml:space="preserve"> PAGEREF _Toc359599725 \h </w:instrText>
        </w:r>
        <w:r w:rsidR="00F117AF">
          <w:rPr>
            <w:noProof/>
          </w:rPr>
        </w:r>
        <w:r w:rsidR="00F117AF">
          <w:rPr>
            <w:noProof/>
          </w:rPr>
          <w:fldChar w:fldCharType="separate"/>
        </w:r>
        <w:r w:rsidR="00F117AF">
          <w:rPr>
            <w:noProof/>
          </w:rPr>
          <w:t>13</w:t>
        </w:r>
        <w:r w:rsidR="00F117AF">
          <w:rPr>
            <w:noProof/>
          </w:rPr>
          <w:fldChar w:fldCharType="end"/>
        </w:r>
      </w:hyperlink>
    </w:p>
    <w:p w:rsidR="00F117AF" w:rsidRDefault="004E6F3A">
      <w:pPr>
        <w:pStyle w:val="20"/>
        <w:tabs>
          <w:tab w:val="right" w:leader="dot" w:pos="8296"/>
        </w:tabs>
        <w:rPr>
          <w:rFonts w:asciiTheme="minorHAnsi" w:eastAsiaTheme="minorEastAsia" w:hAnsiTheme="minorHAnsi" w:cstheme="minorBidi"/>
          <w:smallCaps w:val="0"/>
          <w:noProof/>
          <w:szCs w:val="22"/>
        </w:rPr>
      </w:pPr>
      <w:hyperlink w:anchor="_Toc359599726" w:history="1">
        <w:r w:rsidR="00F117AF" w:rsidRPr="0065605C">
          <w:rPr>
            <w:rStyle w:val="a8"/>
            <w:noProof/>
          </w:rPr>
          <w:t>4.2</w:t>
        </w:r>
        <w:r w:rsidR="00F117AF" w:rsidRPr="0065605C">
          <w:rPr>
            <w:rStyle w:val="a8"/>
            <w:rFonts w:hAnsi="宋体" w:hint="eastAsia"/>
            <w:noProof/>
          </w:rPr>
          <w:t>全局变量（宏、常量）说明</w:t>
        </w:r>
        <w:r w:rsidR="00F117AF">
          <w:rPr>
            <w:noProof/>
          </w:rPr>
          <w:tab/>
        </w:r>
        <w:r w:rsidR="00F117AF">
          <w:rPr>
            <w:noProof/>
          </w:rPr>
          <w:fldChar w:fldCharType="begin"/>
        </w:r>
        <w:r w:rsidR="00F117AF">
          <w:rPr>
            <w:noProof/>
          </w:rPr>
          <w:instrText xml:space="preserve"> PAGEREF _Toc359599726 \h </w:instrText>
        </w:r>
        <w:r w:rsidR="00F117AF">
          <w:rPr>
            <w:noProof/>
          </w:rPr>
        </w:r>
        <w:r w:rsidR="00F117AF">
          <w:rPr>
            <w:noProof/>
          </w:rPr>
          <w:fldChar w:fldCharType="separate"/>
        </w:r>
        <w:r w:rsidR="00F117AF">
          <w:rPr>
            <w:noProof/>
          </w:rPr>
          <w:t>13</w:t>
        </w:r>
        <w:r w:rsidR="00F117AF">
          <w:rPr>
            <w:noProof/>
          </w:rPr>
          <w:fldChar w:fldCharType="end"/>
        </w:r>
      </w:hyperlink>
    </w:p>
    <w:p w:rsidR="00F117AF" w:rsidRDefault="004E6F3A">
      <w:pPr>
        <w:pStyle w:val="20"/>
        <w:tabs>
          <w:tab w:val="right" w:leader="dot" w:pos="8296"/>
        </w:tabs>
        <w:rPr>
          <w:rFonts w:asciiTheme="minorHAnsi" w:eastAsiaTheme="minorEastAsia" w:hAnsiTheme="minorHAnsi" w:cstheme="minorBidi"/>
          <w:smallCaps w:val="0"/>
          <w:noProof/>
          <w:szCs w:val="22"/>
        </w:rPr>
      </w:pPr>
      <w:hyperlink w:anchor="_Toc359599727" w:history="1">
        <w:r w:rsidR="00F117AF" w:rsidRPr="0065605C">
          <w:rPr>
            <w:rStyle w:val="a8"/>
            <w:noProof/>
          </w:rPr>
          <w:t>4.3</w:t>
        </w:r>
        <w:r w:rsidR="00F117AF" w:rsidRPr="0065605C">
          <w:rPr>
            <w:rStyle w:val="a8"/>
            <w:rFonts w:hAnsi="宋体" w:hint="eastAsia"/>
            <w:noProof/>
          </w:rPr>
          <w:t>数据库说明</w:t>
        </w:r>
        <w:r w:rsidR="00F117AF">
          <w:rPr>
            <w:noProof/>
          </w:rPr>
          <w:tab/>
        </w:r>
        <w:r w:rsidR="00F117AF">
          <w:rPr>
            <w:noProof/>
          </w:rPr>
          <w:fldChar w:fldCharType="begin"/>
        </w:r>
        <w:r w:rsidR="00F117AF">
          <w:rPr>
            <w:noProof/>
          </w:rPr>
          <w:instrText xml:space="preserve"> PAGEREF _Toc359599727 \h </w:instrText>
        </w:r>
        <w:r w:rsidR="00F117AF">
          <w:rPr>
            <w:noProof/>
          </w:rPr>
        </w:r>
        <w:r w:rsidR="00F117AF">
          <w:rPr>
            <w:noProof/>
          </w:rPr>
          <w:fldChar w:fldCharType="separate"/>
        </w:r>
        <w:r w:rsidR="00F117AF">
          <w:rPr>
            <w:noProof/>
          </w:rPr>
          <w:t>14</w:t>
        </w:r>
        <w:r w:rsidR="00F117AF">
          <w:rPr>
            <w:noProof/>
          </w:rPr>
          <w:fldChar w:fldCharType="end"/>
        </w:r>
      </w:hyperlink>
    </w:p>
    <w:p w:rsidR="00F117AF" w:rsidRDefault="004E6F3A">
      <w:pPr>
        <w:pStyle w:val="10"/>
        <w:rPr>
          <w:rFonts w:asciiTheme="minorHAnsi" w:eastAsiaTheme="minorEastAsia" w:hAnsiTheme="minorHAnsi" w:cstheme="minorBidi"/>
          <w:bCs w:val="0"/>
          <w:caps w:val="0"/>
          <w:noProof/>
          <w:szCs w:val="22"/>
        </w:rPr>
      </w:pPr>
      <w:hyperlink w:anchor="_Toc359599728" w:history="1">
        <w:r w:rsidR="00F117AF" w:rsidRPr="0065605C">
          <w:rPr>
            <w:rStyle w:val="a8"/>
            <w:noProof/>
          </w:rPr>
          <w:t xml:space="preserve">5 </w:t>
        </w:r>
        <w:r w:rsidR="00F117AF" w:rsidRPr="0065605C">
          <w:rPr>
            <w:rStyle w:val="a8"/>
            <w:rFonts w:hint="eastAsia"/>
            <w:noProof/>
          </w:rPr>
          <w:t>函数定义</w:t>
        </w:r>
        <w:r w:rsidR="00F117AF">
          <w:rPr>
            <w:noProof/>
          </w:rPr>
          <w:tab/>
        </w:r>
        <w:r w:rsidR="00F117AF">
          <w:rPr>
            <w:noProof/>
          </w:rPr>
          <w:fldChar w:fldCharType="begin"/>
        </w:r>
        <w:r w:rsidR="00F117AF">
          <w:rPr>
            <w:noProof/>
          </w:rPr>
          <w:instrText xml:space="preserve"> PAGEREF _Toc359599728 \h </w:instrText>
        </w:r>
        <w:r w:rsidR="00F117AF">
          <w:rPr>
            <w:noProof/>
          </w:rPr>
        </w:r>
        <w:r w:rsidR="00F117AF">
          <w:rPr>
            <w:noProof/>
          </w:rPr>
          <w:fldChar w:fldCharType="separate"/>
        </w:r>
        <w:r w:rsidR="00F117AF">
          <w:rPr>
            <w:noProof/>
          </w:rPr>
          <w:t>15</w:t>
        </w:r>
        <w:r w:rsidR="00F117AF">
          <w:rPr>
            <w:noProof/>
          </w:rPr>
          <w:fldChar w:fldCharType="end"/>
        </w:r>
      </w:hyperlink>
    </w:p>
    <w:p w:rsidR="00F117AF" w:rsidRDefault="004E6F3A">
      <w:pPr>
        <w:pStyle w:val="20"/>
        <w:tabs>
          <w:tab w:val="right" w:leader="dot" w:pos="8296"/>
        </w:tabs>
        <w:rPr>
          <w:rFonts w:asciiTheme="minorHAnsi" w:eastAsiaTheme="minorEastAsia" w:hAnsiTheme="minorHAnsi" w:cstheme="minorBidi"/>
          <w:smallCaps w:val="0"/>
          <w:noProof/>
          <w:szCs w:val="22"/>
        </w:rPr>
      </w:pPr>
      <w:hyperlink w:anchor="_Toc359599729" w:history="1">
        <w:r w:rsidR="00F117AF" w:rsidRPr="0065605C">
          <w:rPr>
            <w:rStyle w:val="a8"/>
            <w:noProof/>
          </w:rPr>
          <w:t>5.1</w:t>
        </w:r>
        <w:r w:rsidR="00F117AF" w:rsidRPr="0065605C">
          <w:rPr>
            <w:rStyle w:val="a8"/>
            <w:rFonts w:hAnsi="宋体" w:hint="eastAsia"/>
            <w:noProof/>
          </w:rPr>
          <w:t>引用函数描述</w:t>
        </w:r>
        <w:r w:rsidR="00F117AF">
          <w:rPr>
            <w:noProof/>
          </w:rPr>
          <w:tab/>
        </w:r>
        <w:r w:rsidR="00F117AF">
          <w:rPr>
            <w:noProof/>
          </w:rPr>
          <w:fldChar w:fldCharType="begin"/>
        </w:r>
        <w:r w:rsidR="00F117AF">
          <w:rPr>
            <w:noProof/>
          </w:rPr>
          <w:instrText xml:space="preserve"> PAGEREF _Toc359599729 \h </w:instrText>
        </w:r>
        <w:r w:rsidR="00F117AF">
          <w:rPr>
            <w:noProof/>
          </w:rPr>
        </w:r>
        <w:r w:rsidR="00F117AF">
          <w:rPr>
            <w:noProof/>
          </w:rPr>
          <w:fldChar w:fldCharType="separate"/>
        </w:r>
        <w:r w:rsidR="00F117AF">
          <w:rPr>
            <w:noProof/>
          </w:rPr>
          <w:t>15</w:t>
        </w:r>
        <w:r w:rsidR="00F117AF">
          <w:rPr>
            <w:noProof/>
          </w:rPr>
          <w:fldChar w:fldCharType="end"/>
        </w:r>
      </w:hyperlink>
    </w:p>
    <w:p w:rsidR="00F117AF" w:rsidRDefault="004E6F3A">
      <w:pPr>
        <w:pStyle w:val="20"/>
        <w:tabs>
          <w:tab w:val="right" w:leader="dot" w:pos="8296"/>
        </w:tabs>
        <w:rPr>
          <w:rFonts w:asciiTheme="minorHAnsi" w:eastAsiaTheme="minorEastAsia" w:hAnsiTheme="minorHAnsi" w:cstheme="minorBidi"/>
          <w:smallCaps w:val="0"/>
          <w:noProof/>
          <w:szCs w:val="22"/>
        </w:rPr>
      </w:pPr>
      <w:hyperlink w:anchor="_Toc359599730" w:history="1">
        <w:r w:rsidR="00F117AF" w:rsidRPr="0065605C">
          <w:rPr>
            <w:rStyle w:val="a8"/>
            <w:noProof/>
          </w:rPr>
          <w:t>5.2</w:t>
        </w:r>
        <w:r w:rsidR="00F117AF" w:rsidRPr="0065605C">
          <w:rPr>
            <w:rStyle w:val="a8"/>
            <w:rFonts w:hAnsi="宋体" w:hint="eastAsia"/>
            <w:noProof/>
          </w:rPr>
          <w:t>内部函数定义</w:t>
        </w:r>
        <w:r w:rsidR="00F117AF">
          <w:rPr>
            <w:noProof/>
          </w:rPr>
          <w:tab/>
        </w:r>
        <w:r w:rsidR="00F117AF">
          <w:rPr>
            <w:noProof/>
          </w:rPr>
          <w:fldChar w:fldCharType="begin"/>
        </w:r>
        <w:r w:rsidR="00F117AF">
          <w:rPr>
            <w:noProof/>
          </w:rPr>
          <w:instrText xml:space="preserve"> PAGEREF _Toc359599730 \h </w:instrText>
        </w:r>
        <w:r w:rsidR="00F117AF">
          <w:rPr>
            <w:noProof/>
          </w:rPr>
        </w:r>
        <w:r w:rsidR="00F117AF">
          <w:rPr>
            <w:noProof/>
          </w:rPr>
          <w:fldChar w:fldCharType="separate"/>
        </w:r>
        <w:r w:rsidR="00F117AF">
          <w:rPr>
            <w:noProof/>
          </w:rPr>
          <w:t>15</w:t>
        </w:r>
        <w:r w:rsidR="00F117AF">
          <w:rPr>
            <w:noProof/>
          </w:rPr>
          <w:fldChar w:fldCharType="end"/>
        </w:r>
      </w:hyperlink>
    </w:p>
    <w:p w:rsidR="00F117AF" w:rsidRDefault="004E6F3A">
      <w:pPr>
        <w:pStyle w:val="31"/>
        <w:tabs>
          <w:tab w:val="right" w:leader="dot" w:pos="8296"/>
        </w:tabs>
        <w:rPr>
          <w:rFonts w:asciiTheme="minorHAnsi" w:eastAsiaTheme="minorEastAsia" w:hAnsiTheme="minorHAnsi" w:cstheme="minorBidi"/>
          <w:iCs w:val="0"/>
          <w:noProof/>
          <w:szCs w:val="22"/>
        </w:rPr>
      </w:pPr>
      <w:hyperlink w:anchor="_Toc359599731" w:history="1">
        <w:r w:rsidR="00F117AF" w:rsidRPr="0065605C">
          <w:rPr>
            <w:rStyle w:val="a8"/>
            <w:noProof/>
          </w:rPr>
          <w:t>INT32 get_mcs_itbs_by_snr(INT8 snr, UINT8 *mcs_p, UINT8 *itbs_p)</w:t>
        </w:r>
        <w:r w:rsidR="00F117AF">
          <w:rPr>
            <w:noProof/>
          </w:rPr>
          <w:tab/>
        </w:r>
        <w:r w:rsidR="00F117AF">
          <w:rPr>
            <w:noProof/>
          </w:rPr>
          <w:fldChar w:fldCharType="begin"/>
        </w:r>
        <w:r w:rsidR="00F117AF">
          <w:rPr>
            <w:noProof/>
          </w:rPr>
          <w:instrText xml:space="preserve"> PAGEREF _Toc359599731 \h </w:instrText>
        </w:r>
        <w:r w:rsidR="00F117AF">
          <w:rPr>
            <w:noProof/>
          </w:rPr>
        </w:r>
        <w:r w:rsidR="00F117AF">
          <w:rPr>
            <w:noProof/>
          </w:rPr>
          <w:fldChar w:fldCharType="separate"/>
        </w:r>
        <w:r w:rsidR="00F117AF">
          <w:rPr>
            <w:noProof/>
          </w:rPr>
          <w:t>15</w:t>
        </w:r>
        <w:r w:rsidR="00F117AF">
          <w:rPr>
            <w:noProof/>
          </w:rPr>
          <w:fldChar w:fldCharType="end"/>
        </w:r>
      </w:hyperlink>
    </w:p>
    <w:p w:rsidR="00F117AF" w:rsidRDefault="004E6F3A">
      <w:pPr>
        <w:pStyle w:val="31"/>
        <w:tabs>
          <w:tab w:val="right" w:leader="dot" w:pos="8296"/>
        </w:tabs>
        <w:rPr>
          <w:rFonts w:asciiTheme="minorHAnsi" w:eastAsiaTheme="minorEastAsia" w:hAnsiTheme="minorHAnsi" w:cstheme="minorBidi"/>
          <w:iCs w:val="0"/>
          <w:noProof/>
          <w:szCs w:val="22"/>
        </w:rPr>
      </w:pPr>
      <w:hyperlink w:anchor="_Toc359599732" w:history="1">
        <w:r w:rsidR="00F117AF" w:rsidRPr="0065605C">
          <w:rPr>
            <w:rStyle w:val="a8"/>
            <w:noProof/>
          </w:rPr>
          <w:t>INT32 get_ue_ave_snr(UINT16 rnti,UL_schedule_input_param *ul_input, INT8 *ave_snr)</w:t>
        </w:r>
        <w:r w:rsidR="00F117AF">
          <w:rPr>
            <w:noProof/>
          </w:rPr>
          <w:tab/>
        </w:r>
        <w:r w:rsidR="00F117AF">
          <w:rPr>
            <w:noProof/>
          </w:rPr>
          <w:fldChar w:fldCharType="begin"/>
        </w:r>
        <w:r w:rsidR="00F117AF">
          <w:rPr>
            <w:noProof/>
          </w:rPr>
          <w:instrText xml:space="preserve"> PAGEREF _Toc359599732 \h </w:instrText>
        </w:r>
        <w:r w:rsidR="00F117AF">
          <w:rPr>
            <w:noProof/>
          </w:rPr>
        </w:r>
        <w:r w:rsidR="00F117AF">
          <w:rPr>
            <w:noProof/>
          </w:rPr>
          <w:fldChar w:fldCharType="separate"/>
        </w:r>
        <w:r w:rsidR="00F117AF">
          <w:rPr>
            <w:noProof/>
          </w:rPr>
          <w:t>16</w:t>
        </w:r>
        <w:r w:rsidR="00F117AF">
          <w:rPr>
            <w:noProof/>
          </w:rPr>
          <w:fldChar w:fldCharType="end"/>
        </w:r>
      </w:hyperlink>
    </w:p>
    <w:p w:rsidR="00F117AF" w:rsidRDefault="004E6F3A">
      <w:pPr>
        <w:pStyle w:val="31"/>
        <w:tabs>
          <w:tab w:val="right" w:leader="dot" w:pos="8296"/>
        </w:tabs>
        <w:rPr>
          <w:rFonts w:asciiTheme="minorHAnsi" w:eastAsiaTheme="minorEastAsia" w:hAnsiTheme="minorHAnsi" w:cstheme="minorBidi"/>
          <w:iCs w:val="0"/>
          <w:noProof/>
          <w:szCs w:val="22"/>
        </w:rPr>
      </w:pPr>
      <w:hyperlink w:anchor="_Toc359599733" w:history="1">
        <w:r w:rsidR="00F117AF" w:rsidRPr="0065605C">
          <w:rPr>
            <w:rStyle w:val="a8"/>
            <w:noProof/>
          </w:rPr>
          <w:t>UINT16 *get_ul_reception_data(UINT16 rnti, UL_schedule_input_param *ul_param_p)</w:t>
        </w:r>
        <w:r w:rsidR="00F117AF">
          <w:rPr>
            <w:noProof/>
          </w:rPr>
          <w:tab/>
        </w:r>
        <w:r w:rsidR="00F117AF">
          <w:rPr>
            <w:noProof/>
          </w:rPr>
          <w:fldChar w:fldCharType="begin"/>
        </w:r>
        <w:r w:rsidR="00F117AF">
          <w:rPr>
            <w:noProof/>
          </w:rPr>
          <w:instrText xml:space="preserve"> PAGEREF _Toc359599733 \h </w:instrText>
        </w:r>
        <w:r w:rsidR="00F117AF">
          <w:rPr>
            <w:noProof/>
          </w:rPr>
        </w:r>
        <w:r w:rsidR="00F117AF">
          <w:rPr>
            <w:noProof/>
          </w:rPr>
          <w:fldChar w:fldCharType="separate"/>
        </w:r>
        <w:r w:rsidR="00F117AF">
          <w:rPr>
            <w:noProof/>
          </w:rPr>
          <w:t>16</w:t>
        </w:r>
        <w:r w:rsidR="00F117AF">
          <w:rPr>
            <w:noProof/>
          </w:rPr>
          <w:fldChar w:fldCharType="end"/>
        </w:r>
      </w:hyperlink>
    </w:p>
    <w:p w:rsidR="00F117AF" w:rsidRDefault="004E6F3A">
      <w:pPr>
        <w:pStyle w:val="31"/>
        <w:tabs>
          <w:tab w:val="left" w:pos="1470"/>
          <w:tab w:val="right" w:leader="dot" w:pos="8296"/>
        </w:tabs>
        <w:rPr>
          <w:rFonts w:asciiTheme="minorHAnsi" w:eastAsiaTheme="minorEastAsia" w:hAnsiTheme="minorHAnsi" w:cstheme="minorBidi"/>
          <w:iCs w:val="0"/>
          <w:noProof/>
          <w:szCs w:val="22"/>
        </w:rPr>
      </w:pPr>
      <w:hyperlink w:anchor="_Toc359599734" w:history="1">
        <w:r w:rsidR="00F117AF" w:rsidRPr="0065605C">
          <w:rPr>
            <w:rStyle w:val="a8"/>
            <w:noProof/>
          </w:rPr>
          <w:t>UINT16</w:t>
        </w:r>
        <w:r w:rsidR="00F117AF">
          <w:rPr>
            <w:rFonts w:asciiTheme="minorHAnsi" w:eastAsiaTheme="minorEastAsia" w:hAnsiTheme="minorHAnsi" w:cstheme="minorBidi"/>
            <w:iCs w:val="0"/>
            <w:noProof/>
            <w:szCs w:val="22"/>
          </w:rPr>
          <w:tab/>
        </w:r>
        <w:r w:rsidR="00F117AF" w:rsidRPr="0065605C">
          <w:rPr>
            <w:rStyle w:val="a8"/>
            <w:noProof/>
          </w:rPr>
          <w:t>accumulate_service_data(UINT16 rnti, UL_schedule_input_param *ul_param_p, UINT8 lc_id)</w:t>
        </w:r>
        <w:r w:rsidR="00F117AF">
          <w:rPr>
            <w:noProof/>
          </w:rPr>
          <w:tab/>
        </w:r>
        <w:r w:rsidR="00F117AF">
          <w:rPr>
            <w:noProof/>
          </w:rPr>
          <w:fldChar w:fldCharType="begin"/>
        </w:r>
        <w:r w:rsidR="00F117AF">
          <w:rPr>
            <w:noProof/>
          </w:rPr>
          <w:instrText xml:space="preserve"> PAGEREF _Toc359599734 \h </w:instrText>
        </w:r>
        <w:r w:rsidR="00F117AF">
          <w:rPr>
            <w:noProof/>
          </w:rPr>
        </w:r>
        <w:r w:rsidR="00F117AF">
          <w:rPr>
            <w:noProof/>
          </w:rPr>
          <w:fldChar w:fldCharType="separate"/>
        </w:r>
        <w:r w:rsidR="00F117AF">
          <w:rPr>
            <w:noProof/>
          </w:rPr>
          <w:t>17</w:t>
        </w:r>
        <w:r w:rsidR="00F117AF">
          <w:rPr>
            <w:noProof/>
          </w:rPr>
          <w:fldChar w:fldCharType="end"/>
        </w:r>
      </w:hyperlink>
    </w:p>
    <w:p w:rsidR="00F117AF" w:rsidRDefault="004E6F3A">
      <w:pPr>
        <w:pStyle w:val="31"/>
        <w:tabs>
          <w:tab w:val="left" w:pos="1470"/>
          <w:tab w:val="right" w:leader="dot" w:pos="8296"/>
        </w:tabs>
        <w:rPr>
          <w:rFonts w:asciiTheme="minorHAnsi" w:eastAsiaTheme="minorEastAsia" w:hAnsiTheme="minorHAnsi" w:cstheme="minorBidi"/>
          <w:iCs w:val="0"/>
          <w:noProof/>
          <w:szCs w:val="22"/>
        </w:rPr>
      </w:pPr>
      <w:hyperlink w:anchor="_Toc359599735" w:history="1">
        <w:r w:rsidR="00F117AF" w:rsidRPr="0065605C">
          <w:rPr>
            <w:rStyle w:val="a8"/>
            <w:noProof/>
          </w:rPr>
          <w:t>UINT32</w:t>
        </w:r>
        <w:r w:rsidR="00F117AF">
          <w:rPr>
            <w:rFonts w:asciiTheme="minorHAnsi" w:eastAsiaTheme="minorEastAsia" w:hAnsiTheme="minorHAnsi" w:cstheme="minorBidi"/>
            <w:iCs w:val="0"/>
            <w:noProof/>
            <w:szCs w:val="22"/>
          </w:rPr>
          <w:tab/>
        </w:r>
        <w:r w:rsidR="00F117AF" w:rsidRPr="0065605C">
          <w:rPr>
            <w:rStyle w:val="a8"/>
            <w:noProof/>
          </w:rPr>
          <w:t>pf_function(PF_node *pf_node_p, UL_schedule_input_param *ul_param_p, UINT8 lc_id)</w:t>
        </w:r>
        <w:r w:rsidR="00F117AF">
          <w:rPr>
            <w:noProof/>
          </w:rPr>
          <w:tab/>
        </w:r>
        <w:r w:rsidR="00F117AF">
          <w:rPr>
            <w:noProof/>
          </w:rPr>
          <w:fldChar w:fldCharType="begin"/>
        </w:r>
        <w:r w:rsidR="00F117AF">
          <w:rPr>
            <w:noProof/>
          </w:rPr>
          <w:instrText xml:space="preserve"> PAGEREF _Toc359599735 \h </w:instrText>
        </w:r>
        <w:r w:rsidR="00F117AF">
          <w:rPr>
            <w:noProof/>
          </w:rPr>
        </w:r>
        <w:r w:rsidR="00F117AF">
          <w:rPr>
            <w:noProof/>
          </w:rPr>
          <w:fldChar w:fldCharType="separate"/>
        </w:r>
        <w:r w:rsidR="00F117AF">
          <w:rPr>
            <w:noProof/>
          </w:rPr>
          <w:t>19</w:t>
        </w:r>
        <w:r w:rsidR="00F117AF">
          <w:rPr>
            <w:noProof/>
          </w:rPr>
          <w:fldChar w:fldCharType="end"/>
        </w:r>
      </w:hyperlink>
    </w:p>
    <w:p w:rsidR="00F117AF" w:rsidRDefault="004E6F3A">
      <w:pPr>
        <w:pStyle w:val="31"/>
        <w:tabs>
          <w:tab w:val="right" w:leader="dot" w:pos="8296"/>
        </w:tabs>
        <w:rPr>
          <w:rFonts w:asciiTheme="minorHAnsi" w:eastAsiaTheme="minorEastAsia" w:hAnsiTheme="minorHAnsi" w:cstheme="minorBidi"/>
          <w:iCs w:val="0"/>
          <w:noProof/>
          <w:szCs w:val="22"/>
        </w:rPr>
      </w:pPr>
      <w:hyperlink w:anchor="_Toc359599736" w:history="1">
        <w:r w:rsidR="00F117AF" w:rsidRPr="0065605C">
          <w:rPr>
            <w:rStyle w:val="a8"/>
            <w:noProof/>
          </w:rPr>
          <w:t>UINT32 transform_data_into_nprb(UINT8 itbs,UINT32 data)</w:t>
        </w:r>
        <w:r w:rsidR="00F117AF">
          <w:rPr>
            <w:noProof/>
          </w:rPr>
          <w:tab/>
        </w:r>
        <w:r w:rsidR="00F117AF">
          <w:rPr>
            <w:noProof/>
          </w:rPr>
          <w:fldChar w:fldCharType="begin"/>
        </w:r>
        <w:r w:rsidR="00F117AF">
          <w:rPr>
            <w:noProof/>
          </w:rPr>
          <w:instrText xml:space="preserve"> PAGEREF _Toc359599736 \h </w:instrText>
        </w:r>
        <w:r w:rsidR="00F117AF">
          <w:rPr>
            <w:noProof/>
          </w:rPr>
        </w:r>
        <w:r w:rsidR="00F117AF">
          <w:rPr>
            <w:noProof/>
          </w:rPr>
          <w:fldChar w:fldCharType="separate"/>
        </w:r>
        <w:r w:rsidR="00F117AF">
          <w:rPr>
            <w:noProof/>
          </w:rPr>
          <w:t>19</w:t>
        </w:r>
        <w:r w:rsidR="00F117AF">
          <w:rPr>
            <w:noProof/>
          </w:rPr>
          <w:fldChar w:fldCharType="end"/>
        </w:r>
      </w:hyperlink>
    </w:p>
    <w:p w:rsidR="00F117AF" w:rsidRDefault="004E6F3A">
      <w:pPr>
        <w:pStyle w:val="31"/>
        <w:tabs>
          <w:tab w:val="right" w:leader="dot" w:pos="8296"/>
        </w:tabs>
        <w:rPr>
          <w:rFonts w:asciiTheme="minorHAnsi" w:eastAsiaTheme="minorEastAsia" w:hAnsiTheme="minorHAnsi" w:cstheme="minorBidi"/>
          <w:iCs w:val="0"/>
          <w:noProof/>
          <w:szCs w:val="22"/>
        </w:rPr>
      </w:pPr>
      <w:hyperlink w:anchor="_Toc359599737" w:history="1">
        <w:r w:rsidR="00F117AF" w:rsidRPr="0065605C">
          <w:rPr>
            <w:rStyle w:val="a8"/>
            <w:noProof/>
          </w:rPr>
          <w:t>INT32  rank_orderings_for_ues(ListType *pf_mid_list, PF_node *pf_node_p)</w:t>
        </w:r>
        <w:r w:rsidR="00F117AF">
          <w:rPr>
            <w:noProof/>
          </w:rPr>
          <w:tab/>
        </w:r>
        <w:r w:rsidR="00F117AF">
          <w:rPr>
            <w:noProof/>
          </w:rPr>
          <w:fldChar w:fldCharType="begin"/>
        </w:r>
        <w:r w:rsidR="00F117AF">
          <w:rPr>
            <w:noProof/>
          </w:rPr>
          <w:instrText xml:space="preserve"> PAGEREF _Toc359599737 \h </w:instrText>
        </w:r>
        <w:r w:rsidR="00F117AF">
          <w:rPr>
            <w:noProof/>
          </w:rPr>
        </w:r>
        <w:r w:rsidR="00F117AF">
          <w:rPr>
            <w:noProof/>
          </w:rPr>
          <w:fldChar w:fldCharType="separate"/>
        </w:r>
        <w:r w:rsidR="00F117AF">
          <w:rPr>
            <w:noProof/>
          </w:rPr>
          <w:t>20</w:t>
        </w:r>
        <w:r w:rsidR="00F117AF">
          <w:rPr>
            <w:noProof/>
          </w:rPr>
          <w:fldChar w:fldCharType="end"/>
        </w:r>
      </w:hyperlink>
    </w:p>
    <w:p w:rsidR="00F117AF" w:rsidRDefault="004E6F3A">
      <w:pPr>
        <w:pStyle w:val="31"/>
        <w:tabs>
          <w:tab w:val="right" w:leader="dot" w:pos="8296"/>
        </w:tabs>
        <w:rPr>
          <w:rFonts w:asciiTheme="minorHAnsi" w:eastAsiaTheme="minorEastAsia" w:hAnsiTheme="minorHAnsi" w:cstheme="minorBidi"/>
          <w:iCs w:val="0"/>
          <w:noProof/>
          <w:szCs w:val="22"/>
        </w:rPr>
      </w:pPr>
      <w:hyperlink w:anchor="_Toc359599738" w:history="1">
        <w:r w:rsidR="00F117AF" w:rsidRPr="0065605C">
          <w:rPr>
            <w:rStyle w:val="a8"/>
            <w:noProof/>
          </w:rPr>
          <w:t>INT32  handle_service_in_lch(UL_schedule_input_param *ul_input, ListType *pf_func_result_p)</w:t>
        </w:r>
        <w:r w:rsidR="00F117AF">
          <w:rPr>
            <w:noProof/>
          </w:rPr>
          <w:tab/>
        </w:r>
        <w:r w:rsidR="00F117AF">
          <w:rPr>
            <w:noProof/>
          </w:rPr>
          <w:fldChar w:fldCharType="begin"/>
        </w:r>
        <w:r w:rsidR="00F117AF">
          <w:rPr>
            <w:noProof/>
          </w:rPr>
          <w:instrText xml:space="preserve"> PAGEREF _Toc359599738 \h </w:instrText>
        </w:r>
        <w:r w:rsidR="00F117AF">
          <w:rPr>
            <w:noProof/>
          </w:rPr>
        </w:r>
        <w:r w:rsidR="00F117AF">
          <w:rPr>
            <w:noProof/>
          </w:rPr>
          <w:fldChar w:fldCharType="separate"/>
        </w:r>
        <w:r w:rsidR="00F117AF">
          <w:rPr>
            <w:noProof/>
          </w:rPr>
          <w:t>21</w:t>
        </w:r>
        <w:r w:rsidR="00F117AF">
          <w:rPr>
            <w:noProof/>
          </w:rPr>
          <w:fldChar w:fldCharType="end"/>
        </w:r>
      </w:hyperlink>
    </w:p>
    <w:p w:rsidR="00F117AF" w:rsidRDefault="004E6F3A">
      <w:pPr>
        <w:pStyle w:val="31"/>
        <w:tabs>
          <w:tab w:val="right" w:leader="dot" w:pos="8296"/>
        </w:tabs>
        <w:rPr>
          <w:rFonts w:asciiTheme="minorHAnsi" w:eastAsiaTheme="minorEastAsia" w:hAnsiTheme="minorHAnsi" w:cstheme="minorBidi"/>
          <w:iCs w:val="0"/>
          <w:noProof/>
          <w:szCs w:val="22"/>
        </w:rPr>
      </w:pPr>
      <w:hyperlink w:anchor="_Toc359599739" w:history="1">
        <w:r w:rsidR="00F117AF" w:rsidRPr="0065605C">
          <w:rPr>
            <w:rStyle w:val="a8"/>
            <w:noProof/>
          </w:rPr>
          <w:t>INT32 rbs_pre_allocate_to_service(ListType *pf_func_result_p)</w:t>
        </w:r>
        <w:r w:rsidR="00F117AF">
          <w:rPr>
            <w:noProof/>
          </w:rPr>
          <w:tab/>
        </w:r>
        <w:r w:rsidR="00F117AF">
          <w:rPr>
            <w:noProof/>
          </w:rPr>
          <w:fldChar w:fldCharType="begin"/>
        </w:r>
        <w:r w:rsidR="00F117AF">
          <w:rPr>
            <w:noProof/>
          </w:rPr>
          <w:instrText xml:space="preserve"> PAGEREF _Toc359599739 \h </w:instrText>
        </w:r>
        <w:r w:rsidR="00F117AF">
          <w:rPr>
            <w:noProof/>
          </w:rPr>
        </w:r>
        <w:r w:rsidR="00F117AF">
          <w:rPr>
            <w:noProof/>
          </w:rPr>
          <w:fldChar w:fldCharType="separate"/>
        </w:r>
        <w:r w:rsidR="00F117AF">
          <w:rPr>
            <w:noProof/>
          </w:rPr>
          <w:t>23</w:t>
        </w:r>
        <w:r w:rsidR="00F117AF">
          <w:rPr>
            <w:noProof/>
          </w:rPr>
          <w:fldChar w:fldCharType="end"/>
        </w:r>
      </w:hyperlink>
    </w:p>
    <w:p w:rsidR="00F117AF" w:rsidRDefault="004E6F3A">
      <w:pPr>
        <w:pStyle w:val="31"/>
        <w:tabs>
          <w:tab w:val="right" w:leader="dot" w:pos="8296"/>
        </w:tabs>
        <w:rPr>
          <w:rFonts w:asciiTheme="minorHAnsi" w:eastAsiaTheme="minorEastAsia" w:hAnsiTheme="minorHAnsi" w:cstheme="minorBidi"/>
          <w:iCs w:val="0"/>
          <w:noProof/>
          <w:szCs w:val="22"/>
        </w:rPr>
      </w:pPr>
      <w:hyperlink w:anchor="_Toc359599740" w:history="1">
        <w:r w:rsidR="00F117AF" w:rsidRPr="0065605C">
          <w:rPr>
            <w:rStyle w:val="a8"/>
            <w:noProof/>
          </w:rPr>
          <w:t xml:space="preserve">INT32 caculate_services_rbs_for_ue(ListType *pf_mid_list_p, UE_PRB_lcid </w:t>
        </w:r>
        <w:r w:rsidR="00F117AF" w:rsidRPr="0065605C">
          <w:rPr>
            <w:rStyle w:val="a8"/>
            <w:noProof/>
          </w:rPr>
          <w:lastRenderedPageBreak/>
          <w:t>*ue_prb_lcid_p)</w:t>
        </w:r>
        <w:r w:rsidR="00F117AF">
          <w:rPr>
            <w:noProof/>
          </w:rPr>
          <w:tab/>
        </w:r>
        <w:r w:rsidR="00F117AF">
          <w:rPr>
            <w:noProof/>
          </w:rPr>
          <w:fldChar w:fldCharType="begin"/>
        </w:r>
        <w:r w:rsidR="00F117AF">
          <w:rPr>
            <w:noProof/>
          </w:rPr>
          <w:instrText xml:space="preserve"> PAGEREF _Toc359599740 \h </w:instrText>
        </w:r>
        <w:r w:rsidR="00F117AF">
          <w:rPr>
            <w:noProof/>
          </w:rPr>
        </w:r>
        <w:r w:rsidR="00F117AF">
          <w:rPr>
            <w:noProof/>
          </w:rPr>
          <w:fldChar w:fldCharType="separate"/>
        </w:r>
        <w:r w:rsidR="00F117AF">
          <w:rPr>
            <w:noProof/>
          </w:rPr>
          <w:t>24</w:t>
        </w:r>
        <w:r w:rsidR="00F117AF">
          <w:rPr>
            <w:noProof/>
          </w:rPr>
          <w:fldChar w:fldCharType="end"/>
        </w:r>
      </w:hyperlink>
    </w:p>
    <w:p w:rsidR="00F117AF" w:rsidRDefault="004E6F3A">
      <w:pPr>
        <w:pStyle w:val="31"/>
        <w:tabs>
          <w:tab w:val="right" w:leader="dot" w:pos="8296"/>
        </w:tabs>
        <w:rPr>
          <w:rFonts w:asciiTheme="minorHAnsi" w:eastAsiaTheme="minorEastAsia" w:hAnsiTheme="minorHAnsi" w:cstheme="minorBidi"/>
          <w:iCs w:val="0"/>
          <w:noProof/>
          <w:szCs w:val="22"/>
        </w:rPr>
      </w:pPr>
      <w:hyperlink w:anchor="_Toc359599741" w:history="1">
        <w:r w:rsidR="00F117AF" w:rsidRPr="0065605C">
          <w:rPr>
            <w:rStyle w:val="a8"/>
            <w:noProof/>
          </w:rPr>
          <w:t>INT32 caculate_bsr_rbs_for_ue(UL_schedule_input_param *ul_input, UE_PRB_BSR *ue_prb_bsr_p)</w:t>
        </w:r>
        <w:r w:rsidR="00F117AF">
          <w:rPr>
            <w:noProof/>
          </w:rPr>
          <w:tab/>
        </w:r>
        <w:r w:rsidR="00F117AF">
          <w:rPr>
            <w:noProof/>
          </w:rPr>
          <w:fldChar w:fldCharType="begin"/>
        </w:r>
        <w:r w:rsidR="00F117AF">
          <w:rPr>
            <w:noProof/>
          </w:rPr>
          <w:instrText xml:space="preserve"> PAGEREF _Toc359599741 \h </w:instrText>
        </w:r>
        <w:r w:rsidR="00F117AF">
          <w:rPr>
            <w:noProof/>
          </w:rPr>
        </w:r>
        <w:r w:rsidR="00F117AF">
          <w:rPr>
            <w:noProof/>
          </w:rPr>
          <w:fldChar w:fldCharType="separate"/>
        </w:r>
        <w:r w:rsidR="00F117AF">
          <w:rPr>
            <w:noProof/>
          </w:rPr>
          <w:t>25</w:t>
        </w:r>
        <w:r w:rsidR="00F117AF">
          <w:rPr>
            <w:noProof/>
          </w:rPr>
          <w:fldChar w:fldCharType="end"/>
        </w:r>
      </w:hyperlink>
    </w:p>
    <w:p w:rsidR="00F117AF" w:rsidRDefault="004E6F3A">
      <w:pPr>
        <w:pStyle w:val="31"/>
        <w:tabs>
          <w:tab w:val="right" w:leader="dot" w:pos="8296"/>
        </w:tabs>
        <w:rPr>
          <w:rFonts w:asciiTheme="minorHAnsi" w:eastAsiaTheme="minorEastAsia" w:hAnsiTheme="minorHAnsi" w:cstheme="minorBidi"/>
          <w:iCs w:val="0"/>
          <w:noProof/>
          <w:szCs w:val="22"/>
        </w:rPr>
      </w:pPr>
      <w:hyperlink w:anchor="_Toc359599742" w:history="1">
        <w:r w:rsidR="00F117AF" w:rsidRPr="0065605C">
          <w:rPr>
            <w:rStyle w:val="a8"/>
            <w:noProof/>
          </w:rPr>
          <w:t>INT32 decide_ue_rb_length(UE_PRB_lcid *ue_prb_lcid_p, UE_PRB_BSR *ue_prb_bsr_p, UINT32 *ue_rb_length_result_p)</w:t>
        </w:r>
        <w:r w:rsidR="00F117AF">
          <w:rPr>
            <w:noProof/>
          </w:rPr>
          <w:tab/>
        </w:r>
        <w:r w:rsidR="00F117AF">
          <w:rPr>
            <w:noProof/>
          </w:rPr>
          <w:fldChar w:fldCharType="begin"/>
        </w:r>
        <w:r w:rsidR="00F117AF">
          <w:rPr>
            <w:noProof/>
          </w:rPr>
          <w:instrText xml:space="preserve"> PAGEREF _Toc359599742 \h </w:instrText>
        </w:r>
        <w:r w:rsidR="00F117AF">
          <w:rPr>
            <w:noProof/>
          </w:rPr>
        </w:r>
        <w:r w:rsidR="00F117AF">
          <w:rPr>
            <w:noProof/>
          </w:rPr>
          <w:fldChar w:fldCharType="separate"/>
        </w:r>
        <w:r w:rsidR="00F117AF">
          <w:rPr>
            <w:noProof/>
          </w:rPr>
          <w:t>26</w:t>
        </w:r>
        <w:r w:rsidR="00F117AF">
          <w:rPr>
            <w:noProof/>
          </w:rPr>
          <w:fldChar w:fldCharType="end"/>
        </w:r>
      </w:hyperlink>
    </w:p>
    <w:p w:rsidR="00F117AF" w:rsidRDefault="004E6F3A">
      <w:pPr>
        <w:pStyle w:val="31"/>
        <w:tabs>
          <w:tab w:val="right" w:leader="dot" w:pos="8296"/>
        </w:tabs>
        <w:rPr>
          <w:rFonts w:asciiTheme="minorHAnsi" w:eastAsiaTheme="minorEastAsia" w:hAnsiTheme="minorHAnsi" w:cstheme="minorBidi"/>
          <w:iCs w:val="0"/>
          <w:noProof/>
          <w:szCs w:val="22"/>
        </w:rPr>
      </w:pPr>
      <w:hyperlink w:anchor="_Toc359599743" w:history="1">
        <w:r w:rsidR="00F117AF" w:rsidRPr="0065605C">
          <w:rPr>
            <w:rStyle w:val="a8"/>
            <w:noProof/>
          </w:rPr>
          <w:t>INT32 build_ue_rb_matrix(UL_schedule_input_param *ul_input, INT8 **ue_rb_matrx_p)</w:t>
        </w:r>
        <w:r w:rsidR="00F117AF">
          <w:rPr>
            <w:noProof/>
          </w:rPr>
          <w:tab/>
        </w:r>
        <w:r w:rsidR="00F117AF">
          <w:rPr>
            <w:noProof/>
          </w:rPr>
          <w:fldChar w:fldCharType="begin"/>
        </w:r>
        <w:r w:rsidR="00F117AF">
          <w:rPr>
            <w:noProof/>
          </w:rPr>
          <w:instrText xml:space="preserve"> PAGEREF _Toc359599743 \h </w:instrText>
        </w:r>
        <w:r w:rsidR="00F117AF">
          <w:rPr>
            <w:noProof/>
          </w:rPr>
        </w:r>
        <w:r w:rsidR="00F117AF">
          <w:rPr>
            <w:noProof/>
          </w:rPr>
          <w:fldChar w:fldCharType="separate"/>
        </w:r>
        <w:r w:rsidR="00F117AF">
          <w:rPr>
            <w:noProof/>
          </w:rPr>
          <w:t>26</w:t>
        </w:r>
        <w:r w:rsidR="00F117AF">
          <w:rPr>
            <w:noProof/>
          </w:rPr>
          <w:fldChar w:fldCharType="end"/>
        </w:r>
      </w:hyperlink>
    </w:p>
    <w:p w:rsidR="00F117AF" w:rsidRDefault="004E6F3A">
      <w:pPr>
        <w:pStyle w:val="31"/>
        <w:tabs>
          <w:tab w:val="right" w:leader="dot" w:pos="8296"/>
        </w:tabs>
        <w:rPr>
          <w:rFonts w:asciiTheme="minorHAnsi" w:eastAsiaTheme="minorEastAsia" w:hAnsiTheme="minorHAnsi" w:cstheme="minorBidi"/>
          <w:iCs w:val="0"/>
          <w:noProof/>
          <w:szCs w:val="22"/>
        </w:rPr>
      </w:pPr>
      <w:hyperlink w:anchor="_Toc359599744" w:history="1">
        <w:r w:rsidR="00F117AF" w:rsidRPr="0065605C">
          <w:rPr>
            <w:rStyle w:val="a8"/>
            <w:noProof/>
          </w:rPr>
          <w:t>INT32 find_best_ue_on_rbs_segment(UINT8 *ue_alloc_flag_p, INT8 **array_p, UINT16 i_s, UINT16 i_e, UINT8 *ue_index)</w:t>
        </w:r>
        <w:r w:rsidR="00F117AF">
          <w:rPr>
            <w:noProof/>
          </w:rPr>
          <w:tab/>
        </w:r>
        <w:r w:rsidR="00F117AF">
          <w:rPr>
            <w:noProof/>
          </w:rPr>
          <w:fldChar w:fldCharType="begin"/>
        </w:r>
        <w:r w:rsidR="00F117AF">
          <w:rPr>
            <w:noProof/>
          </w:rPr>
          <w:instrText xml:space="preserve"> PAGEREF _Toc359599744 \h </w:instrText>
        </w:r>
        <w:r w:rsidR="00F117AF">
          <w:rPr>
            <w:noProof/>
          </w:rPr>
        </w:r>
        <w:r w:rsidR="00F117AF">
          <w:rPr>
            <w:noProof/>
          </w:rPr>
          <w:fldChar w:fldCharType="separate"/>
        </w:r>
        <w:r w:rsidR="00F117AF">
          <w:rPr>
            <w:noProof/>
          </w:rPr>
          <w:t>28</w:t>
        </w:r>
        <w:r w:rsidR="00F117AF">
          <w:rPr>
            <w:noProof/>
          </w:rPr>
          <w:fldChar w:fldCharType="end"/>
        </w:r>
      </w:hyperlink>
    </w:p>
    <w:p w:rsidR="00F117AF" w:rsidRDefault="004E6F3A">
      <w:pPr>
        <w:pStyle w:val="31"/>
        <w:tabs>
          <w:tab w:val="right" w:leader="dot" w:pos="8296"/>
        </w:tabs>
        <w:rPr>
          <w:rFonts w:asciiTheme="minorHAnsi" w:eastAsiaTheme="minorEastAsia" w:hAnsiTheme="minorHAnsi" w:cstheme="minorBidi"/>
          <w:iCs w:val="0"/>
          <w:noProof/>
          <w:szCs w:val="22"/>
        </w:rPr>
      </w:pPr>
      <w:hyperlink w:anchor="_Toc359599745" w:history="1">
        <w:r w:rsidR="00F117AF" w:rsidRPr="0065605C">
          <w:rPr>
            <w:rStyle w:val="a8"/>
            <w:noProof/>
          </w:rPr>
          <w:t>INT32 rbs_final_allocate_to_ue(UL_schedule_input_param *ul_input, UINT32 *ue_rb_length_result_p, ListType *ul_sched_dci_result_p)</w:t>
        </w:r>
        <w:r w:rsidR="00F117AF">
          <w:rPr>
            <w:noProof/>
          </w:rPr>
          <w:tab/>
        </w:r>
        <w:r w:rsidR="00F117AF">
          <w:rPr>
            <w:noProof/>
          </w:rPr>
          <w:fldChar w:fldCharType="begin"/>
        </w:r>
        <w:r w:rsidR="00F117AF">
          <w:rPr>
            <w:noProof/>
          </w:rPr>
          <w:instrText xml:space="preserve"> PAGEREF _Toc359599745 \h </w:instrText>
        </w:r>
        <w:r w:rsidR="00F117AF">
          <w:rPr>
            <w:noProof/>
          </w:rPr>
        </w:r>
        <w:r w:rsidR="00F117AF">
          <w:rPr>
            <w:noProof/>
          </w:rPr>
          <w:fldChar w:fldCharType="separate"/>
        </w:r>
        <w:r w:rsidR="00F117AF">
          <w:rPr>
            <w:noProof/>
          </w:rPr>
          <w:t>29</w:t>
        </w:r>
        <w:r w:rsidR="00F117AF">
          <w:rPr>
            <w:noProof/>
          </w:rPr>
          <w:fldChar w:fldCharType="end"/>
        </w:r>
      </w:hyperlink>
    </w:p>
    <w:p w:rsidR="00F117AF" w:rsidRDefault="004E6F3A">
      <w:pPr>
        <w:pStyle w:val="10"/>
        <w:rPr>
          <w:rFonts w:asciiTheme="minorHAnsi" w:eastAsiaTheme="minorEastAsia" w:hAnsiTheme="minorHAnsi" w:cstheme="minorBidi"/>
          <w:bCs w:val="0"/>
          <w:caps w:val="0"/>
          <w:noProof/>
          <w:szCs w:val="22"/>
        </w:rPr>
      </w:pPr>
      <w:hyperlink w:anchor="_Toc359599746" w:history="1">
        <w:r w:rsidR="00F117AF" w:rsidRPr="0065605C">
          <w:rPr>
            <w:rStyle w:val="a8"/>
            <w:noProof/>
            <w:lang w:val="nb-NO"/>
          </w:rPr>
          <w:t xml:space="preserve">6 </w:t>
        </w:r>
        <w:r w:rsidR="00F117AF" w:rsidRPr="0065605C">
          <w:rPr>
            <w:rStyle w:val="a8"/>
            <w:rFonts w:hint="eastAsia"/>
            <w:noProof/>
          </w:rPr>
          <w:t>接口设计</w:t>
        </w:r>
        <w:r w:rsidR="00F117AF">
          <w:rPr>
            <w:noProof/>
          </w:rPr>
          <w:tab/>
        </w:r>
        <w:r w:rsidR="00F117AF">
          <w:rPr>
            <w:noProof/>
          </w:rPr>
          <w:fldChar w:fldCharType="begin"/>
        </w:r>
        <w:r w:rsidR="00F117AF">
          <w:rPr>
            <w:noProof/>
          </w:rPr>
          <w:instrText xml:space="preserve"> PAGEREF _Toc359599746 \h </w:instrText>
        </w:r>
        <w:r w:rsidR="00F117AF">
          <w:rPr>
            <w:noProof/>
          </w:rPr>
        </w:r>
        <w:r w:rsidR="00F117AF">
          <w:rPr>
            <w:noProof/>
          </w:rPr>
          <w:fldChar w:fldCharType="separate"/>
        </w:r>
        <w:r w:rsidR="00F117AF">
          <w:rPr>
            <w:noProof/>
          </w:rPr>
          <w:t>31</w:t>
        </w:r>
        <w:r w:rsidR="00F117AF">
          <w:rPr>
            <w:noProof/>
          </w:rPr>
          <w:fldChar w:fldCharType="end"/>
        </w:r>
      </w:hyperlink>
    </w:p>
    <w:p w:rsidR="00F117AF" w:rsidRDefault="004E6F3A">
      <w:pPr>
        <w:pStyle w:val="20"/>
        <w:tabs>
          <w:tab w:val="right" w:leader="dot" w:pos="8296"/>
        </w:tabs>
        <w:rPr>
          <w:rFonts w:asciiTheme="minorHAnsi" w:eastAsiaTheme="minorEastAsia" w:hAnsiTheme="minorHAnsi" w:cstheme="minorBidi"/>
          <w:smallCaps w:val="0"/>
          <w:noProof/>
          <w:szCs w:val="22"/>
        </w:rPr>
      </w:pPr>
      <w:hyperlink w:anchor="_Toc359599747" w:history="1">
        <w:r w:rsidR="00F117AF" w:rsidRPr="0065605C">
          <w:rPr>
            <w:rStyle w:val="a8"/>
            <w:noProof/>
          </w:rPr>
          <w:t>6.1</w:t>
        </w:r>
        <w:r w:rsidR="00F117AF" w:rsidRPr="0065605C">
          <w:rPr>
            <w:rStyle w:val="a8"/>
            <w:rFonts w:hAnsi="宋体" w:hint="eastAsia"/>
            <w:noProof/>
          </w:rPr>
          <w:t>用户接口</w:t>
        </w:r>
        <w:r w:rsidR="00F117AF">
          <w:rPr>
            <w:noProof/>
          </w:rPr>
          <w:tab/>
        </w:r>
        <w:r w:rsidR="00F117AF">
          <w:rPr>
            <w:noProof/>
          </w:rPr>
          <w:fldChar w:fldCharType="begin"/>
        </w:r>
        <w:r w:rsidR="00F117AF">
          <w:rPr>
            <w:noProof/>
          </w:rPr>
          <w:instrText xml:space="preserve"> PAGEREF _Toc359599747 \h </w:instrText>
        </w:r>
        <w:r w:rsidR="00F117AF">
          <w:rPr>
            <w:noProof/>
          </w:rPr>
        </w:r>
        <w:r w:rsidR="00F117AF">
          <w:rPr>
            <w:noProof/>
          </w:rPr>
          <w:fldChar w:fldCharType="separate"/>
        </w:r>
        <w:r w:rsidR="00F117AF">
          <w:rPr>
            <w:noProof/>
          </w:rPr>
          <w:t>31</w:t>
        </w:r>
        <w:r w:rsidR="00F117AF">
          <w:rPr>
            <w:noProof/>
          </w:rPr>
          <w:fldChar w:fldCharType="end"/>
        </w:r>
      </w:hyperlink>
    </w:p>
    <w:p w:rsidR="00F117AF" w:rsidRDefault="004E6F3A">
      <w:pPr>
        <w:pStyle w:val="20"/>
        <w:tabs>
          <w:tab w:val="right" w:leader="dot" w:pos="8296"/>
        </w:tabs>
        <w:rPr>
          <w:rFonts w:asciiTheme="minorHAnsi" w:eastAsiaTheme="minorEastAsia" w:hAnsiTheme="minorHAnsi" w:cstheme="minorBidi"/>
          <w:smallCaps w:val="0"/>
          <w:noProof/>
          <w:szCs w:val="22"/>
        </w:rPr>
      </w:pPr>
      <w:hyperlink w:anchor="_Toc359599748" w:history="1">
        <w:r w:rsidR="00F117AF" w:rsidRPr="0065605C">
          <w:rPr>
            <w:rStyle w:val="a8"/>
            <w:noProof/>
          </w:rPr>
          <w:t>6.2</w:t>
        </w:r>
        <w:r w:rsidR="00F117AF" w:rsidRPr="0065605C">
          <w:rPr>
            <w:rStyle w:val="a8"/>
            <w:rFonts w:hAnsi="宋体" w:hint="eastAsia"/>
            <w:noProof/>
          </w:rPr>
          <w:t>硬件接口</w:t>
        </w:r>
        <w:r w:rsidR="00F117AF">
          <w:rPr>
            <w:noProof/>
          </w:rPr>
          <w:tab/>
        </w:r>
        <w:r w:rsidR="00F117AF">
          <w:rPr>
            <w:noProof/>
          </w:rPr>
          <w:fldChar w:fldCharType="begin"/>
        </w:r>
        <w:r w:rsidR="00F117AF">
          <w:rPr>
            <w:noProof/>
          </w:rPr>
          <w:instrText xml:space="preserve"> PAGEREF _Toc359599748 \h </w:instrText>
        </w:r>
        <w:r w:rsidR="00F117AF">
          <w:rPr>
            <w:noProof/>
          </w:rPr>
        </w:r>
        <w:r w:rsidR="00F117AF">
          <w:rPr>
            <w:noProof/>
          </w:rPr>
          <w:fldChar w:fldCharType="separate"/>
        </w:r>
        <w:r w:rsidR="00F117AF">
          <w:rPr>
            <w:noProof/>
          </w:rPr>
          <w:t>31</w:t>
        </w:r>
        <w:r w:rsidR="00F117AF">
          <w:rPr>
            <w:noProof/>
          </w:rPr>
          <w:fldChar w:fldCharType="end"/>
        </w:r>
      </w:hyperlink>
    </w:p>
    <w:p w:rsidR="00F117AF" w:rsidRDefault="004E6F3A">
      <w:pPr>
        <w:pStyle w:val="20"/>
        <w:tabs>
          <w:tab w:val="right" w:leader="dot" w:pos="8296"/>
        </w:tabs>
        <w:rPr>
          <w:rFonts w:asciiTheme="minorHAnsi" w:eastAsiaTheme="minorEastAsia" w:hAnsiTheme="minorHAnsi" w:cstheme="minorBidi"/>
          <w:smallCaps w:val="0"/>
          <w:noProof/>
          <w:szCs w:val="22"/>
        </w:rPr>
      </w:pPr>
      <w:hyperlink w:anchor="_Toc359599749" w:history="1">
        <w:r w:rsidR="00F117AF" w:rsidRPr="0065605C">
          <w:rPr>
            <w:rStyle w:val="a8"/>
            <w:noProof/>
          </w:rPr>
          <w:t>6.3</w:t>
        </w:r>
        <w:r w:rsidR="00F117AF" w:rsidRPr="0065605C">
          <w:rPr>
            <w:rStyle w:val="a8"/>
            <w:rFonts w:hAnsi="宋体" w:hint="eastAsia"/>
            <w:noProof/>
          </w:rPr>
          <w:t>软件接口</w:t>
        </w:r>
        <w:r w:rsidR="00F117AF">
          <w:rPr>
            <w:noProof/>
          </w:rPr>
          <w:tab/>
        </w:r>
        <w:r w:rsidR="00F117AF">
          <w:rPr>
            <w:noProof/>
          </w:rPr>
          <w:fldChar w:fldCharType="begin"/>
        </w:r>
        <w:r w:rsidR="00F117AF">
          <w:rPr>
            <w:noProof/>
          </w:rPr>
          <w:instrText xml:space="preserve"> PAGEREF _Toc359599749 \h </w:instrText>
        </w:r>
        <w:r w:rsidR="00F117AF">
          <w:rPr>
            <w:noProof/>
          </w:rPr>
        </w:r>
        <w:r w:rsidR="00F117AF">
          <w:rPr>
            <w:noProof/>
          </w:rPr>
          <w:fldChar w:fldCharType="separate"/>
        </w:r>
        <w:r w:rsidR="00F117AF">
          <w:rPr>
            <w:noProof/>
          </w:rPr>
          <w:t>31</w:t>
        </w:r>
        <w:r w:rsidR="00F117AF">
          <w:rPr>
            <w:noProof/>
          </w:rPr>
          <w:fldChar w:fldCharType="end"/>
        </w:r>
      </w:hyperlink>
    </w:p>
    <w:p w:rsidR="00F117AF" w:rsidRDefault="004E6F3A">
      <w:pPr>
        <w:pStyle w:val="31"/>
        <w:tabs>
          <w:tab w:val="right" w:leader="dot" w:pos="8296"/>
        </w:tabs>
        <w:rPr>
          <w:rFonts w:asciiTheme="minorHAnsi" w:eastAsiaTheme="minorEastAsia" w:hAnsiTheme="minorHAnsi" w:cstheme="minorBidi"/>
          <w:iCs w:val="0"/>
          <w:noProof/>
          <w:szCs w:val="22"/>
        </w:rPr>
      </w:pPr>
      <w:hyperlink w:anchor="_Toc359599750" w:history="1">
        <w:r w:rsidR="00F117AF" w:rsidRPr="0065605C">
          <w:rPr>
            <w:rStyle w:val="a8"/>
            <w:noProof/>
          </w:rPr>
          <w:t>INT32  ul_schedule_process(UL_schedule_input_param *ul_input, ListType *ul_sched_dci_result_p)</w:t>
        </w:r>
        <w:r w:rsidR="00F117AF">
          <w:rPr>
            <w:noProof/>
          </w:rPr>
          <w:tab/>
        </w:r>
        <w:r w:rsidR="00F117AF">
          <w:rPr>
            <w:noProof/>
          </w:rPr>
          <w:fldChar w:fldCharType="begin"/>
        </w:r>
        <w:r w:rsidR="00F117AF">
          <w:rPr>
            <w:noProof/>
          </w:rPr>
          <w:instrText xml:space="preserve"> PAGEREF _Toc359599750 \h </w:instrText>
        </w:r>
        <w:r w:rsidR="00F117AF">
          <w:rPr>
            <w:noProof/>
          </w:rPr>
        </w:r>
        <w:r w:rsidR="00F117AF">
          <w:rPr>
            <w:noProof/>
          </w:rPr>
          <w:fldChar w:fldCharType="separate"/>
        </w:r>
        <w:r w:rsidR="00F117AF">
          <w:rPr>
            <w:noProof/>
          </w:rPr>
          <w:t>31</w:t>
        </w:r>
        <w:r w:rsidR="00F117AF">
          <w:rPr>
            <w:noProof/>
          </w:rPr>
          <w:fldChar w:fldCharType="end"/>
        </w:r>
      </w:hyperlink>
    </w:p>
    <w:p w:rsidR="00F117AF" w:rsidRDefault="004E6F3A">
      <w:pPr>
        <w:pStyle w:val="10"/>
        <w:rPr>
          <w:rFonts w:asciiTheme="minorHAnsi" w:eastAsiaTheme="minorEastAsia" w:hAnsiTheme="minorHAnsi" w:cstheme="minorBidi"/>
          <w:bCs w:val="0"/>
          <w:caps w:val="0"/>
          <w:noProof/>
          <w:szCs w:val="22"/>
        </w:rPr>
      </w:pPr>
      <w:hyperlink w:anchor="_Toc359599751" w:history="1">
        <w:r w:rsidR="00F117AF" w:rsidRPr="0065605C">
          <w:rPr>
            <w:rStyle w:val="a8"/>
            <w:noProof/>
          </w:rPr>
          <w:t xml:space="preserve">7 </w:t>
        </w:r>
        <w:r w:rsidR="00F117AF" w:rsidRPr="0065605C">
          <w:rPr>
            <w:rStyle w:val="a8"/>
            <w:rFonts w:hAnsi="宋体" w:hint="eastAsia"/>
            <w:noProof/>
          </w:rPr>
          <w:t>功能测试设计</w:t>
        </w:r>
        <w:r w:rsidR="00F117AF">
          <w:rPr>
            <w:noProof/>
          </w:rPr>
          <w:tab/>
        </w:r>
        <w:r w:rsidR="00F117AF">
          <w:rPr>
            <w:noProof/>
          </w:rPr>
          <w:fldChar w:fldCharType="begin"/>
        </w:r>
        <w:r w:rsidR="00F117AF">
          <w:rPr>
            <w:noProof/>
          </w:rPr>
          <w:instrText xml:space="preserve"> PAGEREF _Toc359599751 \h </w:instrText>
        </w:r>
        <w:r w:rsidR="00F117AF">
          <w:rPr>
            <w:noProof/>
          </w:rPr>
        </w:r>
        <w:r w:rsidR="00F117AF">
          <w:rPr>
            <w:noProof/>
          </w:rPr>
          <w:fldChar w:fldCharType="separate"/>
        </w:r>
        <w:r w:rsidR="00F117AF">
          <w:rPr>
            <w:noProof/>
          </w:rPr>
          <w:t>32</w:t>
        </w:r>
        <w:r w:rsidR="00F117AF">
          <w:rPr>
            <w:noProof/>
          </w:rPr>
          <w:fldChar w:fldCharType="end"/>
        </w:r>
      </w:hyperlink>
    </w:p>
    <w:p w:rsidR="00F117AF" w:rsidRDefault="004E6F3A">
      <w:pPr>
        <w:pStyle w:val="10"/>
        <w:rPr>
          <w:rFonts w:asciiTheme="minorHAnsi" w:eastAsiaTheme="minorEastAsia" w:hAnsiTheme="minorHAnsi" w:cstheme="minorBidi"/>
          <w:bCs w:val="0"/>
          <w:caps w:val="0"/>
          <w:noProof/>
          <w:szCs w:val="22"/>
        </w:rPr>
      </w:pPr>
      <w:hyperlink w:anchor="_Toc359599752" w:history="1">
        <w:r w:rsidR="00F117AF" w:rsidRPr="0065605C">
          <w:rPr>
            <w:rStyle w:val="a8"/>
            <w:noProof/>
          </w:rPr>
          <w:t xml:space="preserve">8 </w:t>
        </w:r>
        <w:r w:rsidR="00F117AF" w:rsidRPr="0065605C">
          <w:rPr>
            <w:rStyle w:val="a8"/>
            <w:rFonts w:hAnsi="宋体" w:hint="eastAsia"/>
            <w:noProof/>
          </w:rPr>
          <w:t>其他</w:t>
        </w:r>
        <w:r w:rsidR="00F117AF">
          <w:rPr>
            <w:noProof/>
          </w:rPr>
          <w:tab/>
        </w:r>
        <w:r w:rsidR="00F117AF">
          <w:rPr>
            <w:noProof/>
          </w:rPr>
          <w:fldChar w:fldCharType="begin"/>
        </w:r>
        <w:r w:rsidR="00F117AF">
          <w:rPr>
            <w:noProof/>
          </w:rPr>
          <w:instrText xml:space="preserve"> PAGEREF _Toc359599752 \h </w:instrText>
        </w:r>
        <w:r w:rsidR="00F117AF">
          <w:rPr>
            <w:noProof/>
          </w:rPr>
        </w:r>
        <w:r w:rsidR="00F117AF">
          <w:rPr>
            <w:noProof/>
          </w:rPr>
          <w:fldChar w:fldCharType="separate"/>
        </w:r>
        <w:r w:rsidR="00F117AF">
          <w:rPr>
            <w:noProof/>
          </w:rPr>
          <w:t>32</w:t>
        </w:r>
        <w:r w:rsidR="00F117AF">
          <w:rPr>
            <w:noProof/>
          </w:rPr>
          <w:fldChar w:fldCharType="end"/>
        </w:r>
      </w:hyperlink>
    </w:p>
    <w:p w:rsidR="008E1E4C" w:rsidRDefault="008E1E4C" w:rsidP="008E1E4C">
      <w:pPr>
        <w:jc w:val="center"/>
        <w:rPr>
          <w:bCs/>
        </w:rPr>
      </w:pPr>
      <w:r>
        <w:rPr>
          <w:bCs/>
        </w:rPr>
        <w:fldChar w:fldCharType="end"/>
      </w:r>
    </w:p>
    <w:p w:rsidR="008E1E4C" w:rsidRDefault="008E1E4C" w:rsidP="008E1E4C">
      <w:pPr>
        <w:jc w:val="center"/>
        <w:rPr>
          <w:bCs/>
        </w:rPr>
      </w:pPr>
    </w:p>
    <w:p w:rsidR="008E1E4C" w:rsidRDefault="008E1E4C" w:rsidP="008E1E4C">
      <w:pPr>
        <w:jc w:val="center"/>
        <w:rPr>
          <w:bCs/>
        </w:rPr>
        <w:sectPr w:rsidR="008E1E4C">
          <w:headerReference w:type="default" r:id="rId11"/>
          <w:footerReference w:type="default" r:id="rId12"/>
          <w:pgSz w:w="11906" w:h="16838"/>
          <w:pgMar w:top="1440" w:right="1800" w:bottom="1440" w:left="1800" w:header="851" w:footer="992" w:gutter="0"/>
          <w:pgNumType w:start="1"/>
          <w:cols w:space="720"/>
          <w:docGrid w:type="lines" w:linePitch="312"/>
        </w:sectPr>
      </w:pPr>
    </w:p>
    <w:p w:rsidR="008E1E4C" w:rsidRDefault="008E1E4C" w:rsidP="008E1E4C">
      <w:pPr>
        <w:jc w:val="center"/>
        <w:rPr>
          <w:b/>
          <w:bCs/>
          <w:sz w:val="44"/>
        </w:rPr>
      </w:pPr>
      <w:r>
        <w:rPr>
          <w:rFonts w:hAnsi="宋体"/>
          <w:b/>
          <w:bCs/>
          <w:sz w:val="44"/>
        </w:rPr>
        <w:lastRenderedPageBreak/>
        <w:t>详细设计说明书</w:t>
      </w:r>
    </w:p>
    <w:p w:rsidR="008E1E4C" w:rsidRDefault="008E1E4C" w:rsidP="008E1E4C">
      <w:pPr>
        <w:pStyle w:val="1"/>
      </w:pPr>
      <w:bookmarkStart w:id="12" w:name="_Toc226453543"/>
      <w:bookmarkStart w:id="13" w:name="_Toc29502"/>
      <w:bookmarkStart w:id="14" w:name="_Toc9415"/>
      <w:bookmarkStart w:id="15" w:name="_Toc31768"/>
      <w:bookmarkStart w:id="16" w:name="_Toc13339"/>
      <w:bookmarkStart w:id="17" w:name="_Toc22235"/>
      <w:bookmarkStart w:id="18" w:name="_Toc28289"/>
      <w:bookmarkStart w:id="19" w:name="_Toc25823"/>
      <w:bookmarkStart w:id="20" w:name="_Toc8480"/>
      <w:bookmarkStart w:id="21" w:name="_Toc359599709"/>
      <w:r>
        <w:t xml:space="preserve">1 </w:t>
      </w:r>
      <w:r>
        <w:rPr>
          <w:rFonts w:hAnsi="宋体"/>
        </w:rPr>
        <w:t>引言</w:t>
      </w:r>
      <w:bookmarkEnd w:id="12"/>
      <w:bookmarkEnd w:id="13"/>
      <w:bookmarkEnd w:id="14"/>
      <w:bookmarkEnd w:id="15"/>
      <w:bookmarkEnd w:id="16"/>
      <w:bookmarkEnd w:id="17"/>
      <w:bookmarkEnd w:id="18"/>
      <w:bookmarkEnd w:id="19"/>
      <w:bookmarkEnd w:id="20"/>
      <w:bookmarkEnd w:id="21"/>
    </w:p>
    <w:p w:rsidR="008E1E4C" w:rsidRDefault="008E1E4C" w:rsidP="008E1E4C">
      <w:pPr>
        <w:pStyle w:val="2"/>
        <w:rPr>
          <w:rFonts w:ascii="Times New Roman" w:eastAsia="宋体" w:hAnsi="Times New Roman"/>
        </w:rPr>
      </w:pPr>
      <w:bookmarkStart w:id="22" w:name="_Toc222735113"/>
      <w:bookmarkStart w:id="23" w:name="_Toc28859"/>
      <w:bookmarkStart w:id="24" w:name="_Toc28890"/>
      <w:bookmarkStart w:id="25" w:name="_Toc13536"/>
      <w:bookmarkStart w:id="26" w:name="_Toc24339"/>
      <w:bookmarkStart w:id="27" w:name="_Toc3318"/>
      <w:bookmarkStart w:id="28" w:name="_Toc4991"/>
      <w:bookmarkStart w:id="29" w:name="_Toc21126"/>
      <w:bookmarkStart w:id="30" w:name="_Toc359599710"/>
      <w:bookmarkStart w:id="31" w:name="_Toc9906"/>
      <w:bookmarkStart w:id="32" w:name="_Toc226453544"/>
      <w:bookmarkStart w:id="33" w:name="_Toc21331"/>
      <w:r>
        <w:rPr>
          <w:rFonts w:ascii="Times New Roman" w:eastAsia="宋体" w:hAnsi="Times New Roman"/>
        </w:rPr>
        <w:t xml:space="preserve">1.1 </w:t>
      </w:r>
      <w:r>
        <w:rPr>
          <w:rFonts w:ascii="Times New Roman" w:eastAsia="宋体" w:hAnsi="宋体"/>
        </w:rPr>
        <w:t>编写目的</w:t>
      </w:r>
      <w:bookmarkEnd w:id="22"/>
      <w:bookmarkEnd w:id="23"/>
      <w:bookmarkEnd w:id="24"/>
      <w:bookmarkEnd w:id="25"/>
      <w:bookmarkEnd w:id="26"/>
      <w:bookmarkEnd w:id="27"/>
      <w:bookmarkEnd w:id="28"/>
      <w:bookmarkEnd w:id="29"/>
      <w:bookmarkEnd w:id="30"/>
    </w:p>
    <w:p w:rsidR="008E1E4C" w:rsidRDefault="008E1E4C" w:rsidP="008E1E4C">
      <w:pPr>
        <w:ind w:firstLineChars="200" w:firstLine="420"/>
      </w:pPr>
      <w:bookmarkStart w:id="34" w:name="_Toc680"/>
      <w:bookmarkStart w:id="35" w:name="_Toc12886"/>
      <w:bookmarkStart w:id="36" w:name="_Toc2834"/>
      <w:bookmarkStart w:id="37" w:name="_Toc222735114"/>
      <w:bookmarkStart w:id="38" w:name="_Toc4695"/>
      <w:bookmarkStart w:id="39" w:name="_Toc17417"/>
      <w:r>
        <w:rPr>
          <w:rFonts w:hAnsi="宋体" w:hint="eastAsia"/>
        </w:rPr>
        <w:t>本说明书对</w:t>
      </w:r>
      <w:r>
        <w:rPr>
          <w:rFonts w:hint="eastAsia"/>
        </w:rPr>
        <w:t xml:space="preserve">LTE </w:t>
      </w:r>
      <w:proofErr w:type="spellStart"/>
      <w:r>
        <w:rPr>
          <w:rFonts w:hint="eastAsia"/>
        </w:rPr>
        <w:t>HeNB</w:t>
      </w:r>
      <w:proofErr w:type="spellEnd"/>
      <w:r>
        <w:rPr>
          <w:rFonts w:hint="eastAsia"/>
        </w:rPr>
        <w:t>端</w:t>
      </w:r>
      <w:r>
        <w:rPr>
          <w:rFonts w:hint="eastAsia"/>
        </w:rPr>
        <w:t>MAC</w:t>
      </w:r>
      <w:r>
        <w:rPr>
          <w:rFonts w:hint="eastAsia"/>
        </w:rPr>
        <w:t>上行调度模块中资源分配</w:t>
      </w:r>
      <w:r>
        <w:rPr>
          <w:rFonts w:hAnsi="宋体" w:hint="eastAsia"/>
        </w:rPr>
        <w:t>子模块详细说明，阐述</w:t>
      </w:r>
      <w:proofErr w:type="spellStart"/>
      <w:r>
        <w:rPr>
          <w:rFonts w:hAnsi="宋体" w:hint="eastAsia"/>
        </w:rPr>
        <w:t>H</w:t>
      </w:r>
      <w:r>
        <w:rPr>
          <w:rFonts w:hint="eastAsia"/>
        </w:rPr>
        <w:t>eNB</w:t>
      </w:r>
      <w:proofErr w:type="spellEnd"/>
      <w:r>
        <w:rPr>
          <w:rFonts w:hint="eastAsia"/>
        </w:rPr>
        <w:t>端</w:t>
      </w:r>
      <w:r>
        <w:rPr>
          <w:rFonts w:hint="eastAsia"/>
        </w:rPr>
        <w:t>MAC</w:t>
      </w:r>
      <w:r>
        <w:rPr>
          <w:rFonts w:hint="eastAsia"/>
        </w:rPr>
        <w:t>上行调度模块资源分配</w:t>
      </w:r>
      <w:r>
        <w:rPr>
          <w:rFonts w:hAnsi="宋体" w:hint="eastAsia"/>
        </w:rPr>
        <w:t>的设计思想以及其工作流程。</w:t>
      </w:r>
      <w:r>
        <w:rPr>
          <w:rFonts w:hint="eastAsia"/>
        </w:rPr>
        <w:t>本说明书的读者为</w:t>
      </w:r>
      <w:r>
        <w:rPr>
          <w:rFonts w:hint="eastAsia"/>
        </w:rPr>
        <w:t xml:space="preserve">LTE </w:t>
      </w:r>
      <w:proofErr w:type="spellStart"/>
      <w:r>
        <w:rPr>
          <w:rFonts w:hint="eastAsia"/>
        </w:rPr>
        <w:t>HeNB</w:t>
      </w:r>
      <w:proofErr w:type="spellEnd"/>
      <w:r>
        <w:rPr>
          <w:rFonts w:hint="eastAsia"/>
        </w:rPr>
        <w:t>端</w:t>
      </w:r>
      <w:r>
        <w:rPr>
          <w:rFonts w:hint="eastAsia"/>
        </w:rPr>
        <w:t>MAC</w:t>
      </w:r>
      <w:r>
        <w:rPr>
          <w:rFonts w:hint="eastAsia"/>
        </w:rPr>
        <w:t>上行调度模块设计、编码人员、测试人员、项目组负责人员、实验室主任及相关项目管理人员。</w:t>
      </w:r>
    </w:p>
    <w:p w:rsidR="008E1E4C" w:rsidRDefault="008E1E4C" w:rsidP="008E1E4C">
      <w:pPr>
        <w:ind w:firstLine="420"/>
      </w:pPr>
      <w:r>
        <w:rPr>
          <w:rFonts w:hint="eastAsia"/>
        </w:rPr>
        <w:t>编写本说明书的目的在于</w:t>
      </w:r>
    </w:p>
    <w:p w:rsidR="008E1E4C" w:rsidRDefault="008E1E4C" w:rsidP="008E1E4C">
      <w:pPr>
        <w:numPr>
          <w:ilvl w:val="0"/>
          <w:numId w:val="1"/>
        </w:numPr>
        <w:tabs>
          <w:tab w:val="left" w:pos="840"/>
        </w:tabs>
      </w:pPr>
      <w:r>
        <w:rPr>
          <w:rFonts w:hint="eastAsia"/>
        </w:rPr>
        <w:t>为开发人员提供依据。</w:t>
      </w:r>
    </w:p>
    <w:p w:rsidR="008E1E4C" w:rsidRDefault="008E1E4C" w:rsidP="008E1E4C">
      <w:pPr>
        <w:numPr>
          <w:ilvl w:val="0"/>
          <w:numId w:val="1"/>
        </w:numPr>
        <w:tabs>
          <w:tab w:val="left" w:pos="840"/>
        </w:tabs>
      </w:pPr>
      <w:r>
        <w:rPr>
          <w:rFonts w:hint="eastAsia"/>
        </w:rPr>
        <w:t>为修改和维护本系统提供条件。</w:t>
      </w:r>
    </w:p>
    <w:p w:rsidR="008E1E4C" w:rsidRDefault="008E1E4C" w:rsidP="008E1E4C">
      <w:pPr>
        <w:numPr>
          <w:ilvl w:val="0"/>
          <w:numId w:val="1"/>
        </w:numPr>
        <w:tabs>
          <w:tab w:val="left" w:pos="840"/>
        </w:tabs>
      </w:pPr>
      <w:r>
        <w:rPr>
          <w:rFonts w:hint="eastAsia"/>
        </w:rPr>
        <w:t>项目负责人将根据本文档计划和控制系统设计、开发的全过程。</w:t>
      </w:r>
    </w:p>
    <w:p w:rsidR="008E1E4C" w:rsidRDefault="008E1E4C" w:rsidP="008E1E4C">
      <w:pPr>
        <w:pStyle w:val="2"/>
        <w:rPr>
          <w:rFonts w:ascii="Times New Roman" w:eastAsia="宋体" w:hAnsi="Times New Roman"/>
        </w:rPr>
      </w:pPr>
      <w:bookmarkStart w:id="40" w:name="_Toc20920"/>
      <w:bookmarkStart w:id="41" w:name="_Toc4165"/>
      <w:bookmarkStart w:id="42" w:name="_Toc359599711"/>
      <w:r>
        <w:rPr>
          <w:rFonts w:ascii="Times New Roman" w:eastAsia="宋体" w:hAnsi="Times New Roman"/>
        </w:rPr>
        <w:t xml:space="preserve">1.2 </w:t>
      </w:r>
      <w:r>
        <w:rPr>
          <w:rFonts w:ascii="Times New Roman" w:eastAsia="宋体" w:hAnsi="宋体"/>
        </w:rPr>
        <w:t>背景</w:t>
      </w:r>
      <w:bookmarkEnd w:id="34"/>
      <w:bookmarkEnd w:id="35"/>
      <w:bookmarkEnd w:id="36"/>
      <w:bookmarkEnd w:id="37"/>
      <w:bookmarkEnd w:id="38"/>
      <w:bookmarkEnd w:id="39"/>
      <w:bookmarkEnd w:id="40"/>
      <w:bookmarkEnd w:id="41"/>
      <w:bookmarkEnd w:id="42"/>
    </w:p>
    <w:p w:rsidR="008E1E4C" w:rsidRDefault="008E1E4C" w:rsidP="008E1E4C">
      <w:bookmarkStart w:id="43" w:name="_Toc222735115"/>
      <w:bookmarkStart w:id="44" w:name="_Toc5660"/>
      <w:bookmarkStart w:id="45" w:name="_Toc4337"/>
      <w:r>
        <w:rPr>
          <w:rFonts w:hint="eastAsia"/>
        </w:rPr>
        <w:t xml:space="preserve">    </w:t>
      </w:r>
      <w:r>
        <w:rPr>
          <w:rFonts w:hint="eastAsia"/>
        </w:rPr>
        <w:t>软件系统名称：</w:t>
      </w:r>
      <w:r>
        <w:rPr>
          <w:rFonts w:hint="eastAsia"/>
        </w:rPr>
        <w:t xml:space="preserve">TD-LTE </w:t>
      </w:r>
      <w:proofErr w:type="spellStart"/>
      <w:r>
        <w:rPr>
          <w:rFonts w:hint="eastAsia"/>
        </w:rPr>
        <w:t>HeNB</w:t>
      </w:r>
      <w:proofErr w:type="spellEnd"/>
      <w:r>
        <w:rPr>
          <w:rFonts w:hint="eastAsia"/>
        </w:rPr>
        <w:t>协议</w:t>
      </w:r>
      <w:proofErr w:type="gramStart"/>
      <w:r>
        <w:rPr>
          <w:rFonts w:hint="eastAsia"/>
        </w:rPr>
        <w:t>栈</w:t>
      </w:r>
      <w:proofErr w:type="gramEnd"/>
      <w:r>
        <w:rPr>
          <w:rFonts w:hint="eastAsia"/>
        </w:rPr>
        <w:t>软件系统</w:t>
      </w:r>
    </w:p>
    <w:p w:rsidR="008E1E4C" w:rsidRDefault="008E1E4C" w:rsidP="008E1E4C">
      <w:r>
        <w:rPr>
          <w:rFonts w:hint="eastAsia"/>
        </w:rPr>
        <w:t xml:space="preserve">    </w:t>
      </w:r>
      <w:r>
        <w:rPr>
          <w:rFonts w:hint="eastAsia"/>
        </w:rPr>
        <w:t>软件开发者：</w:t>
      </w:r>
      <w:r>
        <w:rPr>
          <w:rFonts w:ascii="宋体" w:hAnsi="宋体" w:hint="eastAsia"/>
          <w:bCs/>
          <w:szCs w:val="21"/>
        </w:rPr>
        <w:t>无线通信技术研究中心LTE协议</w:t>
      </w:r>
      <w:proofErr w:type="gramStart"/>
      <w:r>
        <w:rPr>
          <w:rFonts w:ascii="宋体" w:hAnsi="宋体" w:hint="eastAsia"/>
          <w:bCs/>
          <w:szCs w:val="21"/>
        </w:rPr>
        <w:t>栈</w:t>
      </w:r>
      <w:proofErr w:type="gramEnd"/>
      <w:r>
        <w:rPr>
          <w:rFonts w:ascii="宋体" w:hAnsi="宋体" w:hint="eastAsia"/>
          <w:bCs/>
          <w:szCs w:val="21"/>
        </w:rPr>
        <w:t>研发组</w:t>
      </w:r>
    </w:p>
    <w:p w:rsidR="008E1E4C" w:rsidRDefault="008E1E4C" w:rsidP="008E1E4C">
      <w:r>
        <w:rPr>
          <w:rFonts w:hint="eastAsia"/>
        </w:rPr>
        <w:t xml:space="preserve">    </w:t>
      </w:r>
      <w:r>
        <w:rPr>
          <w:rFonts w:hint="eastAsia"/>
        </w:rPr>
        <w:t>开发语言：</w:t>
      </w:r>
      <w:r>
        <w:rPr>
          <w:rFonts w:hint="eastAsia"/>
        </w:rPr>
        <w:t>C</w:t>
      </w:r>
      <w:r>
        <w:rPr>
          <w:rFonts w:hint="eastAsia"/>
        </w:rPr>
        <w:t>语言</w:t>
      </w:r>
    </w:p>
    <w:p w:rsidR="008E1E4C" w:rsidRDefault="008E1E4C" w:rsidP="008E1E4C">
      <w:r>
        <w:rPr>
          <w:rFonts w:hint="eastAsia"/>
        </w:rPr>
        <w:t xml:space="preserve">    </w:t>
      </w:r>
      <w:r>
        <w:rPr>
          <w:rFonts w:hint="eastAsia"/>
        </w:rPr>
        <w:t>硬件平台：</w:t>
      </w:r>
    </w:p>
    <w:p w:rsidR="008E1E4C" w:rsidRDefault="008E1E4C" w:rsidP="008E1E4C">
      <w:r>
        <w:rPr>
          <w:rFonts w:hint="eastAsia"/>
        </w:rPr>
        <w:t xml:space="preserve">    </w:t>
      </w:r>
      <w:r>
        <w:rPr>
          <w:rFonts w:hint="eastAsia"/>
        </w:rPr>
        <w:t>软件平台：</w:t>
      </w:r>
      <w:proofErr w:type="spellStart"/>
      <w:proofErr w:type="gramStart"/>
      <w:r>
        <w:rPr>
          <w:rFonts w:hint="eastAsia"/>
        </w:rPr>
        <w:t>linux</w:t>
      </w:r>
      <w:proofErr w:type="spellEnd"/>
      <w:proofErr w:type="gramEnd"/>
      <w:r>
        <w:rPr>
          <w:rFonts w:hint="eastAsia"/>
        </w:rPr>
        <w:t xml:space="preserve"> 2.6</w:t>
      </w:r>
    </w:p>
    <w:p w:rsidR="008E1E4C" w:rsidRDefault="008E1E4C" w:rsidP="008E1E4C">
      <w:pPr>
        <w:pStyle w:val="2"/>
        <w:rPr>
          <w:rFonts w:ascii="Times New Roman" w:eastAsia="宋体" w:hAnsi="Times New Roman"/>
        </w:rPr>
      </w:pPr>
      <w:bookmarkStart w:id="46" w:name="_Toc15471"/>
      <w:bookmarkStart w:id="47" w:name="_Toc21746"/>
      <w:bookmarkStart w:id="48" w:name="_Toc8545"/>
      <w:bookmarkStart w:id="49" w:name="_Toc3791"/>
      <w:bookmarkStart w:id="50" w:name="_Toc4752"/>
      <w:bookmarkStart w:id="51" w:name="_Toc359599712"/>
      <w:r>
        <w:rPr>
          <w:rFonts w:ascii="Times New Roman" w:eastAsia="宋体" w:hAnsi="Times New Roman"/>
        </w:rPr>
        <w:t xml:space="preserve">1.3 </w:t>
      </w:r>
      <w:r>
        <w:rPr>
          <w:rFonts w:ascii="Times New Roman" w:eastAsia="宋体" w:hAnsi="Times New Roman"/>
        </w:rPr>
        <w:t>定义</w:t>
      </w:r>
      <w:bookmarkEnd w:id="43"/>
      <w:bookmarkEnd w:id="44"/>
      <w:bookmarkEnd w:id="45"/>
      <w:bookmarkEnd w:id="46"/>
      <w:bookmarkEnd w:id="47"/>
      <w:bookmarkEnd w:id="48"/>
      <w:bookmarkEnd w:id="49"/>
      <w:bookmarkEnd w:id="50"/>
      <w:bookmarkEnd w:id="51"/>
    </w:p>
    <w:p w:rsidR="008E1E4C" w:rsidRDefault="008E1E4C" w:rsidP="008E1E4C">
      <w:pPr>
        <w:ind w:firstLineChars="200" w:firstLine="420"/>
      </w:pPr>
      <w:r>
        <w:rPr>
          <w:rFonts w:hint="eastAsia"/>
        </w:rPr>
        <w:t>无</w:t>
      </w:r>
    </w:p>
    <w:p w:rsidR="008E1E4C" w:rsidRDefault="008E1E4C" w:rsidP="008E1E4C">
      <w:pPr>
        <w:pStyle w:val="2"/>
        <w:rPr>
          <w:rFonts w:ascii="Times New Roman" w:eastAsia="宋体" w:hAnsi="Times New Roman"/>
        </w:rPr>
      </w:pPr>
      <w:bookmarkStart w:id="52" w:name="_Toc15943"/>
      <w:bookmarkStart w:id="53" w:name="_Toc3418"/>
      <w:bookmarkStart w:id="54" w:name="_Toc222735116"/>
      <w:bookmarkStart w:id="55" w:name="_Toc3188"/>
      <w:bookmarkStart w:id="56" w:name="_Toc7978"/>
      <w:bookmarkStart w:id="57" w:name="_Toc15249"/>
      <w:bookmarkStart w:id="58" w:name="_Toc32007"/>
      <w:bookmarkStart w:id="59" w:name="_Toc3699"/>
      <w:bookmarkStart w:id="60" w:name="_Toc359599713"/>
      <w:r>
        <w:rPr>
          <w:rFonts w:ascii="Times New Roman" w:eastAsia="宋体" w:hAnsi="Times New Roman"/>
        </w:rPr>
        <w:t xml:space="preserve">1.4 </w:t>
      </w:r>
      <w:r>
        <w:rPr>
          <w:rFonts w:ascii="Times New Roman" w:eastAsia="宋体" w:hAnsi="宋体"/>
        </w:rPr>
        <w:t>参考资料</w:t>
      </w:r>
      <w:bookmarkEnd w:id="52"/>
      <w:bookmarkEnd w:id="53"/>
      <w:bookmarkEnd w:id="54"/>
      <w:bookmarkEnd w:id="55"/>
      <w:bookmarkEnd w:id="56"/>
      <w:bookmarkEnd w:id="57"/>
      <w:bookmarkEnd w:id="58"/>
      <w:bookmarkEnd w:id="59"/>
      <w:bookmarkEnd w:id="60"/>
    </w:p>
    <w:p w:rsidR="008E1E4C" w:rsidRDefault="008E1E4C" w:rsidP="008E1E4C">
      <w:pPr>
        <w:numPr>
          <w:ilvl w:val="0"/>
          <w:numId w:val="2"/>
        </w:numPr>
      </w:pPr>
      <w:r>
        <w:rPr>
          <w:rFonts w:hint="eastAsia"/>
        </w:rPr>
        <w:t>《</w:t>
      </w:r>
      <w:r>
        <w:t>3GPP TS </w:t>
      </w:r>
      <w:r>
        <w:rPr>
          <w:rFonts w:hint="eastAsia"/>
        </w:rPr>
        <w:t>36</w:t>
      </w:r>
      <w:r>
        <w:t>.</w:t>
      </w:r>
      <w:r>
        <w:rPr>
          <w:rFonts w:hint="eastAsia"/>
        </w:rPr>
        <w:t xml:space="preserve">321, </w:t>
      </w:r>
      <w:r>
        <w:t>"Medium Access Control (MAC) protocol specification"</w:t>
      </w:r>
      <w:r>
        <w:rPr>
          <w:rFonts w:hint="eastAsia"/>
        </w:rPr>
        <w:t>, Rel. 8, V 8.9.0</w:t>
      </w:r>
      <w:r>
        <w:rPr>
          <w:rFonts w:hint="eastAsia"/>
        </w:rPr>
        <w:t>》</w:t>
      </w:r>
    </w:p>
    <w:p w:rsidR="008E1E4C" w:rsidRDefault="008E1E4C" w:rsidP="008E1E4C">
      <w:pPr>
        <w:numPr>
          <w:ilvl w:val="0"/>
          <w:numId w:val="2"/>
        </w:numPr>
      </w:pPr>
      <w:r>
        <w:rPr>
          <w:rFonts w:hint="eastAsia"/>
        </w:rPr>
        <w:t>《</w:t>
      </w:r>
      <w:r>
        <w:t>3GPP TS </w:t>
      </w:r>
      <w:r>
        <w:rPr>
          <w:rFonts w:hint="eastAsia"/>
        </w:rPr>
        <w:t>36</w:t>
      </w:r>
      <w:r>
        <w:t>.</w:t>
      </w:r>
      <w:r>
        <w:rPr>
          <w:rFonts w:hint="eastAsia"/>
        </w:rPr>
        <w:t xml:space="preserve">300, </w:t>
      </w:r>
      <w:r>
        <w:t>"Overall description"</w:t>
      </w:r>
      <w:r>
        <w:rPr>
          <w:rFonts w:hint="eastAsia"/>
        </w:rPr>
        <w:t>, Rel. 8, V 8.b.0</w:t>
      </w:r>
      <w:r>
        <w:rPr>
          <w:rFonts w:hint="eastAsia"/>
        </w:rPr>
        <w:t>》</w:t>
      </w:r>
    </w:p>
    <w:p w:rsidR="008E1E4C" w:rsidRDefault="008E1E4C" w:rsidP="008E1E4C">
      <w:pPr>
        <w:numPr>
          <w:ilvl w:val="0"/>
          <w:numId w:val="2"/>
        </w:numPr>
      </w:pPr>
      <w:r>
        <w:rPr>
          <w:rFonts w:hint="eastAsia"/>
        </w:rPr>
        <w:t>《</w:t>
      </w:r>
      <w:r>
        <w:t>3GPP TS </w:t>
      </w:r>
      <w:r>
        <w:rPr>
          <w:rFonts w:hint="eastAsia"/>
        </w:rPr>
        <w:t>36</w:t>
      </w:r>
      <w:r>
        <w:t>.</w:t>
      </w:r>
      <w:r>
        <w:rPr>
          <w:rFonts w:hint="eastAsia"/>
        </w:rPr>
        <w:t xml:space="preserve">331, </w:t>
      </w:r>
      <w:r>
        <w:t>"Radio Resource Control (RRC)"</w:t>
      </w:r>
      <w:r>
        <w:rPr>
          <w:rFonts w:hint="eastAsia"/>
        </w:rPr>
        <w:t>, Rel. 8, V 8.9.0</w:t>
      </w:r>
      <w:r>
        <w:rPr>
          <w:rFonts w:hint="eastAsia"/>
        </w:rPr>
        <w:t>》</w:t>
      </w:r>
    </w:p>
    <w:p w:rsidR="008E1E4C" w:rsidRDefault="008E1E4C" w:rsidP="008E1E4C">
      <w:pPr>
        <w:numPr>
          <w:ilvl w:val="0"/>
          <w:numId w:val="2"/>
        </w:numPr>
      </w:pPr>
      <w:r>
        <w:rPr>
          <w:rFonts w:hint="eastAsia"/>
        </w:rPr>
        <w:t>物理层协议</w:t>
      </w:r>
      <w:r>
        <w:rPr>
          <w:rFonts w:hint="eastAsia"/>
        </w:rPr>
        <w:t>211</w:t>
      </w:r>
      <w:r>
        <w:rPr>
          <w:rFonts w:hint="eastAsia"/>
        </w:rPr>
        <w:t>、</w:t>
      </w:r>
      <w:r>
        <w:rPr>
          <w:rFonts w:hint="eastAsia"/>
        </w:rPr>
        <w:t>212</w:t>
      </w:r>
      <w:r>
        <w:rPr>
          <w:rFonts w:hint="eastAsia"/>
        </w:rPr>
        <w:t>、</w:t>
      </w:r>
      <w:r>
        <w:rPr>
          <w:rFonts w:hint="eastAsia"/>
        </w:rPr>
        <w:t>213</w:t>
      </w:r>
    </w:p>
    <w:p w:rsidR="00075DB7" w:rsidRDefault="00075DB7" w:rsidP="008E1E4C">
      <w:pPr>
        <w:numPr>
          <w:ilvl w:val="0"/>
          <w:numId w:val="2"/>
        </w:numPr>
        <w:rPr>
          <w:rFonts w:hint="eastAsia"/>
        </w:rPr>
      </w:pPr>
      <w:proofErr w:type="gramStart"/>
      <w:r>
        <w:rPr>
          <w:rFonts w:hint="eastAsia"/>
        </w:rPr>
        <w:t>调度器</w:t>
      </w:r>
      <w:proofErr w:type="gramEnd"/>
      <w:r>
        <w:rPr>
          <w:rFonts w:hint="eastAsia"/>
        </w:rPr>
        <w:t>设计文档</w:t>
      </w:r>
    </w:p>
    <w:p w:rsidR="008E1E4C" w:rsidRDefault="008E1E4C" w:rsidP="008E1E4C">
      <w:pPr>
        <w:pStyle w:val="1"/>
      </w:pPr>
      <w:bookmarkStart w:id="61" w:name="_Toc226453548"/>
      <w:bookmarkStart w:id="62" w:name="_Toc15925"/>
      <w:bookmarkStart w:id="63" w:name="_Toc27091"/>
      <w:bookmarkStart w:id="64" w:name="_Toc31917"/>
      <w:bookmarkStart w:id="65" w:name="_Toc22250"/>
      <w:bookmarkStart w:id="66" w:name="_Toc3614"/>
      <w:bookmarkStart w:id="67" w:name="_Toc413"/>
      <w:bookmarkStart w:id="68" w:name="_Toc27950"/>
      <w:bookmarkStart w:id="69" w:name="_Toc10175"/>
      <w:bookmarkStart w:id="70" w:name="_Toc226453549"/>
      <w:bookmarkStart w:id="71" w:name="_Toc3403"/>
      <w:bookmarkStart w:id="72" w:name="_Toc19450"/>
      <w:bookmarkStart w:id="73" w:name="_Toc29004"/>
      <w:bookmarkStart w:id="74" w:name="_Toc30415"/>
      <w:bookmarkStart w:id="75" w:name="_Toc2457"/>
      <w:bookmarkStart w:id="76" w:name="_Toc12242"/>
      <w:bookmarkStart w:id="77" w:name="_Toc10873"/>
      <w:bookmarkStart w:id="78" w:name="_Toc13636"/>
      <w:bookmarkEnd w:id="31"/>
      <w:bookmarkEnd w:id="32"/>
      <w:bookmarkEnd w:id="33"/>
    </w:p>
    <w:p w:rsidR="008E1E4C" w:rsidRDefault="008E1E4C" w:rsidP="008E1E4C">
      <w:pPr>
        <w:pStyle w:val="1"/>
      </w:pPr>
      <w:bookmarkStart w:id="79" w:name="_Toc359599714"/>
      <w:r>
        <w:t xml:space="preserve">2 </w:t>
      </w:r>
      <w:r>
        <w:rPr>
          <w:rFonts w:hAnsi="宋体"/>
        </w:rPr>
        <w:t>模块描述</w:t>
      </w:r>
      <w:bookmarkEnd w:id="61"/>
      <w:bookmarkEnd w:id="62"/>
      <w:bookmarkEnd w:id="63"/>
      <w:bookmarkEnd w:id="64"/>
      <w:bookmarkEnd w:id="65"/>
      <w:bookmarkEnd w:id="66"/>
      <w:bookmarkEnd w:id="67"/>
      <w:bookmarkEnd w:id="68"/>
      <w:bookmarkEnd w:id="69"/>
      <w:bookmarkEnd w:id="79"/>
    </w:p>
    <w:p w:rsidR="008E1E4C" w:rsidRDefault="008E1E4C" w:rsidP="008E1E4C">
      <w:pPr>
        <w:pStyle w:val="2"/>
        <w:spacing w:line="240" w:lineRule="auto"/>
        <w:rPr>
          <w:rFonts w:ascii="Times New Roman" w:eastAsia="宋体" w:hAnsi="宋体"/>
        </w:rPr>
      </w:pPr>
      <w:bookmarkStart w:id="80" w:name="_Toc359599715"/>
      <w:r>
        <w:rPr>
          <w:rFonts w:ascii="Times New Roman" w:eastAsia="宋体" w:hAnsi="Times New Roman"/>
        </w:rPr>
        <w:t xml:space="preserve">2.1 </w:t>
      </w:r>
      <w:r>
        <w:rPr>
          <w:rFonts w:ascii="Times New Roman" w:eastAsia="宋体" w:hAnsi="宋体"/>
        </w:rPr>
        <w:t>模块综述</w:t>
      </w:r>
      <w:bookmarkEnd w:id="70"/>
      <w:bookmarkEnd w:id="71"/>
      <w:bookmarkEnd w:id="72"/>
      <w:bookmarkEnd w:id="73"/>
      <w:bookmarkEnd w:id="74"/>
      <w:bookmarkEnd w:id="75"/>
      <w:bookmarkEnd w:id="76"/>
      <w:bookmarkEnd w:id="77"/>
      <w:bookmarkEnd w:id="78"/>
      <w:bookmarkEnd w:id="80"/>
    </w:p>
    <w:p w:rsidR="008E1E4C" w:rsidRDefault="008E1E4C" w:rsidP="00B276AF">
      <w:pPr>
        <w:ind w:firstLineChars="200" w:firstLine="420"/>
        <w:rPr>
          <w:rFonts w:hAnsi="宋体"/>
        </w:rPr>
      </w:pPr>
      <w:r>
        <w:rPr>
          <w:rFonts w:hint="eastAsia"/>
        </w:rPr>
        <w:t>上行调度模块功能为</w:t>
      </w:r>
      <w:proofErr w:type="gramStart"/>
      <w:r>
        <w:rPr>
          <w:rFonts w:hint="eastAsia"/>
        </w:rPr>
        <w:t>为</w:t>
      </w:r>
      <w:proofErr w:type="gramEnd"/>
      <w:r>
        <w:rPr>
          <w:rFonts w:hint="eastAsia"/>
        </w:rPr>
        <w:t>各个</w:t>
      </w:r>
      <w:r>
        <w:rPr>
          <w:rFonts w:hint="eastAsia"/>
        </w:rPr>
        <w:t>UE</w:t>
      </w:r>
      <w:r>
        <w:rPr>
          <w:rFonts w:hint="eastAsia"/>
        </w:rPr>
        <w:t>进行上行调度，调度结果通过</w:t>
      </w:r>
      <w:r>
        <w:rPr>
          <w:rFonts w:hint="eastAsia"/>
        </w:rPr>
        <w:t>PDCCH DCI0</w:t>
      </w:r>
      <w:r>
        <w:rPr>
          <w:rFonts w:hint="eastAsia"/>
        </w:rPr>
        <w:t>和</w:t>
      </w:r>
      <w:r>
        <w:rPr>
          <w:rFonts w:hint="eastAsia"/>
        </w:rPr>
        <w:t>PDSCH RAR PDU</w:t>
      </w:r>
      <w:r>
        <w:rPr>
          <w:rFonts w:hint="eastAsia"/>
        </w:rPr>
        <w:t>两种形式发放上行授权，指示其相对上行帧的上行发送资源。其中以</w:t>
      </w:r>
      <w:r>
        <w:rPr>
          <w:rFonts w:hint="eastAsia"/>
        </w:rPr>
        <w:t>PDSCH RAR PDU</w:t>
      </w:r>
      <w:r>
        <w:rPr>
          <w:rFonts w:hint="eastAsia"/>
        </w:rPr>
        <w:t>形式发送的上行调度结果由下行调度模块提供输出，以</w:t>
      </w:r>
      <w:r>
        <w:rPr>
          <w:rFonts w:hint="eastAsia"/>
        </w:rPr>
        <w:t>PDCCH DCI0</w:t>
      </w:r>
      <w:r>
        <w:rPr>
          <w:rFonts w:hint="eastAsia"/>
        </w:rPr>
        <w:t>形式发送的上行调度结果由发送模块通过调用上行调度模块的接口函数进行上行调度结果的输出。</w:t>
      </w:r>
    </w:p>
    <w:p w:rsidR="00EC6A3D" w:rsidRPr="00EC6A3D" w:rsidRDefault="00EC6A3D" w:rsidP="00EC6A3D">
      <w:r>
        <w:object w:dxaOrig="13447" w:dyaOrig="147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8pt;height:454.55pt" o:ole="">
            <v:imagedata r:id="rId13" o:title=""/>
          </v:shape>
          <o:OLEObject Type="Embed" ProgID="Visio.Drawing.11" ShapeID="_x0000_i1025" DrawAspect="Content" ObjectID="_1433346478" r:id="rId14"/>
        </w:object>
      </w:r>
    </w:p>
    <w:p w:rsidR="00F42263" w:rsidRDefault="008E1E4C" w:rsidP="00F42263">
      <w:pPr>
        <w:pStyle w:val="2"/>
        <w:spacing w:line="240" w:lineRule="auto"/>
        <w:rPr>
          <w:rFonts w:ascii="Times New Roman" w:eastAsia="宋体" w:hAnsi="宋体" w:hint="eastAsia"/>
        </w:rPr>
      </w:pPr>
      <w:bookmarkStart w:id="81" w:name="_Toc226453553"/>
      <w:bookmarkStart w:id="82" w:name="_Toc26727"/>
      <w:bookmarkStart w:id="83" w:name="_Toc27590"/>
      <w:bookmarkStart w:id="84" w:name="_Toc13766"/>
      <w:bookmarkStart w:id="85" w:name="_Toc2370"/>
      <w:bookmarkStart w:id="86" w:name="_Toc7205"/>
      <w:bookmarkStart w:id="87" w:name="_Toc10807"/>
      <w:bookmarkStart w:id="88" w:name="_Toc23164"/>
      <w:bookmarkStart w:id="89" w:name="_Toc29519"/>
      <w:bookmarkStart w:id="90" w:name="_Toc359599718"/>
      <w:r>
        <w:rPr>
          <w:rFonts w:ascii="Times New Roman" w:eastAsia="宋体" w:hAnsi="Times New Roman" w:hint="eastAsia"/>
        </w:rPr>
        <w:lastRenderedPageBreak/>
        <w:t>3</w:t>
      </w:r>
      <w:r>
        <w:rPr>
          <w:rFonts w:ascii="Times New Roman" w:eastAsia="宋体" w:hAnsi="Times New Roman"/>
        </w:rPr>
        <w:t xml:space="preserve">.2 </w:t>
      </w:r>
      <w:r>
        <w:rPr>
          <w:rFonts w:ascii="Times New Roman" w:eastAsia="宋体" w:hAnsi="宋体"/>
        </w:rPr>
        <w:t>关键算法</w:t>
      </w:r>
      <w:bookmarkEnd w:id="81"/>
      <w:bookmarkEnd w:id="82"/>
      <w:bookmarkEnd w:id="83"/>
      <w:bookmarkEnd w:id="84"/>
      <w:bookmarkEnd w:id="85"/>
      <w:bookmarkEnd w:id="86"/>
      <w:bookmarkEnd w:id="87"/>
      <w:bookmarkEnd w:id="88"/>
      <w:bookmarkEnd w:id="89"/>
      <w:bookmarkEnd w:id="90"/>
    </w:p>
    <w:p w:rsidR="007F4FD6" w:rsidRPr="007F4FD6" w:rsidRDefault="007F4FD6" w:rsidP="007F4FD6">
      <w:r>
        <w:rPr>
          <w:rFonts w:hint="eastAsia"/>
        </w:rPr>
        <w:t>1.PF</w:t>
      </w:r>
      <w:r>
        <w:rPr>
          <w:rFonts w:hint="eastAsia"/>
        </w:rPr>
        <w:t>算法；</w:t>
      </w:r>
    </w:p>
    <w:p w:rsidR="00F42263" w:rsidRDefault="007F4FD6" w:rsidP="00F42263">
      <w:pPr>
        <w:rPr>
          <w:rFonts w:hint="eastAsia"/>
        </w:rPr>
      </w:pPr>
      <w:r>
        <w:rPr>
          <w:rFonts w:hint="eastAsia"/>
        </w:rPr>
        <w:t>2.</w:t>
      </w:r>
      <w:r w:rsidR="00F42263">
        <w:rPr>
          <w:rFonts w:hint="eastAsia"/>
        </w:rPr>
        <w:t>参考考虑信道质量及资源块连续性的</w:t>
      </w:r>
      <w:r w:rsidR="00F42263">
        <w:rPr>
          <w:rFonts w:hint="eastAsia"/>
        </w:rPr>
        <w:t>RME</w:t>
      </w:r>
      <w:r w:rsidR="00F42263">
        <w:rPr>
          <w:rFonts w:hint="eastAsia"/>
        </w:rPr>
        <w:t>算法思想</w:t>
      </w:r>
    </w:p>
    <w:p w:rsidR="004B13A7" w:rsidRDefault="004B13A7" w:rsidP="00F42263">
      <w:pPr>
        <w:rPr>
          <w:rFonts w:hint="eastAsia"/>
        </w:rPr>
      </w:pPr>
    </w:p>
    <w:p w:rsidR="004B13A7" w:rsidRDefault="004B13A7" w:rsidP="00F42263">
      <w:bookmarkStart w:id="91" w:name="_GoBack"/>
      <w:bookmarkEnd w:id="91"/>
    </w:p>
    <w:p w:rsidR="009B085B" w:rsidRDefault="00B276AF" w:rsidP="00B276AF">
      <w:pPr>
        <w:ind w:left="786"/>
        <w:jc w:val="center"/>
        <w:rPr>
          <w:rFonts w:hint="eastAsia"/>
        </w:rPr>
      </w:pPr>
      <w:r w:rsidRPr="008D43E5">
        <w:object w:dxaOrig="15946" w:dyaOrig="12543">
          <v:shape id="_x0000_i1026" type="#_x0000_t75" style="width:481.45pt;height:377.2pt" o:ole="">
            <v:imagedata r:id="rId15" o:title=""/>
          </v:shape>
          <o:OLEObject Type="Embed" ProgID="Visio.Drawing.11" ShapeID="_x0000_i1026" DrawAspect="Content" ObjectID="_1433346479" r:id="rId16"/>
        </w:object>
      </w:r>
      <w:r w:rsidR="009B085B">
        <w:rPr>
          <w:rFonts w:hint="eastAsia"/>
        </w:rPr>
        <w:t>具体参数含义及详细思路参见：</w:t>
      </w:r>
      <w:r w:rsidR="009B085B">
        <w:rPr>
          <w:rFonts w:hint="eastAsia"/>
        </w:rPr>
        <w:t>《</w:t>
      </w:r>
      <w:r w:rsidR="009B085B" w:rsidRPr="009B085B">
        <w:rPr>
          <w:rFonts w:hint="eastAsia"/>
        </w:rPr>
        <w:t>TD-</w:t>
      </w:r>
      <w:proofErr w:type="spellStart"/>
      <w:r w:rsidR="009B085B" w:rsidRPr="009B085B">
        <w:rPr>
          <w:rFonts w:hint="eastAsia"/>
        </w:rPr>
        <w:t>LTE_HeNB</w:t>
      </w:r>
      <w:proofErr w:type="spellEnd"/>
      <w:r w:rsidR="009B085B" w:rsidRPr="009B085B">
        <w:rPr>
          <w:rFonts w:hint="eastAsia"/>
        </w:rPr>
        <w:t>协议栈软件系统上行调度资源分配算法调研及设计</w:t>
      </w:r>
      <w:r w:rsidR="009B085B" w:rsidRPr="009B085B">
        <w:rPr>
          <w:rFonts w:hint="eastAsia"/>
        </w:rPr>
        <w:t>-</w:t>
      </w:r>
      <w:r w:rsidR="009B085B" w:rsidRPr="009B085B">
        <w:rPr>
          <w:rFonts w:hint="eastAsia"/>
        </w:rPr>
        <w:t>调度器</w:t>
      </w:r>
      <w:r w:rsidR="009B085B">
        <w:rPr>
          <w:rFonts w:hint="eastAsia"/>
        </w:rPr>
        <w:t>》</w:t>
      </w:r>
    </w:p>
    <w:p w:rsidR="00D96E32" w:rsidRDefault="00D96E32" w:rsidP="00B276AF">
      <w:pPr>
        <w:ind w:left="786"/>
        <w:jc w:val="center"/>
        <w:rPr>
          <w:rFonts w:hint="eastAsia"/>
        </w:rPr>
      </w:pPr>
    </w:p>
    <w:p w:rsidR="00D96E32" w:rsidRDefault="00D96E32" w:rsidP="00B276AF">
      <w:pPr>
        <w:ind w:left="786"/>
        <w:jc w:val="center"/>
        <w:rPr>
          <w:rFonts w:hint="eastAsia"/>
        </w:rPr>
      </w:pPr>
    </w:p>
    <w:p w:rsidR="00D96E32" w:rsidRDefault="00D96E32" w:rsidP="00B276AF">
      <w:pPr>
        <w:ind w:left="786"/>
        <w:jc w:val="center"/>
        <w:rPr>
          <w:rFonts w:hint="eastAsia"/>
        </w:rPr>
      </w:pPr>
    </w:p>
    <w:p w:rsidR="00D96E32" w:rsidRDefault="00D96E32" w:rsidP="00B276AF">
      <w:pPr>
        <w:ind w:left="786"/>
        <w:jc w:val="center"/>
        <w:rPr>
          <w:rFonts w:hint="eastAsia"/>
        </w:rPr>
      </w:pPr>
    </w:p>
    <w:p w:rsidR="00D96E32" w:rsidRDefault="00D96E32" w:rsidP="00B276AF">
      <w:pPr>
        <w:ind w:left="786"/>
        <w:jc w:val="center"/>
        <w:rPr>
          <w:rFonts w:hint="eastAsia"/>
        </w:rPr>
      </w:pPr>
    </w:p>
    <w:p w:rsidR="00D96E32" w:rsidRDefault="00D96E32" w:rsidP="00B276AF">
      <w:pPr>
        <w:ind w:left="786"/>
        <w:jc w:val="center"/>
        <w:rPr>
          <w:rFonts w:hint="eastAsia"/>
        </w:rPr>
      </w:pPr>
    </w:p>
    <w:p w:rsidR="00D96E32" w:rsidRDefault="00D96E32" w:rsidP="00B276AF">
      <w:pPr>
        <w:ind w:left="786"/>
        <w:jc w:val="center"/>
        <w:rPr>
          <w:rFonts w:hint="eastAsia"/>
        </w:rPr>
      </w:pPr>
    </w:p>
    <w:p w:rsidR="00D96E32" w:rsidRDefault="00D96E32" w:rsidP="00B276AF">
      <w:pPr>
        <w:ind w:left="786"/>
        <w:jc w:val="center"/>
        <w:rPr>
          <w:rFonts w:hint="eastAsia"/>
        </w:rPr>
      </w:pPr>
    </w:p>
    <w:p w:rsidR="00D96E32" w:rsidRDefault="00D96E32" w:rsidP="00B276AF">
      <w:pPr>
        <w:ind w:left="786"/>
        <w:jc w:val="center"/>
        <w:rPr>
          <w:rFonts w:hint="eastAsia"/>
        </w:rPr>
      </w:pPr>
    </w:p>
    <w:p w:rsidR="00D96E32" w:rsidRDefault="00D96E32" w:rsidP="00B276AF">
      <w:pPr>
        <w:ind w:left="786"/>
        <w:jc w:val="center"/>
        <w:rPr>
          <w:rFonts w:hint="eastAsia"/>
        </w:rPr>
      </w:pPr>
    </w:p>
    <w:p w:rsidR="00D96E32" w:rsidRDefault="00D96E32" w:rsidP="00B276AF">
      <w:pPr>
        <w:ind w:left="786"/>
        <w:jc w:val="center"/>
        <w:rPr>
          <w:rFonts w:hint="eastAsia"/>
        </w:rPr>
      </w:pPr>
    </w:p>
    <w:p w:rsidR="00D96E32" w:rsidRDefault="00D96E32" w:rsidP="00B276AF">
      <w:pPr>
        <w:ind w:left="786"/>
        <w:jc w:val="center"/>
        <w:rPr>
          <w:rFonts w:hint="eastAsia"/>
        </w:rPr>
      </w:pPr>
    </w:p>
    <w:p w:rsidR="00D96E32" w:rsidRDefault="00D96E32" w:rsidP="00B276AF">
      <w:pPr>
        <w:ind w:left="786"/>
        <w:jc w:val="center"/>
      </w:pPr>
    </w:p>
    <w:p w:rsidR="00EC6A3D" w:rsidRPr="009B085B" w:rsidRDefault="00EC6A3D" w:rsidP="00F42263"/>
    <w:p w:rsidR="008E1E4C" w:rsidRDefault="008E1E4C" w:rsidP="008E1E4C">
      <w:pPr>
        <w:pStyle w:val="2"/>
        <w:spacing w:line="240" w:lineRule="auto"/>
        <w:rPr>
          <w:rFonts w:ascii="Times New Roman" w:eastAsia="宋体" w:hAnsi="宋体"/>
        </w:rPr>
      </w:pPr>
      <w:bookmarkStart w:id="92" w:name="_Toc226453554"/>
      <w:bookmarkStart w:id="93" w:name="_Toc24148"/>
      <w:bookmarkStart w:id="94" w:name="_Toc881"/>
      <w:bookmarkStart w:id="95" w:name="_Toc714"/>
      <w:bookmarkStart w:id="96" w:name="_Toc5525"/>
      <w:bookmarkStart w:id="97" w:name="_Toc13531"/>
      <w:bookmarkStart w:id="98" w:name="_Toc951"/>
      <w:bookmarkStart w:id="99" w:name="_Toc7775"/>
      <w:bookmarkStart w:id="100" w:name="_Toc5270"/>
      <w:bookmarkStart w:id="101" w:name="_Toc359599719"/>
      <w:r>
        <w:rPr>
          <w:rFonts w:ascii="Times New Roman" w:eastAsia="宋体" w:hAnsi="Times New Roman"/>
        </w:rPr>
        <w:t>3.</w:t>
      </w:r>
      <w:r>
        <w:rPr>
          <w:rFonts w:ascii="Times New Roman" w:eastAsia="宋体" w:hAnsi="Times New Roman" w:hint="eastAsia"/>
        </w:rPr>
        <w:t>3</w:t>
      </w:r>
      <w:r>
        <w:rPr>
          <w:rFonts w:ascii="Times New Roman" w:eastAsia="宋体" w:hAnsi="Times New Roman"/>
        </w:rPr>
        <w:t xml:space="preserve"> </w:t>
      </w:r>
      <w:r>
        <w:rPr>
          <w:rFonts w:ascii="Times New Roman" w:eastAsia="宋体" w:hAnsi="宋体"/>
        </w:rPr>
        <w:t>函数描述</w:t>
      </w:r>
      <w:bookmarkEnd w:id="92"/>
      <w:bookmarkEnd w:id="93"/>
      <w:bookmarkEnd w:id="94"/>
      <w:bookmarkEnd w:id="95"/>
      <w:bookmarkEnd w:id="96"/>
      <w:bookmarkEnd w:id="97"/>
      <w:bookmarkEnd w:id="98"/>
      <w:bookmarkEnd w:id="99"/>
      <w:bookmarkEnd w:id="100"/>
      <w:bookmarkEnd w:id="10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99"/>
        <w:gridCol w:w="3686"/>
        <w:gridCol w:w="1394"/>
      </w:tblGrid>
      <w:tr w:rsidR="008E1E4C" w:rsidTr="004D640B">
        <w:trPr>
          <w:jc w:val="center"/>
        </w:trPr>
        <w:tc>
          <w:tcPr>
            <w:tcW w:w="3099" w:type="dxa"/>
          </w:tcPr>
          <w:p w:rsidR="008E1E4C" w:rsidRDefault="008E1E4C" w:rsidP="00780527">
            <w:pPr>
              <w:pStyle w:val="ae"/>
              <w:spacing w:line="360" w:lineRule="auto"/>
              <w:ind w:firstLine="0"/>
              <w:jc w:val="center"/>
              <w:rPr>
                <w:b/>
                <w:szCs w:val="21"/>
              </w:rPr>
            </w:pPr>
            <w:r>
              <w:rPr>
                <w:rFonts w:hAnsi="宋体"/>
                <w:b/>
                <w:szCs w:val="21"/>
              </w:rPr>
              <w:t>函数名</w:t>
            </w:r>
          </w:p>
        </w:tc>
        <w:tc>
          <w:tcPr>
            <w:tcW w:w="3686" w:type="dxa"/>
          </w:tcPr>
          <w:p w:rsidR="008E1E4C" w:rsidRDefault="008E1E4C" w:rsidP="00780527">
            <w:pPr>
              <w:pStyle w:val="ae"/>
              <w:spacing w:line="360" w:lineRule="auto"/>
              <w:ind w:firstLine="0"/>
              <w:jc w:val="center"/>
              <w:rPr>
                <w:rFonts w:hAnsi="宋体"/>
                <w:b/>
                <w:szCs w:val="21"/>
              </w:rPr>
            </w:pPr>
            <w:r>
              <w:rPr>
                <w:rFonts w:hAnsi="宋体"/>
                <w:b/>
                <w:szCs w:val="21"/>
              </w:rPr>
              <w:t>功能</w:t>
            </w:r>
          </w:p>
        </w:tc>
        <w:tc>
          <w:tcPr>
            <w:tcW w:w="1394" w:type="dxa"/>
          </w:tcPr>
          <w:p w:rsidR="008E1E4C" w:rsidRDefault="008E1E4C" w:rsidP="00780527">
            <w:pPr>
              <w:pStyle w:val="ae"/>
              <w:spacing w:line="360" w:lineRule="auto"/>
              <w:ind w:firstLine="0"/>
              <w:jc w:val="center"/>
              <w:rPr>
                <w:b/>
                <w:szCs w:val="21"/>
              </w:rPr>
            </w:pPr>
            <w:r>
              <w:rPr>
                <w:rFonts w:hint="eastAsia"/>
                <w:b/>
                <w:szCs w:val="21"/>
              </w:rPr>
              <w:t>函数类型</w:t>
            </w:r>
          </w:p>
        </w:tc>
      </w:tr>
      <w:tr w:rsidR="008E1E4C" w:rsidTr="004D640B">
        <w:trPr>
          <w:trHeight w:val="679"/>
          <w:jc w:val="center"/>
        </w:trPr>
        <w:tc>
          <w:tcPr>
            <w:tcW w:w="3099" w:type="dxa"/>
            <w:vAlign w:val="center"/>
          </w:tcPr>
          <w:p w:rsidR="008E1E4C" w:rsidRDefault="00B26B56" w:rsidP="00780527">
            <w:pPr>
              <w:pStyle w:val="ae"/>
              <w:ind w:firstLine="0"/>
              <w:jc w:val="center"/>
              <w:rPr>
                <w:szCs w:val="21"/>
              </w:rPr>
            </w:pPr>
            <w:proofErr w:type="spellStart"/>
            <w:r w:rsidRPr="00B26B56">
              <w:t>ul_schedule_process</w:t>
            </w:r>
            <w:proofErr w:type="spellEnd"/>
            <w:r w:rsidRPr="00B26B56">
              <w:rPr>
                <w:rFonts w:hint="eastAsia"/>
              </w:rPr>
              <w:t xml:space="preserve"> </w:t>
            </w:r>
            <w:r w:rsidR="008E1E4C">
              <w:rPr>
                <w:rFonts w:hint="eastAsia"/>
              </w:rPr>
              <w:t>()</w:t>
            </w:r>
          </w:p>
        </w:tc>
        <w:tc>
          <w:tcPr>
            <w:tcW w:w="3686" w:type="dxa"/>
            <w:vAlign w:val="center"/>
          </w:tcPr>
          <w:p w:rsidR="008E1E4C" w:rsidRDefault="008E1E4C" w:rsidP="00780527">
            <w:pPr>
              <w:pStyle w:val="ae"/>
              <w:ind w:firstLine="0"/>
              <w:jc w:val="left"/>
              <w:rPr>
                <w:szCs w:val="21"/>
              </w:rPr>
            </w:pPr>
            <w:r>
              <w:rPr>
                <w:rFonts w:hint="eastAsia"/>
                <w:szCs w:val="21"/>
              </w:rPr>
              <w:t>上行调度</w:t>
            </w:r>
            <w:proofErr w:type="gramStart"/>
            <w:r>
              <w:rPr>
                <w:rFonts w:hint="eastAsia"/>
                <w:szCs w:val="21"/>
              </w:rPr>
              <w:t>主执行</w:t>
            </w:r>
            <w:proofErr w:type="gramEnd"/>
            <w:r>
              <w:rPr>
                <w:rFonts w:hint="eastAsia"/>
                <w:szCs w:val="21"/>
              </w:rPr>
              <w:t>函数</w:t>
            </w:r>
            <w:r w:rsidR="00B26B56">
              <w:rPr>
                <w:rFonts w:hint="eastAsia"/>
                <w:szCs w:val="21"/>
              </w:rPr>
              <w:t>资源分配整个过程</w:t>
            </w:r>
          </w:p>
        </w:tc>
        <w:tc>
          <w:tcPr>
            <w:tcW w:w="1394" w:type="dxa"/>
            <w:vAlign w:val="center"/>
          </w:tcPr>
          <w:p w:rsidR="008E1E4C" w:rsidRDefault="008E1E4C" w:rsidP="00780527">
            <w:pPr>
              <w:pStyle w:val="ae"/>
              <w:ind w:firstLine="0"/>
              <w:jc w:val="center"/>
              <w:rPr>
                <w:szCs w:val="21"/>
              </w:rPr>
            </w:pPr>
            <w:r>
              <w:rPr>
                <w:rFonts w:hint="eastAsia"/>
                <w:szCs w:val="21"/>
              </w:rPr>
              <w:t>模块外部接口</w:t>
            </w:r>
          </w:p>
        </w:tc>
      </w:tr>
      <w:tr w:rsidR="004D640B" w:rsidTr="004D640B">
        <w:trPr>
          <w:jc w:val="center"/>
        </w:trPr>
        <w:tc>
          <w:tcPr>
            <w:tcW w:w="3099" w:type="dxa"/>
            <w:vAlign w:val="center"/>
          </w:tcPr>
          <w:p w:rsidR="004D640B" w:rsidRDefault="004D640B" w:rsidP="00780527">
            <w:pPr>
              <w:pStyle w:val="ae"/>
              <w:ind w:firstLine="0"/>
              <w:jc w:val="center"/>
            </w:pPr>
            <w:bookmarkStart w:id="102" w:name="_Toc226453555"/>
            <w:bookmarkStart w:id="103" w:name="_Toc7702"/>
            <w:bookmarkStart w:id="104" w:name="_Toc10842"/>
            <w:bookmarkStart w:id="105" w:name="_Toc3582"/>
            <w:bookmarkStart w:id="106" w:name="_Toc6103"/>
            <w:bookmarkStart w:id="107" w:name="_Toc1127"/>
            <w:bookmarkStart w:id="108" w:name="_Toc19136"/>
            <w:bookmarkStart w:id="109" w:name="_Toc17937"/>
            <w:proofErr w:type="spellStart"/>
            <w:r w:rsidRPr="00B26B56">
              <w:t>get_mcs_itbs_by_snr</w:t>
            </w:r>
            <w:proofErr w:type="spellEnd"/>
            <w:r w:rsidRPr="00B26B56">
              <w:rPr>
                <w:rFonts w:hint="eastAsia"/>
              </w:rPr>
              <w:t xml:space="preserve"> </w:t>
            </w:r>
            <w:r>
              <w:rPr>
                <w:rFonts w:hint="eastAsia"/>
              </w:rPr>
              <w:t>()</w:t>
            </w:r>
          </w:p>
        </w:tc>
        <w:tc>
          <w:tcPr>
            <w:tcW w:w="3686" w:type="dxa"/>
            <w:vAlign w:val="center"/>
          </w:tcPr>
          <w:p w:rsidR="004D640B" w:rsidRDefault="004D640B" w:rsidP="00B26B56">
            <w:pPr>
              <w:pStyle w:val="ae"/>
              <w:ind w:firstLine="0"/>
              <w:jc w:val="left"/>
              <w:rPr>
                <w:szCs w:val="21"/>
              </w:rPr>
            </w:pPr>
            <w:r>
              <w:rPr>
                <w:rFonts w:ascii="宋体" w:hAnsi="宋体" w:hint="eastAsia"/>
              </w:rPr>
              <w:t>根据SNR值得到MCS值和ITBS值</w:t>
            </w:r>
          </w:p>
        </w:tc>
        <w:tc>
          <w:tcPr>
            <w:tcW w:w="1394" w:type="dxa"/>
            <w:vMerge w:val="restart"/>
            <w:vAlign w:val="center"/>
          </w:tcPr>
          <w:p w:rsidR="004D640B" w:rsidRDefault="004D640B" w:rsidP="00780527">
            <w:pPr>
              <w:pStyle w:val="ae"/>
              <w:ind w:firstLine="0"/>
              <w:jc w:val="center"/>
              <w:rPr>
                <w:szCs w:val="21"/>
              </w:rPr>
            </w:pPr>
            <w:r>
              <w:rPr>
                <w:rFonts w:hint="eastAsia"/>
                <w:szCs w:val="21"/>
              </w:rPr>
              <w:t>模块内部接口</w:t>
            </w:r>
          </w:p>
        </w:tc>
      </w:tr>
      <w:tr w:rsidR="004D640B" w:rsidTr="004D640B">
        <w:trPr>
          <w:jc w:val="center"/>
        </w:trPr>
        <w:tc>
          <w:tcPr>
            <w:tcW w:w="3099" w:type="dxa"/>
            <w:vAlign w:val="center"/>
          </w:tcPr>
          <w:p w:rsidR="004D640B" w:rsidRDefault="004D640B" w:rsidP="00780527">
            <w:pPr>
              <w:pStyle w:val="ae"/>
              <w:ind w:firstLine="0"/>
              <w:jc w:val="center"/>
            </w:pPr>
            <w:proofErr w:type="spellStart"/>
            <w:r w:rsidRPr="00B26B56">
              <w:t>get_ue_ave_snr</w:t>
            </w:r>
            <w:proofErr w:type="spellEnd"/>
            <w:r w:rsidRPr="00B26B56">
              <w:rPr>
                <w:rFonts w:hint="eastAsia"/>
              </w:rPr>
              <w:t xml:space="preserve"> </w:t>
            </w:r>
            <w:r>
              <w:rPr>
                <w:rFonts w:hint="eastAsia"/>
              </w:rPr>
              <w:t>()</w:t>
            </w:r>
          </w:p>
        </w:tc>
        <w:tc>
          <w:tcPr>
            <w:tcW w:w="3686" w:type="dxa"/>
            <w:vAlign w:val="center"/>
          </w:tcPr>
          <w:p w:rsidR="004D640B" w:rsidRDefault="004D640B" w:rsidP="007F4FD6">
            <w:pPr>
              <w:pStyle w:val="ae"/>
              <w:ind w:firstLine="0"/>
              <w:jc w:val="left"/>
              <w:rPr>
                <w:szCs w:val="21"/>
              </w:rPr>
            </w:pPr>
            <w:r>
              <w:rPr>
                <w:rFonts w:ascii="宋体" w:hAnsi="宋体" w:hint="eastAsia"/>
              </w:rPr>
              <w:t>对UE在带宽内的所有SNR值取平均</w:t>
            </w:r>
          </w:p>
        </w:tc>
        <w:tc>
          <w:tcPr>
            <w:tcW w:w="1394" w:type="dxa"/>
            <w:vMerge/>
            <w:vAlign w:val="center"/>
          </w:tcPr>
          <w:p w:rsidR="004D640B" w:rsidRDefault="004D640B" w:rsidP="00780527">
            <w:pPr>
              <w:pStyle w:val="ae"/>
              <w:ind w:firstLine="0"/>
              <w:jc w:val="left"/>
              <w:rPr>
                <w:szCs w:val="21"/>
              </w:rPr>
            </w:pPr>
          </w:p>
        </w:tc>
      </w:tr>
      <w:tr w:rsidR="004D640B" w:rsidTr="004D640B">
        <w:trPr>
          <w:jc w:val="center"/>
        </w:trPr>
        <w:tc>
          <w:tcPr>
            <w:tcW w:w="3099" w:type="dxa"/>
            <w:vAlign w:val="center"/>
          </w:tcPr>
          <w:p w:rsidR="004D640B" w:rsidRDefault="004D640B" w:rsidP="00780527">
            <w:pPr>
              <w:pStyle w:val="ae"/>
              <w:ind w:firstLine="0"/>
              <w:jc w:val="center"/>
            </w:pPr>
            <w:proofErr w:type="spellStart"/>
            <w:r w:rsidRPr="007F4FD6">
              <w:t>get_ul_reception_data</w:t>
            </w:r>
            <w:proofErr w:type="spellEnd"/>
            <w:r w:rsidRPr="007F4FD6">
              <w:rPr>
                <w:rFonts w:hint="eastAsia"/>
              </w:rPr>
              <w:t xml:space="preserve"> </w:t>
            </w:r>
            <w:r>
              <w:rPr>
                <w:rFonts w:hint="eastAsia"/>
              </w:rPr>
              <w:t>()</w:t>
            </w:r>
          </w:p>
        </w:tc>
        <w:tc>
          <w:tcPr>
            <w:tcW w:w="3686" w:type="dxa"/>
            <w:vAlign w:val="center"/>
          </w:tcPr>
          <w:p w:rsidR="004D640B" w:rsidRDefault="004D640B" w:rsidP="00780527">
            <w:pPr>
              <w:pStyle w:val="ae"/>
              <w:ind w:firstLine="0"/>
              <w:jc w:val="left"/>
              <w:rPr>
                <w:szCs w:val="21"/>
              </w:rPr>
            </w:pPr>
            <w:r>
              <w:rPr>
                <w:rFonts w:ascii="宋体" w:hAnsi="宋体" w:hint="eastAsia"/>
              </w:rPr>
              <w:t>接收每次上行调度时每个逻辑信道内的数据</w:t>
            </w:r>
          </w:p>
        </w:tc>
        <w:tc>
          <w:tcPr>
            <w:tcW w:w="1394" w:type="dxa"/>
            <w:vMerge/>
            <w:vAlign w:val="center"/>
          </w:tcPr>
          <w:p w:rsidR="004D640B" w:rsidRDefault="004D640B" w:rsidP="00780527">
            <w:pPr>
              <w:pStyle w:val="ae"/>
              <w:ind w:firstLine="0"/>
              <w:jc w:val="left"/>
              <w:rPr>
                <w:szCs w:val="21"/>
              </w:rPr>
            </w:pPr>
          </w:p>
        </w:tc>
      </w:tr>
      <w:tr w:rsidR="004D640B" w:rsidTr="004D640B">
        <w:trPr>
          <w:jc w:val="center"/>
        </w:trPr>
        <w:tc>
          <w:tcPr>
            <w:tcW w:w="3099" w:type="dxa"/>
            <w:vAlign w:val="center"/>
          </w:tcPr>
          <w:p w:rsidR="004D640B" w:rsidRDefault="004D640B" w:rsidP="00780527">
            <w:pPr>
              <w:pStyle w:val="ae"/>
              <w:ind w:firstLine="0"/>
              <w:jc w:val="center"/>
            </w:pPr>
            <w:proofErr w:type="spellStart"/>
            <w:r w:rsidRPr="007F4FD6">
              <w:t>accumulate_service_data</w:t>
            </w:r>
            <w:proofErr w:type="spellEnd"/>
            <w:r w:rsidRPr="007F4FD6">
              <w:rPr>
                <w:rFonts w:hint="eastAsia"/>
              </w:rPr>
              <w:t xml:space="preserve"> </w:t>
            </w:r>
            <w:r>
              <w:rPr>
                <w:rFonts w:hint="eastAsia"/>
              </w:rPr>
              <w:t>()</w:t>
            </w:r>
          </w:p>
        </w:tc>
        <w:tc>
          <w:tcPr>
            <w:tcW w:w="3686" w:type="dxa"/>
            <w:vAlign w:val="center"/>
          </w:tcPr>
          <w:p w:rsidR="004D640B" w:rsidRDefault="004D640B" w:rsidP="00780527">
            <w:pPr>
              <w:pStyle w:val="ae"/>
              <w:ind w:firstLine="0"/>
              <w:jc w:val="left"/>
              <w:rPr>
                <w:szCs w:val="21"/>
              </w:rPr>
            </w:pPr>
            <w:r>
              <w:rPr>
                <w:rFonts w:ascii="宋体" w:hAnsi="宋体" w:hint="eastAsia"/>
              </w:rPr>
              <w:t>统计在一个</w:t>
            </w:r>
            <w:proofErr w:type="gramStart"/>
            <w:r>
              <w:rPr>
                <w:rFonts w:ascii="宋体" w:hAnsi="宋体" w:hint="eastAsia"/>
              </w:rPr>
              <w:t>系统帧内各</w:t>
            </w:r>
            <w:proofErr w:type="gramEnd"/>
            <w:r>
              <w:rPr>
                <w:rFonts w:ascii="宋体" w:hAnsi="宋体" w:hint="eastAsia"/>
              </w:rPr>
              <w:t>逻辑信道数据量的累积</w:t>
            </w:r>
          </w:p>
        </w:tc>
        <w:tc>
          <w:tcPr>
            <w:tcW w:w="1394" w:type="dxa"/>
            <w:vMerge/>
            <w:vAlign w:val="center"/>
          </w:tcPr>
          <w:p w:rsidR="004D640B" w:rsidRDefault="004D640B" w:rsidP="00780527">
            <w:pPr>
              <w:pStyle w:val="ae"/>
              <w:ind w:firstLine="0"/>
              <w:jc w:val="left"/>
              <w:rPr>
                <w:szCs w:val="21"/>
              </w:rPr>
            </w:pPr>
          </w:p>
        </w:tc>
      </w:tr>
      <w:tr w:rsidR="004D640B" w:rsidTr="004D640B">
        <w:trPr>
          <w:jc w:val="center"/>
        </w:trPr>
        <w:tc>
          <w:tcPr>
            <w:tcW w:w="3099" w:type="dxa"/>
            <w:vAlign w:val="center"/>
          </w:tcPr>
          <w:p w:rsidR="004D640B" w:rsidRDefault="004D640B" w:rsidP="00780527">
            <w:pPr>
              <w:pStyle w:val="ae"/>
              <w:ind w:firstLine="0"/>
              <w:jc w:val="center"/>
            </w:pPr>
            <w:proofErr w:type="spellStart"/>
            <w:r w:rsidRPr="007F4FD6">
              <w:t>pf_function</w:t>
            </w:r>
            <w:proofErr w:type="spellEnd"/>
            <w:r w:rsidRPr="007F4FD6">
              <w:rPr>
                <w:rFonts w:hint="eastAsia"/>
              </w:rPr>
              <w:t xml:space="preserve"> </w:t>
            </w:r>
            <w:r>
              <w:rPr>
                <w:rFonts w:hint="eastAsia"/>
              </w:rPr>
              <w:t>()</w:t>
            </w:r>
          </w:p>
        </w:tc>
        <w:tc>
          <w:tcPr>
            <w:tcW w:w="3686" w:type="dxa"/>
            <w:vAlign w:val="center"/>
          </w:tcPr>
          <w:p w:rsidR="004D640B" w:rsidRDefault="004D640B" w:rsidP="00780527">
            <w:pPr>
              <w:pStyle w:val="ae"/>
              <w:ind w:firstLine="0"/>
              <w:jc w:val="left"/>
              <w:rPr>
                <w:szCs w:val="21"/>
              </w:rPr>
            </w:pPr>
            <w:r>
              <w:rPr>
                <w:rFonts w:ascii="宋体" w:hAnsi="宋体" w:hint="eastAsia"/>
              </w:rPr>
              <w:t>在一个逻辑信道内计算用户的PF优先级</w:t>
            </w:r>
          </w:p>
        </w:tc>
        <w:tc>
          <w:tcPr>
            <w:tcW w:w="1394" w:type="dxa"/>
            <w:vMerge/>
            <w:vAlign w:val="center"/>
          </w:tcPr>
          <w:p w:rsidR="004D640B" w:rsidRDefault="004D640B" w:rsidP="00780527">
            <w:pPr>
              <w:pStyle w:val="ae"/>
              <w:ind w:firstLine="0"/>
              <w:jc w:val="left"/>
              <w:rPr>
                <w:szCs w:val="21"/>
              </w:rPr>
            </w:pPr>
          </w:p>
        </w:tc>
      </w:tr>
      <w:tr w:rsidR="004D640B" w:rsidTr="004D640B">
        <w:trPr>
          <w:jc w:val="center"/>
        </w:trPr>
        <w:tc>
          <w:tcPr>
            <w:tcW w:w="3099" w:type="dxa"/>
            <w:vAlign w:val="center"/>
          </w:tcPr>
          <w:p w:rsidR="004D640B" w:rsidRDefault="004D640B" w:rsidP="00780527">
            <w:pPr>
              <w:pStyle w:val="ae"/>
              <w:ind w:firstLine="0"/>
              <w:jc w:val="center"/>
            </w:pPr>
            <w:proofErr w:type="spellStart"/>
            <w:r w:rsidRPr="009557E3">
              <w:t>transform_data_into_nprb</w:t>
            </w:r>
            <w:proofErr w:type="spellEnd"/>
            <w:r w:rsidRPr="009557E3">
              <w:rPr>
                <w:rFonts w:hint="eastAsia"/>
              </w:rPr>
              <w:t xml:space="preserve"> </w:t>
            </w:r>
            <w:r>
              <w:rPr>
                <w:rFonts w:hint="eastAsia"/>
              </w:rPr>
              <w:t>()</w:t>
            </w:r>
          </w:p>
        </w:tc>
        <w:tc>
          <w:tcPr>
            <w:tcW w:w="3686" w:type="dxa"/>
            <w:vAlign w:val="center"/>
          </w:tcPr>
          <w:p w:rsidR="004D640B" w:rsidRDefault="004D640B" w:rsidP="00780527">
            <w:pPr>
              <w:pStyle w:val="ae"/>
              <w:ind w:firstLine="0"/>
              <w:jc w:val="left"/>
              <w:rPr>
                <w:rFonts w:ascii="宋体" w:hAnsi="宋体"/>
              </w:rPr>
            </w:pPr>
            <w:r>
              <w:rPr>
                <w:rFonts w:ascii="宋体" w:hAnsi="宋体" w:hint="eastAsia"/>
              </w:rPr>
              <w:t>把数据量（bit）转换成相应所需要的RB数（协议213表格7.1）</w:t>
            </w:r>
          </w:p>
        </w:tc>
        <w:tc>
          <w:tcPr>
            <w:tcW w:w="1394" w:type="dxa"/>
            <w:vMerge/>
            <w:vAlign w:val="center"/>
          </w:tcPr>
          <w:p w:rsidR="004D640B" w:rsidRDefault="004D640B" w:rsidP="00780527">
            <w:pPr>
              <w:pStyle w:val="ae"/>
              <w:ind w:firstLine="0"/>
              <w:jc w:val="left"/>
              <w:rPr>
                <w:szCs w:val="21"/>
              </w:rPr>
            </w:pPr>
          </w:p>
        </w:tc>
      </w:tr>
      <w:tr w:rsidR="004D640B" w:rsidTr="004D640B">
        <w:trPr>
          <w:jc w:val="center"/>
        </w:trPr>
        <w:tc>
          <w:tcPr>
            <w:tcW w:w="3099" w:type="dxa"/>
            <w:vAlign w:val="center"/>
          </w:tcPr>
          <w:p w:rsidR="004D640B" w:rsidRDefault="004D640B" w:rsidP="00780527">
            <w:pPr>
              <w:pStyle w:val="ae"/>
              <w:ind w:firstLine="0"/>
              <w:jc w:val="center"/>
            </w:pPr>
            <w:proofErr w:type="spellStart"/>
            <w:r w:rsidRPr="00785385">
              <w:t>rank_orderings_for_ues</w:t>
            </w:r>
            <w:proofErr w:type="spellEnd"/>
            <w:r w:rsidRPr="00785385">
              <w:rPr>
                <w:rFonts w:hint="eastAsia"/>
              </w:rPr>
              <w:t xml:space="preserve"> </w:t>
            </w:r>
            <w:r>
              <w:rPr>
                <w:rFonts w:hint="eastAsia"/>
              </w:rPr>
              <w:t>()</w:t>
            </w:r>
          </w:p>
        </w:tc>
        <w:tc>
          <w:tcPr>
            <w:tcW w:w="3686" w:type="dxa"/>
            <w:vAlign w:val="center"/>
          </w:tcPr>
          <w:p w:rsidR="004D640B" w:rsidRDefault="004D640B" w:rsidP="00780527">
            <w:pPr>
              <w:pStyle w:val="ae"/>
              <w:ind w:firstLine="0"/>
              <w:jc w:val="left"/>
              <w:rPr>
                <w:szCs w:val="21"/>
              </w:rPr>
            </w:pPr>
            <w:r>
              <w:rPr>
                <w:rFonts w:ascii="宋体" w:hAnsi="宋体" w:hint="eastAsia"/>
              </w:rPr>
              <w:t>在逻辑信道内对用户进行排序</w:t>
            </w:r>
          </w:p>
        </w:tc>
        <w:tc>
          <w:tcPr>
            <w:tcW w:w="1394" w:type="dxa"/>
            <w:vMerge/>
            <w:vAlign w:val="center"/>
          </w:tcPr>
          <w:p w:rsidR="004D640B" w:rsidRDefault="004D640B" w:rsidP="00780527">
            <w:pPr>
              <w:pStyle w:val="ae"/>
              <w:ind w:firstLine="0"/>
              <w:jc w:val="left"/>
              <w:rPr>
                <w:szCs w:val="21"/>
              </w:rPr>
            </w:pPr>
          </w:p>
        </w:tc>
      </w:tr>
      <w:tr w:rsidR="004D640B" w:rsidTr="004D640B">
        <w:trPr>
          <w:jc w:val="center"/>
        </w:trPr>
        <w:tc>
          <w:tcPr>
            <w:tcW w:w="3099" w:type="dxa"/>
            <w:vAlign w:val="center"/>
          </w:tcPr>
          <w:p w:rsidR="004D640B" w:rsidRDefault="004D640B" w:rsidP="00780527">
            <w:pPr>
              <w:pStyle w:val="ae"/>
              <w:ind w:firstLine="0"/>
              <w:jc w:val="center"/>
            </w:pPr>
            <w:proofErr w:type="spellStart"/>
            <w:r w:rsidRPr="00785385">
              <w:t>handle_service_in_lch</w:t>
            </w:r>
            <w:proofErr w:type="spellEnd"/>
            <w:r w:rsidRPr="00785385">
              <w:rPr>
                <w:rFonts w:hint="eastAsia"/>
              </w:rPr>
              <w:t xml:space="preserve"> </w:t>
            </w:r>
            <w:r>
              <w:rPr>
                <w:rFonts w:hint="eastAsia"/>
              </w:rPr>
              <w:t>()</w:t>
            </w:r>
          </w:p>
        </w:tc>
        <w:tc>
          <w:tcPr>
            <w:tcW w:w="3686" w:type="dxa"/>
            <w:vAlign w:val="center"/>
          </w:tcPr>
          <w:p w:rsidR="004D640B" w:rsidRDefault="004D640B" w:rsidP="00785385">
            <w:pPr>
              <w:pStyle w:val="ae"/>
              <w:ind w:firstLine="0"/>
              <w:jc w:val="left"/>
              <w:rPr>
                <w:szCs w:val="21"/>
              </w:rPr>
            </w:pPr>
            <w:r>
              <w:rPr>
                <w:rFonts w:ascii="宋体" w:hAnsi="宋体" w:hint="eastAsia"/>
              </w:rPr>
              <w:t>按业务优先级对逻辑信道进行处理（逻辑信道与业务是一一对应的）</w:t>
            </w:r>
          </w:p>
        </w:tc>
        <w:tc>
          <w:tcPr>
            <w:tcW w:w="1394" w:type="dxa"/>
            <w:vMerge/>
            <w:vAlign w:val="center"/>
          </w:tcPr>
          <w:p w:rsidR="004D640B" w:rsidRDefault="004D640B" w:rsidP="00780527">
            <w:pPr>
              <w:pStyle w:val="ae"/>
              <w:ind w:firstLine="0"/>
              <w:jc w:val="left"/>
              <w:rPr>
                <w:szCs w:val="21"/>
              </w:rPr>
            </w:pPr>
          </w:p>
        </w:tc>
      </w:tr>
      <w:tr w:rsidR="004D640B" w:rsidTr="004D640B">
        <w:trPr>
          <w:jc w:val="center"/>
        </w:trPr>
        <w:tc>
          <w:tcPr>
            <w:tcW w:w="3099" w:type="dxa"/>
            <w:vAlign w:val="center"/>
          </w:tcPr>
          <w:p w:rsidR="004D640B" w:rsidRPr="00785385" w:rsidRDefault="004D640B" w:rsidP="00780527">
            <w:pPr>
              <w:pStyle w:val="ae"/>
              <w:ind w:firstLine="0"/>
              <w:jc w:val="center"/>
            </w:pPr>
            <w:proofErr w:type="spellStart"/>
            <w:r w:rsidRPr="00785385">
              <w:t>rbs_pre_allocate_to_service</w:t>
            </w:r>
            <w:proofErr w:type="spellEnd"/>
            <w:r>
              <w:rPr>
                <w:rFonts w:hint="eastAsia"/>
              </w:rPr>
              <w:t>()</w:t>
            </w:r>
          </w:p>
        </w:tc>
        <w:tc>
          <w:tcPr>
            <w:tcW w:w="3686" w:type="dxa"/>
            <w:vAlign w:val="center"/>
          </w:tcPr>
          <w:p w:rsidR="004D640B" w:rsidRPr="00785385" w:rsidRDefault="004D640B" w:rsidP="00785385">
            <w:pPr>
              <w:pStyle w:val="ae"/>
              <w:ind w:firstLine="0"/>
              <w:jc w:val="left"/>
              <w:rPr>
                <w:rFonts w:ascii="宋体" w:hAnsi="宋体"/>
              </w:rPr>
            </w:pPr>
            <w:r>
              <w:rPr>
                <w:rFonts w:ascii="宋体" w:hAnsi="宋体" w:hint="eastAsia"/>
              </w:rPr>
              <w:t>在带宽内对业务优先级逻辑信道内的UE进行资源预分配</w:t>
            </w:r>
          </w:p>
        </w:tc>
        <w:tc>
          <w:tcPr>
            <w:tcW w:w="1394" w:type="dxa"/>
            <w:vMerge/>
            <w:vAlign w:val="center"/>
          </w:tcPr>
          <w:p w:rsidR="004D640B" w:rsidRDefault="004D640B" w:rsidP="00780527">
            <w:pPr>
              <w:pStyle w:val="ae"/>
              <w:ind w:firstLine="0"/>
              <w:jc w:val="left"/>
              <w:rPr>
                <w:szCs w:val="21"/>
              </w:rPr>
            </w:pPr>
          </w:p>
        </w:tc>
      </w:tr>
      <w:tr w:rsidR="004D640B" w:rsidTr="004D640B">
        <w:trPr>
          <w:jc w:val="center"/>
        </w:trPr>
        <w:tc>
          <w:tcPr>
            <w:tcW w:w="3099" w:type="dxa"/>
            <w:vAlign w:val="center"/>
          </w:tcPr>
          <w:p w:rsidR="004D640B" w:rsidRPr="00785385" w:rsidRDefault="004D640B" w:rsidP="00780527">
            <w:pPr>
              <w:pStyle w:val="ae"/>
              <w:ind w:firstLine="0"/>
              <w:jc w:val="center"/>
            </w:pPr>
            <w:proofErr w:type="spellStart"/>
            <w:r w:rsidRPr="004D640B">
              <w:t>caculate_services_rbs_for_ue</w:t>
            </w:r>
            <w:proofErr w:type="spellEnd"/>
            <w:r>
              <w:rPr>
                <w:rFonts w:hint="eastAsia"/>
              </w:rPr>
              <w:t>（）</w:t>
            </w:r>
          </w:p>
        </w:tc>
        <w:tc>
          <w:tcPr>
            <w:tcW w:w="3686" w:type="dxa"/>
            <w:vAlign w:val="center"/>
          </w:tcPr>
          <w:p w:rsidR="004D640B" w:rsidRDefault="004D640B" w:rsidP="00785385">
            <w:pPr>
              <w:pStyle w:val="ae"/>
              <w:ind w:firstLine="0"/>
              <w:jc w:val="left"/>
              <w:rPr>
                <w:rFonts w:ascii="宋体" w:hAnsi="宋体"/>
              </w:rPr>
            </w:pPr>
            <w:r>
              <w:rPr>
                <w:rFonts w:ascii="宋体" w:hAnsi="宋体" w:hint="eastAsia"/>
              </w:rPr>
              <w:t>统计各个UE在各个逻辑信道内预分配的资源块总数</w:t>
            </w:r>
          </w:p>
        </w:tc>
        <w:tc>
          <w:tcPr>
            <w:tcW w:w="1394" w:type="dxa"/>
            <w:vMerge/>
            <w:vAlign w:val="center"/>
          </w:tcPr>
          <w:p w:rsidR="004D640B" w:rsidRDefault="004D640B" w:rsidP="00780527">
            <w:pPr>
              <w:pStyle w:val="ae"/>
              <w:ind w:firstLine="0"/>
              <w:jc w:val="left"/>
              <w:rPr>
                <w:szCs w:val="21"/>
              </w:rPr>
            </w:pPr>
          </w:p>
        </w:tc>
      </w:tr>
      <w:tr w:rsidR="004D640B" w:rsidTr="004D640B">
        <w:trPr>
          <w:jc w:val="center"/>
        </w:trPr>
        <w:tc>
          <w:tcPr>
            <w:tcW w:w="3099" w:type="dxa"/>
            <w:vAlign w:val="center"/>
          </w:tcPr>
          <w:p w:rsidR="004D640B" w:rsidRPr="00785385" w:rsidRDefault="00DC1061" w:rsidP="00780527">
            <w:pPr>
              <w:pStyle w:val="ae"/>
              <w:ind w:firstLine="0"/>
              <w:jc w:val="center"/>
            </w:pPr>
            <w:proofErr w:type="spellStart"/>
            <w:r w:rsidRPr="00DC1061">
              <w:t>caculate_bsr_rbs_for_ue</w:t>
            </w:r>
            <w:proofErr w:type="spellEnd"/>
            <w:r>
              <w:rPr>
                <w:rFonts w:hint="eastAsia"/>
              </w:rPr>
              <w:t>（）</w:t>
            </w:r>
          </w:p>
        </w:tc>
        <w:tc>
          <w:tcPr>
            <w:tcW w:w="3686" w:type="dxa"/>
            <w:vAlign w:val="center"/>
          </w:tcPr>
          <w:p w:rsidR="004D640B" w:rsidRPr="00DC1061" w:rsidRDefault="00DC1061" w:rsidP="008E37A3">
            <w:pPr>
              <w:pStyle w:val="ae"/>
              <w:ind w:firstLine="0"/>
              <w:jc w:val="left"/>
              <w:rPr>
                <w:rFonts w:ascii="宋体" w:hAnsi="宋体"/>
              </w:rPr>
            </w:pPr>
            <w:r>
              <w:rPr>
                <w:rFonts w:ascii="宋体" w:hAnsi="宋体" w:hint="eastAsia"/>
              </w:rPr>
              <w:t>统计各个UE的</w:t>
            </w:r>
            <w:r w:rsidR="008E37A3">
              <w:rPr>
                <w:rFonts w:ascii="宋体" w:hAnsi="宋体" w:hint="eastAsia"/>
              </w:rPr>
              <w:t>BSR</w:t>
            </w:r>
            <w:r>
              <w:rPr>
                <w:rFonts w:ascii="宋体" w:hAnsi="宋体" w:hint="eastAsia"/>
              </w:rPr>
              <w:t>数据</w:t>
            </w:r>
            <w:proofErr w:type="gramStart"/>
            <w:r>
              <w:rPr>
                <w:rFonts w:ascii="宋体" w:hAnsi="宋体" w:hint="eastAsia"/>
              </w:rPr>
              <w:t>量总结</w:t>
            </w:r>
            <w:proofErr w:type="gramEnd"/>
            <w:r>
              <w:rPr>
                <w:rFonts w:ascii="宋体" w:hAnsi="宋体" w:hint="eastAsia"/>
              </w:rPr>
              <w:t>并转换成所需要的资源总数</w:t>
            </w:r>
          </w:p>
        </w:tc>
        <w:tc>
          <w:tcPr>
            <w:tcW w:w="1394" w:type="dxa"/>
            <w:vMerge/>
            <w:vAlign w:val="center"/>
          </w:tcPr>
          <w:p w:rsidR="004D640B" w:rsidRDefault="004D640B" w:rsidP="00780527">
            <w:pPr>
              <w:pStyle w:val="ae"/>
              <w:ind w:firstLine="0"/>
              <w:jc w:val="left"/>
              <w:rPr>
                <w:szCs w:val="21"/>
              </w:rPr>
            </w:pPr>
          </w:p>
        </w:tc>
      </w:tr>
      <w:tr w:rsidR="004D640B" w:rsidTr="004D640B">
        <w:trPr>
          <w:jc w:val="center"/>
        </w:trPr>
        <w:tc>
          <w:tcPr>
            <w:tcW w:w="3099" w:type="dxa"/>
            <w:vAlign w:val="center"/>
          </w:tcPr>
          <w:p w:rsidR="004D640B" w:rsidRPr="00785385" w:rsidRDefault="00DC1061" w:rsidP="00780527">
            <w:pPr>
              <w:pStyle w:val="ae"/>
              <w:ind w:firstLine="0"/>
              <w:jc w:val="center"/>
            </w:pPr>
            <w:proofErr w:type="spellStart"/>
            <w:r w:rsidRPr="00DC1061">
              <w:t>decide_ue_rb_length</w:t>
            </w:r>
            <w:proofErr w:type="spellEnd"/>
            <w:r>
              <w:rPr>
                <w:rFonts w:hint="eastAsia"/>
              </w:rPr>
              <w:t>（）</w:t>
            </w:r>
          </w:p>
        </w:tc>
        <w:tc>
          <w:tcPr>
            <w:tcW w:w="3686" w:type="dxa"/>
            <w:vAlign w:val="center"/>
          </w:tcPr>
          <w:p w:rsidR="004D640B" w:rsidRDefault="00DC1061" w:rsidP="00785385">
            <w:pPr>
              <w:pStyle w:val="ae"/>
              <w:ind w:firstLine="0"/>
              <w:jc w:val="left"/>
              <w:rPr>
                <w:rFonts w:ascii="宋体" w:hAnsi="宋体"/>
              </w:rPr>
            </w:pPr>
            <w:r>
              <w:rPr>
                <w:rFonts w:ascii="宋体" w:hAnsi="宋体" w:hint="eastAsia"/>
              </w:rPr>
              <w:t>根据统计的逻辑</w:t>
            </w:r>
            <w:r w:rsidR="007F4B95">
              <w:rPr>
                <w:rFonts w:ascii="宋体" w:hAnsi="宋体" w:hint="eastAsia"/>
              </w:rPr>
              <w:t>信道</w:t>
            </w:r>
            <w:r>
              <w:rPr>
                <w:rFonts w:ascii="宋体" w:hAnsi="宋体" w:hint="eastAsia"/>
              </w:rPr>
              <w:t>内总分配的资源块总数与BSR资源块总数，选择两者中小者作为为UE最终分配的资源块长度</w:t>
            </w:r>
          </w:p>
        </w:tc>
        <w:tc>
          <w:tcPr>
            <w:tcW w:w="1394" w:type="dxa"/>
            <w:vMerge/>
            <w:vAlign w:val="center"/>
          </w:tcPr>
          <w:p w:rsidR="004D640B" w:rsidRDefault="004D640B" w:rsidP="00780527">
            <w:pPr>
              <w:pStyle w:val="ae"/>
              <w:ind w:firstLine="0"/>
              <w:jc w:val="left"/>
              <w:rPr>
                <w:szCs w:val="21"/>
              </w:rPr>
            </w:pPr>
          </w:p>
        </w:tc>
      </w:tr>
      <w:tr w:rsidR="004D640B" w:rsidTr="004D640B">
        <w:trPr>
          <w:jc w:val="center"/>
        </w:trPr>
        <w:tc>
          <w:tcPr>
            <w:tcW w:w="3099" w:type="dxa"/>
            <w:vAlign w:val="center"/>
          </w:tcPr>
          <w:p w:rsidR="004D640B" w:rsidRPr="00785385" w:rsidRDefault="00DC1061" w:rsidP="00780527">
            <w:pPr>
              <w:pStyle w:val="ae"/>
              <w:ind w:firstLine="0"/>
              <w:jc w:val="center"/>
            </w:pPr>
            <w:proofErr w:type="spellStart"/>
            <w:r w:rsidRPr="00DC1061">
              <w:t>build_ue_rb_matrix</w:t>
            </w:r>
            <w:proofErr w:type="spellEnd"/>
            <w:r>
              <w:rPr>
                <w:rFonts w:hint="eastAsia"/>
              </w:rPr>
              <w:t>（）</w:t>
            </w:r>
          </w:p>
        </w:tc>
        <w:tc>
          <w:tcPr>
            <w:tcW w:w="3686" w:type="dxa"/>
            <w:vAlign w:val="center"/>
          </w:tcPr>
          <w:p w:rsidR="004D640B" w:rsidRPr="00DC1061" w:rsidRDefault="00DC1061" w:rsidP="00785385">
            <w:pPr>
              <w:pStyle w:val="ae"/>
              <w:ind w:firstLine="0"/>
              <w:jc w:val="left"/>
              <w:rPr>
                <w:rFonts w:ascii="宋体" w:hAnsi="宋体"/>
              </w:rPr>
            </w:pPr>
            <w:r>
              <w:rPr>
                <w:rFonts w:ascii="宋体" w:hAnsi="宋体" w:hint="eastAsia"/>
              </w:rPr>
              <w:t>按每个UE的带宽内的</w:t>
            </w:r>
            <w:r w:rsidR="00ED5807">
              <w:rPr>
                <w:rFonts w:ascii="宋体" w:hAnsi="宋体" w:hint="eastAsia"/>
              </w:rPr>
              <w:t>所有</w:t>
            </w:r>
            <w:proofErr w:type="spellStart"/>
            <w:r w:rsidR="00ED5807">
              <w:rPr>
                <w:rFonts w:ascii="宋体" w:hAnsi="宋体" w:hint="eastAsia"/>
              </w:rPr>
              <w:t>snr</w:t>
            </w:r>
            <w:proofErr w:type="spellEnd"/>
            <w:proofErr w:type="gramStart"/>
            <w:r w:rsidR="00ED5807">
              <w:rPr>
                <w:rFonts w:ascii="宋体" w:hAnsi="宋体" w:hint="eastAsia"/>
              </w:rPr>
              <w:t>值建立</w:t>
            </w:r>
            <w:proofErr w:type="gramEnd"/>
            <w:r w:rsidR="00ED5807">
              <w:rPr>
                <w:rFonts w:ascii="宋体" w:hAnsi="宋体" w:hint="eastAsia"/>
              </w:rPr>
              <w:t>UE-RB矩阵</w:t>
            </w:r>
          </w:p>
        </w:tc>
        <w:tc>
          <w:tcPr>
            <w:tcW w:w="1394" w:type="dxa"/>
            <w:vMerge/>
            <w:vAlign w:val="center"/>
          </w:tcPr>
          <w:p w:rsidR="004D640B" w:rsidRDefault="004D640B" w:rsidP="00780527">
            <w:pPr>
              <w:pStyle w:val="ae"/>
              <w:ind w:firstLine="0"/>
              <w:jc w:val="left"/>
              <w:rPr>
                <w:szCs w:val="21"/>
              </w:rPr>
            </w:pPr>
          </w:p>
        </w:tc>
      </w:tr>
      <w:tr w:rsidR="004D640B" w:rsidTr="004D640B">
        <w:trPr>
          <w:jc w:val="center"/>
        </w:trPr>
        <w:tc>
          <w:tcPr>
            <w:tcW w:w="3099" w:type="dxa"/>
            <w:vAlign w:val="center"/>
          </w:tcPr>
          <w:p w:rsidR="004D640B" w:rsidRPr="00785385" w:rsidRDefault="00ED5807" w:rsidP="00780527">
            <w:pPr>
              <w:pStyle w:val="ae"/>
              <w:ind w:firstLine="0"/>
              <w:jc w:val="center"/>
            </w:pPr>
            <w:proofErr w:type="spellStart"/>
            <w:r w:rsidRPr="00ED5807">
              <w:t>find_best_ue_on_rbs_segment</w:t>
            </w:r>
            <w:proofErr w:type="spellEnd"/>
            <w:r>
              <w:rPr>
                <w:rFonts w:hint="eastAsia"/>
              </w:rPr>
              <w:t>（）</w:t>
            </w:r>
          </w:p>
        </w:tc>
        <w:tc>
          <w:tcPr>
            <w:tcW w:w="3686" w:type="dxa"/>
            <w:vAlign w:val="center"/>
          </w:tcPr>
          <w:p w:rsidR="004D640B" w:rsidRDefault="00ED5807" w:rsidP="00785385">
            <w:pPr>
              <w:pStyle w:val="ae"/>
              <w:ind w:firstLine="0"/>
              <w:jc w:val="left"/>
              <w:rPr>
                <w:rFonts w:ascii="宋体" w:hAnsi="宋体"/>
              </w:rPr>
            </w:pPr>
            <w:r>
              <w:rPr>
                <w:rFonts w:ascii="宋体" w:hAnsi="宋体" w:hint="eastAsia"/>
              </w:rPr>
              <w:t>在划分质量的</w:t>
            </w:r>
            <w:proofErr w:type="gramStart"/>
            <w:r>
              <w:rPr>
                <w:rFonts w:ascii="宋体" w:hAnsi="宋体" w:hint="eastAsia"/>
              </w:rPr>
              <w:t>的</w:t>
            </w:r>
            <w:proofErr w:type="gramEnd"/>
            <w:r>
              <w:rPr>
                <w:rFonts w:ascii="宋体" w:hAnsi="宋体" w:hint="eastAsia"/>
              </w:rPr>
              <w:t>RB段内选择具有最好的信道</w:t>
            </w:r>
          </w:p>
        </w:tc>
        <w:tc>
          <w:tcPr>
            <w:tcW w:w="1394" w:type="dxa"/>
            <w:vMerge/>
            <w:vAlign w:val="center"/>
          </w:tcPr>
          <w:p w:rsidR="004D640B" w:rsidRDefault="004D640B" w:rsidP="00780527">
            <w:pPr>
              <w:pStyle w:val="ae"/>
              <w:ind w:firstLine="0"/>
              <w:jc w:val="left"/>
              <w:rPr>
                <w:szCs w:val="21"/>
              </w:rPr>
            </w:pPr>
          </w:p>
        </w:tc>
      </w:tr>
      <w:tr w:rsidR="004D640B" w:rsidTr="004D640B">
        <w:trPr>
          <w:jc w:val="center"/>
        </w:trPr>
        <w:tc>
          <w:tcPr>
            <w:tcW w:w="3099" w:type="dxa"/>
            <w:vAlign w:val="center"/>
          </w:tcPr>
          <w:p w:rsidR="004D640B" w:rsidRPr="00785385" w:rsidRDefault="001125DC" w:rsidP="00780527">
            <w:pPr>
              <w:pStyle w:val="ae"/>
              <w:ind w:firstLine="0"/>
              <w:jc w:val="center"/>
            </w:pPr>
            <w:proofErr w:type="spellStart"/>
            <w:r w:rsidRPr="001125DC">
              <w:t>rbs_final_allocate_to_ue</w:t>
            </w:r>
            <w:proofErr w:type="spellEnd"/>
            <w:r>
              <w:rPr>
                <w:rFonts w:hint="eastAsia"/>
              </w:rPr>
              <w:t>（）</w:t>
            </w:r>
          </w:p>
        </w:tc>
        <w:tc>
          <w:tcPr>
            <w:tcW w:w="3686" w:type="dxa"/>
            <w:vAlign w:val="center"/>
          </w:tcPr>
          <w:p w:rsidR="004D640B" w:rsidRDefault="0085039B" w:rsidP="00785385">
            <w:pPr>
              <w:pStyle w:val="ae"/>
              <w:ind w:firstLine="0"/>
              <w:jc w:val="left"/>
              <w:rPr>
                <w:rFonts w:ascii="宋体" w:hAnsi="宋体"/>
              </w:rPr>
            </w:pPr>
            <w:r>
              <w:rPr>
                <w:rFonts w:ascii="宋体" w:hAnsi="宋体" w:hint="eastAsia"/>
              </w:rPr>
              <w:t>根据UE的信道质量和UE的资源块长度决定UE的资源块</w:t>
            </w:r>
            <w:proofErr w:type="gramStart"/>
            <w:r>
              <w:rPr>
                <w:rFonts w:ascii="宋体" w:hAnsi="宋体" w:hint="eastAsia"/>
              </w:rPr>
              <w:t>起始值</w:t>
            </w:r>
            <w:proofErr w:type="gramEnd"/>
            <w:r>
              <w:rPr>
                <w:rFonts w:ascii="宋体" w:hAnsi="宋体" w:hint="eastAsia"/>
              </w:rPr>
              <w:t>和长度、MCS并记录到DCI0中</w:t>
            </w:r>
          </w:p>
        </w:tc>
        <w:tc>
          <w:tcPr>
            <w:tcW w:w="1394" w:type="dxa"/>
            <w:vMerge/>
            <w:vAlign w:val="center"/>
          </w:tcPr>
          <w:p w:rsidR="004D640B" w:rsidRDefault="004D640B" w:rsidP="00780527">
            <w:pPr>
              <w:pStyle w:val="ae"/>
              <w:ind w:firstLine="0"/>
              <w:jc w:val="left"/>
              <w:rPr>
                <w:szCs w:val="21"/>
              </w:rPr>
            </w:pPr>
          </w:p>
        </w:tc>
      </w:tr>
    </w:tbl>
    <w:p w:rsidR="008E1E4C" w:rsidRDefault="008E1E4C" w:rsidP="008E1E4C">
      <w:pPr>
        <w:pStyle w:val="2"/>
        <w:spacing w:line="240" w:lineRule="auto"/>
      </w:pPr>
      <w:bookmarkStart w:id="110" w:name="_Toc4189"/>
      <w:bookmarkStart w:id="111" w:name="_Toc359599720"/>
      <w:r>
        <w:rPr>
          <w:rFonts w:ascii="Times New Roman" w:eastAsia="宋体" w:hAnsi="Times New Roman"/>
        </w:rPr>
        <w:lastRenderedPageBreak/>
        <w:t>3.</w:t>
      </w:r>
      <w:r>
        <w:rPr>
          <w:rFonts w:ascii="Times New Roman" w:eastAsia="宋体" w:hAnsi="Times New Roman" w:hint="eastAsia"/>
        </w:rPr>
        <w:t>4</w:t>
      </w:r>
      <w:r>
        <w:rPr>
          <w:rFonts w:ascii="Times New Roman" w:eastAsia="宋体" w:hAnsi="Times New Roman"/>
        </w:rPr>
        <w:t xml:space="preserve"> </w:t>
      </w:r>
      <w:r>
        <w:rPr>
          <w:rFonts w:ascii="Times New Roman" w:eastAsia="宋体" w:hAnsi="宋体"/>
        </w:rPr>
        <w:t>函数调用关系</w:t>
      </w:r>
      <w:bookmarkStart w:id="112" w:name="_Toc55285810"/>
      <w:bookmarkEnd w:id="102"/>
      <w:bookmarkEnd w:id="103"/>
      <w:bookmarkEnd w:id="104"/>
      <w:bookmarkEnd w:id="105"/>
      <w:bookmarkEnd w:id="106"/>
      <w:bookmarkEnd w:id="107"/>
      <w:bookmarkEnd w:id="108"/>
      <w:bookmarkEnd w:id="109"/>
      <w:bookmarkEnd w:id="110"/>
      <w:bookmarkEnd w:id="111"/>
    </w:p>
    <w:p w:rsidR="008E1E4C" w:rsidRDefault="00B26B56" w:rsidP="008E1E4C">
      <w:pPr>
        <w:jc w:val="center"/>
        <w:rPr>
          <w:rFonts w:hAnsi="宋体"/>
        </w:rPr>
      </w:pPr>
      <w:r>
        <w:object w:dxaOrig="12018" w:dyaOrig="11196">
          <v:shape id="_x0000_i1027" type="#_x0000_t75" style="width:469.6pt;height:437.35pt" o:ole="">
            <v:imagedata r:id="rId17" o:title=""/>
          </v:shape>
          <o:OLEObject Type="Embed" ProgID="Visio.Drawing.11" ShapeID="_x0000_i1027" DrawAspect="Content" ObjectID="_1433346480" r:id="rId18"/>
        </w:object>
      </w:r>
      <w:r w:rsidR="008E1E4C">
        <w:rPr>
          <w:rFonts w:hAnsi="宋体"/>
        </w:rPr>
        <w:t>图</w:t>
      </w:r>
      <w:r w:rsidR="008E1E4C">
        <w:rPr>
          <w:rFonts w:hAnsi="宋体" w:hint="eastAsia"/>
        </w:rPr>
        <w:t>2</w:t>
      </w:r>
      <w:r w:rsidR="008E1E4C">
        <w:t xml:space="preserve"> </w:t>
      </w:r>
      <w:r w:rsidR="008E1E4C">
        <w:rPr>
          <w:rFonts w:hint="eastAsia"/>
        </w:rPr>
        <w:t>函数调用关系图</w:t>
      </w:r>
    </w:p>
    <w:p w:rsidR="008E1E4C" w:rsidRDefault="008E1E4C" w:rsidP="008E1E4C">
      <w:pPr>
        <w:pStyle w:val="ae"/>
        <w:ind w:firstLine="0"/>
        <w:sectPr w:rsidR="008E1E4C">
          <w:headerReference w:type="default" r:id="rId19"/>
          <w:footerReference w:type="default" r:id="rId20"/>
          <w:pgSz w:w="11906" w:h="16838"/>
          <w:pgMar w:top="1134" w:right="1418" w:bottom="1134" w:left="1418" w:header="851" w:footer="992" w:gutter="0"/>
          <w:cols w:space="720"/>
          <w:docGrid w:type="linesAndChars" w:linePitch="312"/>
        </w:sectPr>
      </w:pPr>
    </w:p>
    <w:p w:rsidR="008E1E4C" w:rsidRDefault="008E1E4C" w:rsidP="008E1E4C">
      <w:pPr>
        <w:pStyle w:val="1"/>
      </w:pPr>
      <w:bookmarkStart w:id="113" w:name="_Toc226453556"/>
      <w:bookmarkStart w:id="114" w:name="_Toc7515"/>
      <w:bookmarkStart w:id="115" w:name="_Toc8047"/>
      <w:bookmarkStart w:id="116" w:name="_Toc28006"/>
      <w:bookmarkStart w:id="117" w:name="_Toc20244"/>
      <w:bookmarkStart w:id="118" w:name="_Toc29611"/>
      <w:bookmarkStart w:id="119" w:name="_Toc11639"/>
      <w:bookmarkStart w:id="120" w:name="_Toc12440"/>
      <w:bookmarkStart w:id="121" w:name="_Toc32227"/>
      <w:bookmarkStart w:id="122" w:name="_Toc359599721"/>
      <w:r>
        <w:rPr>
          <w:rFonts w:hint="eastAsia"/>
        </w:rPr>
        <w:lastRenderedPageBreak/>
        <w:t>4</w:t>
      </w:r>
      <w:r>
        <w:t xml:space="preserve"> </w:t>
      </w:r>
      <w:r>
        <w:rPr>
          <w:rFonts w:hAnsi="宋体"/>
        </w:rPr>
        <w:t>数据描述</w:t>
      </w:r>
      <w:bookmarkStart w:id="123" w:name="_Toc55285811"/>
      <w:bookmarkEnd w:id="112"/>
      <w:bookmarkEnd w:id="113"/>
      <w:bookmarkEnd w:id="114"/>
      <w:bookmarkEnd w:id="115"/>
      <w:bookmarkEnd w:id="116"/>
      <w:bookmarkEnd w:id="117"/>
      <w:bookmarkEnd w:id="118"/>
      <w:bookmarkEnd w:id="119"/>
      <w:bookmarkEnd w:id="120"/>
      <w:bookmarkEnd w:id="121"/>
      <w:bookmarkEnd w:id="122"/>
    </w:p>
    <w:p w:rsidR="008E1E4C" w:rsidRDefault="008E1E4C" w:rsidP="008E1E4C">
      <w:pPr>
        <w:pStyle w:val="2"/>
        <w:spacing w:line="240" w:lineRule="auto"/>
        <w:rPr>
          <w:rFonts w:ascii="Times New Roman" w:eastAsia="宋体" w:hAnsi="宋体"/>
        </w:rPr>
      </w:pPr>
      <w:bookmarkStart w:id="124" w:name="_Toc226453557"/>
      <w:bookmarkStart w:id="125" w:name="_Toc32479"/>
      <w:bookmarkStart w:id="126" w:name="_Toc30450"/>
      <w:bookmarkStart w:id="127" w:name="_Toc2195"/>
      <w:bookmarkStart w:id="128" w:name="_Toc5183"/>
      <w:bookmarkStart w:id="129" w:name="_Toc19292"/>
      <w:bookmarkStart w:id="130" w:name="_Toc1675"/>
      <w:bookmarkStart w:id="131" w:name="_Toc22808"/>
      <w:bookmarkStart w:id="132" w:name="_Toc21423"/>
      <w:bookmarkStart w:id="133" w:name="_Toc359599722"/>
      <w:r>
        <w:rPr>
          <w:rFonts w:ascii="Times New Roman" w:eastAsia="宋体" w:hAnsi="Times New Roman" w:hint="eastAsia"/>
        </w:rPr>
        <w:t>4</w:t>
      </w:r>
      <w:r>
        <w:rPr>
          <w:rFonts w:ascii="Times New Roman" w:eastAsia="宋体" w:hAnsi="Times New Roman"/>
        </w:rPr>
        <w:t>.1</w:t>
      </w:r>
      <w:r>
        <w:rPr>
          <w:rFonts w:ascii="Times New Roman" w:eastAsia="宋体" w:hAnsi="宋体"/>
        </w:rPr>
        <w:t>数据结构说明</w:t>
      </w:r>
      <w:bookmarkEnd w:id="123"/>
      <w:bookmarkEnd w:id="124"/>
      <w:bookmarkEnd w:id="125"/>
      <w:bookmarkEnd w:id="126"/>
      <w:bookmarkEnd w:id="127"/>
      <w:bookmarkEnd w:id="128"/>
      <w:bookmarkEnd w:id="129"/>
      <w:bookmarkEnd w:id="130"/>
      <w:bookmarkEnd w:id="131"/>
      <w:bookmarkEnd w:id="132"/>
      <w:bookmarkEnd w:id="133"/>
    </w:p>
    <w:p w:rsidR="008E1E4C" w:rsidRDefault="008E1E4C" w:rsidP="008E1E4C">
      <w:pPr>
        <w:pStyle w:val="3"/>
        <w:rPr>
          <w:lang w:eastAsia="zh-CN"/>
        </w:rPr>
      </w:pPr>
      <w:bookmarkStart w:id="134" w:name="_Toc16524"/>
      <w:bookmarkStart w:id="135" w:name="_Toc29795"/>
      <w:bookmarkStart w:id="136" w:name="_Toc359599723"/>
      <w:r>
        <w:rPr>
          <w:rFonts w:hint="eastAsia"/>
          <w:lang w:val="en-US" w:eastAsia="zh-CN"/>
        </w:rPr>
        <w:t>4.1.1</w:t>
      </w:r>
      <w:bookmarkEnd w:id="134"/>
      <w:bookmarkEnd w:id="135"/>
      <w:r w:rsidR="00A406B1">
        <w:rPr>
          <w:rFonts w:hint="eastAsia"/>
          <w:lang w:val="en-US" w:eastAsia="zh-CN"/>
        </w:rPr>
        <w:t xml:space="preserve"> </w:t>
      </w:r>
      <w:r w:rsidR="00A406B1">
        <w:rPr>
          <w:rFonts w:hint="eastAsia"/>
          <w:lang w:val="en-US" w:eastAsia="zh-CN"/>
        </w:rPr>
        <w:t>调度器提供数据结构</w:t>
      </w:r>
      <w:bookmarkEnd w:id="136"/>
    </w:p>
    <w:p w:rsidR="008E1E4C" w:rsidRDefault="002736B4" w:rsidP="008E1E4C">
      <w:r>
        <w:object w:dxaOrig="15723" w:dyaOrig="7956">
          <v:shape id="_x0000_i1028" type="#_x0000_t75" style="width:452.4pt;height:228.9pt" o:ole="">
            <v:imagedata r:id="rId21" o:title=""/>
          </v:shape>
          <o:OLEObject Type="Embed" ProgID="Visio.Drawing.11" ShapeID="_x0000_i1028" DrawAspect="Content" ObjectID="_1433346481" r:id="rId22"/>
        </w:object>
      </w:r>
    </w:p>
    <w:p w:rsidR="002736B4" w:rsidRDefault="002736B4" w:rsidP="008E1E4C">
      <w:r>
        <w:object w:dxaOrig="8460" w:dyaOrig="1756">
          <v:shape id="_x0000_i1029" type="#_x0000_t75" style="width:299.8pt;height:62.35pt" o:ole="">
            <v:imagedata r:id="rId23" o:title=""/>
          </v:shape>
          <o:OLEObject Type="Embed" ProgID="Visio.Drawing.11" ShapeID="_x0000_i1029" DrawAspect="Content" ObjectID="_1433346482" r:id="rId24"/>
        </w:object>
      </w:r>
    </w:p>
    <w:p w:rsidR="002736B4" w:rsidRDefault="00764C46" w:rsidP="00764C46">
      <w:pPr>
        <w:jc w:val="center"/>
      </w:pPr>
      <w:r>
        <w:rPr>
          <w:rFonts w:hint="eastAsia"/>
        </w:rPr>
        <w:t>图、小区配置和</w:t>
      </w:r>
      <w:r>
        <w:rPr>
          <w:rFonts w:hint="eastAsia"/>
        </w:rPr>
        <w:t>UE</w:t>
      </w:r>
      <w:r>
        <w:rPr>
          <w:rFonts w:hint="eastAsia"/>
        </w:rPr>
        <w:t>配置信息</w:t>
      </w:r>
      <w:r w:rsidR="002736B4">
        <w:object w:dxaOrig="15469" w:dyaOrig="10847">
          <v:shape id="_x0000_i1030" type="#_x0000_t75" style="width:453.5pt;height:318.1pt" o:ole="">
            <v:imagedata r:id="rId25" o:title=""/>
          </v:shape>
          <o:OLEObject Type="Embed" ProgID="Visio.Drawing.11" ShapeID="_x0000_i1030" DrawAspect="Content" ObjectID="_1433346483" r:id="rId26"/>
        </w:object>
      </w:r>
      <w:r>
        <w:rPr>
          <w:rFonts w:hint="eastAsia"/>
        </w:rPr>
        <w:t>图、上行输入参数中主要结构体</w:t>
      </w:r>
    </w:p>
    <w:p w:rsidR="00AC1C35" w:rsidRDefault="00AC1C35" w:rsidP="008E1E4C">
      <w:pPr>
        <w:rPr>
          <w:sz w:val="24"/>
        </w:rPr>
      </w:pPr>
    </w:p>
    <w:p w:rsidR="008E1E4C" w:rsidRDefault="008E1E4C" w:rsidP="008E1E4C">
      <w:pPr>
        <w:pStyle w:val="3"/>
        <w:rPr>
          <w:rFonts w:eastAsia="Times New Roman"/>
          <w:sz w:val="24"/>
          <w:lang w:val="en-US"/>
        </w:rPr>
      </w:pPr>
      <w:bookmarkStart w:id="137" w:name="_Toc29807"/>
      <w:bookmarkStart w:id="138" w:name="_Toc359599724"/>
      <w:bookmarkStart w:id="139" w:name="_Toc55285812"/>
      <w:r>
        <w:rPr>
          <w:rFonts w:hint="eastAsia"/>
          <w:lang w:val="en-US" w:eastAsia="zh-CN"/>
        </w:rPr>
        <w:t xml:space="preserve">4.1.2 </w:t>
      </w:r>
      <w:bookmarkEnd w:id="137"/>
      <w:r w:rsidR="00780527">
        <w:rPr>
          <w:rFonts w:hint="eastAsia"/>
          <w:lang w:val="en-US" w:eastAsia="zh-CN"/>
        </w:rPr>
        <w:t>上行调度资源分配内部结构体</w:t>
      </w:r>
      <w:bookmarkEnd w:id="138"/>
    </w:p>
    <w:p w:rsidR="008E1E4C" w:rsidRDefault="008E1E4C" w:rsidP="008E1E4C">
      <w:pPr>
        <w:rPr>
          <w:sz w:val="24"/>
        </w:rPr>
      </w:pPr>
      <w:r>
        <w:rPr>
          <w:rFonts w:hint="eastAsia"/>
          <w:sz w:val="24"/>
        </w:rPr>
        <w:t>/*</w:t>
      </w:r>
      <w:r w:rsidR="00EA5748">
        <w:rPr>
          <w:rFonts w:hint="eastAsia"/>
        </w:rPr>
        <w:t>处理逻辑信道中涉及的中间节点</w:t>
      </w:r>
      <w:r>
        <w:rPr>
          <w:rFonts w:hint="eastAsia"/>
          <w:sz w:val="24"/>
        </w:rPr>
        <w:t>*/</w:t>
      </w:r>
    </w:p>
    <w:p w:rsidR="00AC1C35" w:rsidRPr="00AC1C35" w:rsidRDefault="00AC1C35" w:rsidP="00AC1C35">
      <w:pPr>
        <w:rPr>
          <w:rFonts w:eastAsia="Times New Roman"/>
          <w:sz w:val="24"/>
        </w:rPr>
      </w:pPr>
      <w:proofErr w:type="spellStart"/>
      <w:proofErr w:type="gramStart"/>
      <w:r w:rsidRPr="00AC1C35">
        <w:rPr>
          <w:rFonts w:eastAsia="Times New Roman"/>
          <w:sz w:val="24"/>
        </w:rPr>
        <w:t>typedef</w:t>
      </w:r>
      <w:proofErr w:type="spellEnd"/>
      <w:proofErr w:type="gramEnd"/>
      <w:r w:rsidRPr="00AC1C35">
        <w:rPr>
          <w:rFonts w:eastAsia="Times New Roman"/>
          <w:sz w:val="24"/>
        </w:rPr>
        <w:t xml:space="preserve"> </w:t>
      </w:r>
      <w:proofErr w:type="spellStart"/>
      <w:r w:rsidRPr="00AC1C35">
        <w:rPr>
          <w:rFonts w:eastAsia="Times New Roman"/>
          <w:sz w:val="24"/>
        </w:rPr>
        <w:t>struct</w:t>
      </w:r>
      <w:proofErr w:type="spellEnd"/>
      <w:r w:rsidRPr="00AC1C35">
        <w:rPr>
          <w:rFonts w:eastAsia="Times New Roman"/>
          <w:sz w:val="24"/>
        </w:rPr>
        <w:t>{</w:t>
      </w:r>
    </w:p>
    <w:p w:rsidR="00AC1C35" w:rsidRPr="00AC1C35" w:rsidRDefault="00AC1C35" w:rsidP="00AC1C35">
      <w:pPr>
        <w:rPr>
          <w:rFonts w:eastAsia="Times New Roman"/>
          <w:sz w:val="24"/>
        </w:rPr>
      </w:pPr>
      <w:r w:rsidRPr="00AC1C35">
        <w:rPr>
          <w:rFonts w:eastAsia="Times New Roman"/>
          <w:sz w:val="24"/>
        </w:rPr>
        <w:tab/>
      </w:r>
      <w:proofErr w:type="spellStart"/>
      <w:r w:rsidRPr="00AC1C35">
        <w:rPr>
          <w:rFonts w:eastAsia="Times New Roman"/>
          <w:sz w:val="24"/>
        </w:rPr>
        <w:t>NodeType</w:t>
      </w:r>
      <w:proofErr w:type="spellEnd"/>
      <w:r w:rsidRPr="00AC1C35">
        <w:rPr>
          <w:rFonts w:eastAsia="Times New Roman"/>
          <w:sz w:val="24"/>
        </w:rPr>
        <w:t xml:space="preserve"> </w:t>
      </w:r>
      <w:proofErr w:type="spellStart"/>
      <w:r w:rsidRPr="00AC1C35">
        <w:rPr>
          <w:rFonts w:eastAsia="Times New Roman"/>
          <w:sz w:val="24"/>
        </w:rPr>
        <w:t>ln</w:t>
      </w:r>
      <w:proofErr w:type="spellEnd"/>
      <w:r w:rsidRPr="00AC1C35">
        <w:rPr>
          <w:rFonts w:eastAsia="Times New Roman"/>
          <w:sz w:val="24"/>
        </w:rPr>
        <w:t>;</w:t>
      </w:r>
    </w:p>
    <w:p w:rsidR="00AC1C35" w:rsidRPr="00AC1C35" w:rsidRDefault="00AC1C35" w:rsidP="00AC1C35">
      <w:pPr>
        <w:rPr>
          <w:rFonts w:eastAsia="Times New Roman"/>
          <w:sz w:val="24"/>
        </w:rPr>
      </w:pPr>
      <w:r w:rsidRPr="00AC1C35">
        <w:rPr>
          <w:rFonts w:eastAsia="Times New Roman"/>
          <w:sz w:val="24"/>
        </w:rPr>
        <w:tab/>
        <w:t>UINT16</w:t>
      </w:r>
      <w:r w:rsidRPr="00AC1C35">
        <w:rPr>
          <w:rFonts w:eastAsia="Times New Roman"/>
          <w:sz w:val="24"/>
        </w:rPr>
        <w:tab/>
      </w:r>
      <w:proofErr w:type="spellStart"/>
      <w:r w:rsidRPr="00AC1C35">
        <w:rPr>
          <w:rFonts w:eastAsia="Times New Roman"/>
          <w:sz w:val="24"/>
        </w:rPr>
        <w:t>rnti</w:t>
      </w:r>
      <w:proofErr w:type="spellEnd"/>
      <w:r w:rsidRPr="00AC1C35">
        <w:rPr>
          <w:rFonts w:eastAsia="Times New Roman"/>
          <w:sz w:val="24"/>
        </w:rPr>
        <w:t>;</w:t>
      </w:r>
    </w:p>
    <w:p w:rsidR="00AC1C35" w:rsidRPr="00AC1C35" w:rsidRDefault="00AC1C35" w:rsidP="00AC1C35">
      <w:pPr>
        <w:rPr>
          <w:rFonts w:eastAsia="Times New Roman"/>
          <w:sz w:val="24"/>
        </w:rPr>
      </w:pPr>
      <w:r w:rsidRPr="00AC1C35">
        <w:rPr>
          <w:rFonts w:eastAsia="Times New Roman"/>
          <w:sz w:val="24"/>
        </w:rPr>
        <w:tab/>
        <w:t>INT8</w:t>
      </w:r>
      <w:r w:rsidRPr="00AC1C35">
        <w:rPr>
          <w:rFonts w:eastAsia="Times New Roman"/>
          <w:sz w:val="24"/>
        </w:rPr>
        <w:tab/>
      </w:r>
      <w:proofErr w:type="spellStart"/>
      <w:r w:rsidRPr="00AC1C35">
        <w:rPr>
          <w:rFonts w:eastAsia="Times New Roman"/>
          <w:sz w:val="24"/>
        </w:rPr>
        <w:t>snr</w:t>
      </w:r>
      <w:proofErr w:type="spellEnd"/>
      <w:r w:rsidRPr="00AC1C35">
        <w:rPr>
          <w:rFonts w:eastAsia="Times New Roman"/>
          <w:sz w:val="24"/>
        </w:rPr>
        <w:t xml:space="preserve">; /*present </w:t>
      </w:r>
      <w:proofErr w:type="spellStart"/>
      <w:r w:rsidRPr="00AC1C35">
        <w:rPr>
          <w:rFonts w:eastAsia="Times New Roman"/>
          <w:sz w:val="24"/>
        </w:rPr>
        <w:t>ave</w:t>
      </w:r>
      <w:proofErr w:type="spellEnd"/>
      <w:r w:rsidRPr="00AC1C35">
        <w:rPr>
          <w:rFonts w:eastAsia="Times New Roman"/>
          <w:sz w:val="24"/>
        </w:rPr>
        <w:t xml:space="preserve"> </w:t>
      </w:r>
      <w:proofErr w:type="spellStart"/>
      <w:r w:rsidRPr="00AC1C35">
        <w:rPr>
          <w:rFonts w:eastAsia="Times New Roman"/>
          <w:sz w:val="24"/>
        </w:rPr>
        <w:t>snr</w:t>
      </w:r>
      <w:proofErr w:type="gramStart"/>
      <w:r w:rsidRPr="00AC1C35">
        <w:rPr>
          <w:rFonts w:eastAsia="Times New Roman"/>
          <w:sz w:val="24"/>
        </w:rPr>
        <w:t>,used</w:t>
      </w:r>
      <w:proofErr w:type="spellEnd"/>
      <w:proofErr w:type="gramEnd"/>
      <w:r w:rsidRPr="00AC1C35">
        <w:rPr>
          <w:rFonts w:eastAsia="Times New Roman"/>
          <w:sz w:val="24"/>
        </w:rPr>
        <w:t xml:space="preserve"> to get the </w:t>
      </w:r>
      <w:proofErr w:type="spellStart"/>
      <w:r w:rsidRPr="00AC1C35">
        <w:rPr>
          <w:rFonts w:eastAsia="Times New Roman"/>
          <w:sz w:val="24"/>
        </w:rPr>
        <w:t>ave</w:t>
      </w:r>
      <w:proofErr w:type="spellEnd"/>
      <w:r w:rsidRPr="00AC1C35">
        <w:rPr>
          <w:rFonts w:eastAsia="Times New Roman"/>
          <w:sz w:val="24"/>
        </w:rPr>
        <w:t xml:space="preserve"> </w:t>
      </w:r>
      <w:proofErr w:type="spellStart"/>
      <w:r w:rsidRPr="00AC1C35">
        <w:rPr>
          <w:rFonts w:eastAsia="Times New Roman"/>
          <w:sz w:val="24"/>
        </w:rPr>
        <w:t>mcs</w:t>
      </w:r>
      <w:proofErr w:type="spellEnd"/>
      <w:r w:rsidRPr="00AC1C35">
        <w:rPr>
          <w:rFonts w:eastAsia="Times New Roman"/>
          <w:sz w:val="24"/>
        </w:rPr>
        <w:t xml:space="preserve"> in PF </w:t>
      </w:r>
      <w:proofErr w:type="spellStart"/>
      <w:r w:rsidRPr="00AC1C35">
        <w:rPr>
          <w:rFonts w:eastAsia="Times New Roman"/>
          <w:sz w:val="24"/>
        </w:rPr>
        <w:t>alogrithm</w:t>
      </w:r>
      <w:proofErr w:type="spellEnd"/>
      <w:r w:rsidRPr="00AC1C35">
        <w:rPr>
          <w:rFonts w:eastAsia="Times New Roman"/>
          <w:sz w:val="24"/>
        </w:rPr>
        <w:t>*/</w:t>
      </w:r>
    </w:p>
    <w:p w:rsidR="00AC1C35" w:rsidRPr="00AC1C35" w:rsidRDefault="00AC1C35" w:rsidP="00AC1C35">
      <w:pPr>
        <w:rPr>
          <w:rFonts w:eastAsia="Times New Roman"/>
          <w:sz w:val="24"/>
        </w:rPr>
      </w:pPr>
      <w:r w:rsidRPr="00AC1C35">
        <w:rPr>
          <w:rFonts w:eastAsia="Times New Roman"/>
          <w:sz w:val="24"/>
        </w:rPr>
        <w:tab/>
        <w:t>UINT16</w:t>
      </w:r>
      <w:r w:rsidRPr="00AC1C35">
        <w:rPr>
          <w:rFonts w:eastAsia="Times New Roman"/>
          <w:sz w:val="24"/>
        </w:rPr>
        <w:tab/>
      </w:r>
      <w:proofErr w:type="spellStart"/>
      <w:r w:rsidRPr="00AC1C35">
        <w:rPr>
          <w:rFonts w:eastAsia="Times New Roman"/>
          <w:sz w:val="24"/>
        </w:rPr>
        <w:t>mcs</w:t>
      </w:r>
      <w:proofErr w:type="spellEnd"/>
      <w:r w:rsidRPr="00AC1C35">
        <w:rPr>
          <w:rFonts w:eastAsia="Times New Roman"/>
          <w:sz w:val="24"/>
        </w:rPr>
        <w:t xml:space="preserve">; /*present </w:t>
      </w:r>
      <w:proofErr w:type="spellStart"/>
      <w:r w:rsidRPr="00AC1C35">
        <w:rPr>
          <w:rFonts w:eastAsia="Times New Roman"/>
          <w:sz w:val="24"/>
        </w:rPr>
        <w:t>ave</w:t>
      </w:r>
      <w:proofErr w:type="spellEnd"/>
      <w:r w:rsidRPr="00AC1C35">
        <w:rPr>
          <w:rFonts w:eastAsia="Times New Roman"/>
          <w:sz w:val="24"/>
        </w:rPr>
        <w:t xml:space="preserve"> </w:t>
      </w:r>
      <w:proofErr w:type="spellStart"/>
      <w:r w:rsidRPr="00AC1C35">
        <w:rPr>
          <w:rFonts w:eastAsia="Times New Roman"/>
          <w:sz w:val="24"/>
        </w:rPr>
        <w:t>mcs</w:t>
      </w:r>
      <w:proofErr w:type="gramStart"/>
      <w:r w:rsidRPr="00AC1C35">
        <w:rPr>
          <w:rFonts w:eastAsia="Times New Roman"/>
          <w:sz w:val="24"/>
        </w:rPr>
        <w:t>,used</w:t>
      </w:r>
      <w:proofErr w:type="spellEnd"/>
      <w:proofErr w:type="gramEnd"/>
      <w:r w:rsidRPr="00AC1C35">
        <w:rPr>
          <w:rFonts w:eastAsia="Times New Roman"/>
          <w:sz w:val="24"/>
        </w:rPr>
        <w:t xml:space="preserve"> in PF </w:t>
      </w:r>
      <w:proofErr w:type="spellStart"/>
      <w:r w:rsidRPr="00AC1C35">
        <w:rPr>
          <w:rFonts w:eastAsia="Times New Roman"/>
          <w:sz w:val="24"/>
        </w:rPr>
        <w:t>alogrithm</w:t>
      </w:r>
      <w:proofErr w:type="spellEnd"/>
      <w:r w:rsidRPr="00AC1C35">
        <w:rPr>
          <w:rFonts w:eastAsia="Times New Roman"/>
          <w:sz w:val="24"/>
        </w:rPr>
        <w:t>*/</w:t>
      </w:r>
    </w:p>
    <w:p w:rsidR="00AC1C35" w:rsidRPr="00AC1C35" w:rsidRDefault="00AC1C35" w:rsidP="00AC1C35">
      <w:pPr>
        <w:rPr>
          <w:rFonts w:eastAsia="Times New Roman"/>
          <w:sz w:val="24"/>
        </w:rPr>
      </w:pPr>
      <w:r w:rsidRPr="00AC1C35">
        <w:rPr>
          <w:rFonts w:eastAsia="Times New Roman"/>
          <w:sz w:val="24"/>
        </w:rPr>
        <w:tab/>
        <w:t>UINT8</w:t>
      </w:r>
      <w:r w:rsidRPr="00AC1C35">
        <w:rPr>
          <w:rFonts w:eastAsia="Times New Roman"/>
          <w:sz w:val="24"/>
        </w:rPr>
        <w:tab/>
      </w:r>
      <w:proofErr w:type="spellStart"/>
      <w:r w:rsidRPr="00AC1C35">
        <w:rPr>
          <w:rFonts w:eastAsia="Times New Roman"/>
          <w:sz w:val="24"/>
        </w:rPr>
        <w:t>itbs</w:t>
      </w:r>
      <w:proofErr w:type="spellEnd"/>
      <w:r w:rsidRPr="00AC1C35">
        <w:rPr>
          <w:rFonts w:eastAsia="Times New Roman"/>
          <w:sz w:val="24"/>
        </w:rPr>
        <w:t>;</w:t>
      </w:r>
    </w:p>
    <w:p w:rsidR="00AC1C35" w:rsidRPr="00AC1C35" w:rsidRDefault="00AC1C35" w:rsidP="00AC1C35">
      <w:pPr>
        <w:rPr>
          <w:rFonts w:eastAsia="Times New Roman"/>
          <w:sz w:val="24"/>
        </w:rPr>
      </w:pPr>
      <w:r w:rsidRPr="00AC1C35">
        <w:rPr>
          <w:rFonts w:eastAsia="Times New Roman"/>
          <w:sz w:val="24"/>
        </w:rPr>
        <w:tab/>
        <w:t>UINT32</w:t>
      </w:r>
      <w:r w:rsidRPr="00AC1C35">
        <w:rPr>
          <w:rFonts w:eastAsia="Times New Roman"/>
          <w:sz w:val="24"/>
        </w:rPr>
        <w:tab/>
      </w:r>
      <w:proofErr w:type="spellStart"/>
      <w:r w:rsidRPr="00AC1C35">
        <w:rPr>
          <w:rFonts w:eastAsia="Times New Roman"/>
          <w:sz w:val="24"/>
        </w:rPr>
        <w:t>past_T_time_data</w:t>
      </w:r>
      <w:proofErr w:type="spellEnd"/>
      <w:proofErr w:type="gramStart"/>
      <w:r w:rsidRPr="00AC1C35">
        <w:rPr>
          <w:rFonts w:eastAsia="Times New Roman"/>
          <w:sz w:val="24"/>
        </w:rPr>
        <w:t>;/</w:t>
      </w:r>
      <w:proofErr w:type="gramEnd"/>
      <w:r w:rsidRPr="00AC1C35">
        <w:rPr>
          <w:rFonts w:eastAsia="Times New Roman"/>
          <w:sz w:val="24"/>
        </w:rPr>
        <w:t>*the accumulated data received in WINDOWS*/</w:t>
      </w:r>
    </w:p>
    <w:p w:rsidR="00AC1C35" w:rsidRPr="00AC1C35" w:rsidRDefault="00AC1C35" w:rsidP="00AC1C35">
      <w:pPr>
        <w:rPr>
          <w:rFonts w:eastAsia="Times New Roman"/>
          <w:sz w:val="24"/>
        </w:rPr>
      </w:pPr>
      <w:r w:rsidRPr="00AC1C35">
        <w:rPr>
          <w:rFonts w:eastAsia="Times New Roman"/>
          <w:sz w:val="24"/>
        </w:rPr>
        <w:tab/>
        <w:t>UINT32</w:t>
      </w:r>
      <w:r w:rsidRPr="00AC1C35">
        <w:rPr>
          <w:rFonts w:eastAsia="Times New Roman"/>
          <w:sz w:val="24"/>
        </w:rPr>
        <w:tab/>
      </w:r>
      <w:proofErr w:type="spellStart"/>
      <w:r w:rsidRPr="00AC1C35">
        <w:rPr>
          <w:rFonts w:eastAsia="Times New Roman"/>
          <w:sz w:val="24"/>
        </w:rPr>
        <w:t>pf_priority</w:t>
      </w:r>
      <w:proofErr w:type="spellEnd"/>
      <w:r w:rsidRPr="00AC1C35">
        <w:rPr>
          <w:rFonts w:eastAsia="Times New Roman"/>
          <w:sz w:val="24"/>
        </w:rPr>
        <w:t>;</w:t>
      </w:r>
    </w:p>
    <w:p w:rsidR="00AC1C35" w:rsidRPr="00AC1C35" w:rsidRDefault="00AC1C35" w:rsidP="00AC1C35">
      <w:pPr>
        <w:rPr>
          <w:rFonts w:eastAsia="Times New Roman"/>
          <w:sz w:val="24"/>
        </w:rPr>
      </w:pPr>
      <w:r w:rsidRPr="00AC1C35">
        <w:rPr>
          <w:rFonts w:eastAsia="Times New Roman"/>
          <w:sz w:val="24"/>
        </w:rPr>
        <w:tab/>
      </w:r>
      <w:proofErr w:type="gramStart"/>
      <w:r w:rsidRPr="00AC1C35">
        <w:rPr>
          <w:rFonts w:eastAsia="Times New Roman"/>
          <w:sz w:val="24"/>
        </w:rPr>
        <w:t xml:space="preserve">UINT32  </w:t>
      </w:r>
      <w:proofErr w:type="spellStart"/>
      <w:r w:rsidRPr="00AC1C35">
        <w:rPr>
          <w:rFonts w:eastAsia="Times New Roman"/>
          <w:sz w:val="24"/>
        </w:rPr>
        <w:t>lcid</w:t>
      </w:r>
      <w:proofErr w:type="gramEnd"/>
      <w:r w:rsidRPr="00AC1C35">
        <w:rPr>
          <w:rFonts w:eastAsia="Times New Roman"/>
          <w:sz w:val="24"/>
        </w:rPr>
        <w:t>_target_data</w:t>
      </w:r>
      <w:proofErr w:type="spellEnd"/>
      <w:r w:rsidRPr="00AC1C35">
        <w:rPr>
          <w:rFonts w:eastAsia="Times New Roman"/>
          <w:sz w:val="24"/>
        </w:rPr>
        <w:t>;/*the target data in current logical channel*/</w:t>
      </w:r>
    </w:p>
    <w:p w:rsidR="00AC1C35" w:rsidRPr="00AC1C35" w:rsidRDefault="00AC1C35" w:rsidP="00AC1C35">
      <w:pPr>
        <w:rPr>
          <w:rFonts w:eastAsia="Times New Roman"/>
          <w:sz w:val="24"/>
        </w:rPr>
      </w:pPr>
      <w:r w:rsidRPr="00AC1C35">
        <w:rPr>
          <w:rFonts w:eastAsia="Times New Roman"/>
          <w:sz w:val="24"/>
        </w:rPr>
        <w:tab/>
      </w:r>
      <w:proofErr w:type="gramStart"/>
      <w:r w:rsidRPr="00AC1C35">
        <w:rPr>
          <w:rFonts w:eastAsia="Times New Roman"/>
          <w:sz w:val="24"/>
        </w:rPr>
        <w:t xml:space="preserve">UINT32  </w:t>
      </w:r>
      <w:proofErr w:type="spellStart"/>
      <w:r w:rsidRPr="00AC1C35">
        <w:rPr>
          <w:rFonts w:eastAsia="Times New Roman"/>
          <w:sz w:val="24"/>
        </w:rPr>
        <w:t>lcid</w:t>
      </w:r>
      <w:proofErr w:type="gramEnd"/>
      <w:r w:rsidRPr="00AC1C35">
        <w:rPr>
          <w:rFonts w:eastAsia="Times New Roman"/>
          <w:sz w:val="24"/>
        </w:rPr>
        <w:t>_n_prb</w:t>
      </w:r>
      <w:proofErr w:type="spellEnd"/>
      <w:r w:rsidRPr="00AC1C35">
        <w:rPr>
          <w:rFonts w:eastAsia="Times New Roman"/>
          <w:sz w:val="24"/>
        </w:rPr>
        <w:t>;/*the RBs needed to send the target data in current logical channel*/</w:t>
      </w:r>
    </w:p>
    <w:p w:rsidR="008E1E4C" w:rsidRDefault="00AC1C35" w:rsidP="00AC1C35">
      <w:pPr>
        <w:rPr>
          <w:rFonts w:eastAsiaTheme="minorEastAsia"/>
          <w:sz w:val="24"/>
        </w:rPr>
      </w:pPr>
      <w:proofErr w:type="gramStart"/>
      <w:r w:rsidRPr="00AC1C35">
        <w:rPr>
          <w:rFonts w:eastAsia="Times New Roman"/>
          <w:sz w:val="24"/>
        </w:rPr>
        <w:t>}</w:t>
      </w:r>
      <w:proofErr w:type="spellStart"/>
      <w:r w:rsidRPr="00AC1C35">
        <w:rPr>
          <w:rFonts w:eastAsia="Times New Roman"/>
          <w:sz w:val="24"/>
        </w:rPr>
        <w:t>PF</w:t>
      </w:r>
      <w:proofErr w:type="gramEnd"/>
      <w:r w:rsidRPr="00AC1C35">
        <w:rPr>
          <w:rFonts w:eastAsia="Times New Roman"/>
          <w:sz w:val="24"/>
        </w:rPr>
        <w:t>_node</w:t>
      </w:r>
      <w:proofErr w:type="spellEnd"/>
      <w:r w:rsidRPr="00AC1C35">
        <w:rPr>
          <w:rFonts w:eastAsia="Times New Roman"/>
          <w:sz w:val="24"/>
        </w:rPr>
        <w:t>;</w:t>
      </w:r>
    </w:p>
    <w:p w:rsidR="00AC1C35" w:rsidRDefault="00E44295" w:rsidP="00AC1C35">
      <w:pPr>
        <w:rPr>
          <w:rFonts w:eastAsiaTheme="minorEastAsia"/>
          <w:sz w:val="24"/>
        </w:rPr>
      </w:pPr>
      <w:r>
        <w:rPr>
          <w:rFonts w:eastAsiaTheme="minorEastAsia" w:hint="eastAsia"/>
          <w:sz w:val="24"/>
        </w:rPr>
        <w:t>对应的链表：</w:t>
      </w:r>
      <w:proofErr w:type="spellStart"/>
      <w:r w:rsidRPr="00E44295">
        <w:rPr>
          <w:rFonts w:eastAsiaTheme="minorEastAsia"/>
          <w:sz w:val="24"/>
        </w:rPr>
        <w:t>ListType</w:t>
      </w:r>
      <w:proofErr w:type="spellEnd"/>
      <w:r w:rsidRPr="00E44295">
        <w:rPr>
          <w:rFonts w:eastAsiaTheme="minorEastAsia"/>
          <w:sz w:val="24"/>
        </w:rPr>
        <w:t xml:space="preserve"> *</w:t>
      </w:r>
      <w:proofErr w:type="spellStart"/>
      <w:r w:rsidRPr="00E44295">
        <w:rPr>
          <w:rFonts w:eastAsiaTheme="minorEastAsia"/>
          <w:sz w:val="24"/>
        </w:rPr>
        <w:t>pf_mid_list</w:t>
      </w:r>
      <w:proofErr w:type="spellEnd"/>
      <w:r>
        <w:rPr>
          <w:rFonts w:eastAsiaTheme="minorEastAsia" w:hint="eastAsia"/>
          <w:sz w:val="24"/>
        </w:rPr>
        <w:t>；</w:t>
      </w:r>
    </w:p>
    <w:p w:rsidR="003C4A62" w:rsidRDefault="003C4A62" w:rsidP="00AC1C35">
      <w:pPr>
        <w:rPr>
          <w:rFonts w:eastAsiaTheme="minorEastAsia"/>
          <w:sz w:val="24"/>
        </w:rPr>
      </w:pPr>
    </w:p>
    <w:p w:rsidR="003C4A62" w:rsidRDefault="003C4A62" w:rsidP="003C4A62">
      <w:pPr>
        <w:rPr>
          <w:sz w:val="24"/>
        </w:rPr>
      </w:pPr>
      <w:r>
        <w:rPr>
          <w:rFonts w:hint="eastAsia"/>
          <w:sz w:val="24"/>
        </w:rPr>
        <w:t>/*</w:t>
      </w:r>
      <w:r>
        <w:rPr>
          <w:rFonts w:hint="eastAsia"/>
          <w:sz w:val="24"/>
        </w:rPr>
        <w:t>记录</w:t>
      </w:r>
      <w:r w:rsidR="00050FBB">
        <w:rPr>
          <w:rFonts w:hint="eastAsia"/>
          <w:sz w:val="24"/>
        </w:rPr>
        <w:t>UE</w:t>
      </w:r>
      <w:r w:rsidR="00050FBB">
        <w:rPr>
          <w:rFonts w:hint="eastAsia"/>
          <w:sz w:val="24"/>
        </w:rPr>
        <w:t>的</w:t>
      </w:r>
      <w:r>
        <w:rPr>
          <w:rFonts w:hint="eastAsia"/>
          <w:sz w:val="24"/>
        </w:rPr>
        <w:t>逻辑信道资源预分配结果</w:t>
      </w:r>
      <w:r>
        <w:rPr>
          <w:rFonts w:hint="eastAsia"/>
          <w:sz w:val="24"/>
        </w:rPr>
        <w:t>*/</w:t>
      </w:r>
    </w:p>
    <w:p w:rsidR="003C4A62" w:rsidRPr="003C4A62" w:rsidRDefault="003C4A62" w:rsidP="003C4A62">
      <w:pPr>
        <w:rPr>
          <w:rFonts w:eastAsiaTheme="minorEastAsia"/>
          <w:sz w:val="24"/>
        </w:rPr>
      </w:pPr>
      <w:proofErr w:type="spellStart"/>
      <w:proofErr w:type="gramStart"/>
      <w:r w:rsidRPr="003C4A62">
        <w:rPr>
          <w:rFonts w:eastAsiaTheme="minorEastAsia"/>
          <w:sz w:val="24"/>
        </w:rPr>
        <w:t>typedef</w:t>
      </w:r>
      <w:proofErr w:type="spellEnd"/>
      <w:proofErr w:type="gramEnd"/>
      <w:r w:rsidRPr="003C4A62">
        <w:rPr>
          <w:rFonts w:eastAsiaTheme="minorEastAsia"/>
          <w:sz w:val="24"/>
        </w:rPr>
        <w:t xml:space="preserve"> </w:t>
      </w:r>
      <w:proofErr w:type="spellStart"/>
      <w:r w:rsidRPr="003C4A62">
        <w:rPr>
          <w:rFonts w:eastAsiaTheme="minorEastAsia"/>
          <w:sz w:val="24"/>
        </w:rPr>
        <w:t>struct</w:t>
      </w:r>
      <w:proofErr w:type="spellEnd"/>
      <w:r w:rsidRPr="003C4A62">
        <w:rPr>
          <w:rFonts w:eastAsiaTheme="minorEastAsia"/>
          <w:sz w:val="24"/>
        </w:rPr>
        <w:t>{</w:t>
      </w:r>
    </w:p>
    <w:p w:rsidR="003C4A62" w:rsidRPr="003C4A62" w:rsidRDefault="003C4A62" w:rsidP="003C4A62">
      <w:pPr>
        <w:rPr>
          <w:rFonts w:eastAsiaTheme="minorEastAsia"/>
          <w:sz w:val="24"/>
        </w:rPr>
      </w:pPr>
      <w:r w:rsidRPr="003C4A62">
        <w:rPr>
          <w:rFonts w:eastAsiaTheme="minorEastAsia"/>
          <w:sz w:val="24"/>
        </w:rPr>
        <w:tab/>
        <w:t xml:space="preserve">UINT32 </w:t>
      </w:r>
      <w:proofErr w:type="spellStart"/>
      <w:r w:rsidRPr="003C4A62">
        <w:rPr>
          <w:rFonts w:eastAsiaTheme="minorEastAsia"/>
          <w:sz w:val="24"/>
        </w:rPr>
        <w:t>all_n_prb</w:t>
      </w:r>
      <w:proofErr w:type="spellEnd"/>
      <w:proofErr w:type="gramStart"/>
      <w:r w:rsidRPr="003C4A62">
        <w:rPr>
          <w:rFonts w:eastAsiaTheme="minorEastAsia"/>
          <w:sz w:val="24"/>
        </w:rPr>
        <w:t>;/</w:t>
      </w:r>
      <w:proofErr w:type="gramEnd"/>
      <w:r w:rsidRPr="003C4A62">
        <w:rPr>
          <w:rFonts w:eastAsiaTheme="minorEastAsia"/>
          <w:sz w:val="24"/>
        </w:rPr>
        <w:t xml:space="preserve">* the total RBs pre-allocated to UE in all the </w:t>
      </w:r>
      <w:proofErr w:type="spellStart"/>
      <w:r w:rsidRPr="003C4A62">
        <w:rPr>
          <w:rFonts w:eastAsiaTheme="minorEastAsia"/>
          <w:sz w:val="24"/>
        </w:rPr>
        <w:t>logicals</w:t>
      </w:r>
      <w:proofErr w:type="spellEnd"/>
      <w:r w:rsidRPr="003C4A62">
        <w:rPr>
          <w:rFonts w:eastAsiaTheme="minorEastAsia"/>
          <w:sz w:val="24"/>
        </w:rPr>
        <w:t xml:space="preserve"> for </w:t>
      </w:r>
      <w:proofErr w:type="spellStart"/>
      <w:r w:rsidRPr="003C4A62">
        <w:rPr>
          <w:rFonts w:eastAsiaTheme="minorEastAsia"/>
          <w:sz w:val="24"/>
        </w:rPr>
        <w:t>ue</w:t>
      </w:r>
      <w:proofErr w:type="spellEnd"/>
      <w:r w:rsidRPr="003C4A62">
        <w:rPr>
          <w:rFonts w:eastAsiaTheme="minorEastAsia"/>
          <w:sz w:val="24"/>
        </w:rPr>
        <w:t>*/</w:t>
      </w:r>
    </w:p>
    <w:p w:rsidR="003C4A62" w:rsidRPr="003C4A62" w:rsidRDefault="003C4A62" w:rsidP="003C4A62">
      <w:pPr>
        <w:rPr>
          <w:rFonts w:eastAsiaTheme="minorEastAsia"/>
          <w:sz w:val="24"/>
        </w:rPr>
      </w:pPr>
      <w:r w:rsidRPr="003C4A62">
        <w:rPr>
          <w:rFonts w:eastAsiaTheme="minorEastAsia"/>
          <w:sz w:val="24"/>
        </w:rPr>
        <w:tab/>
        <w:t xml:space="preserve">UINT32 </w:t>
      </w:r>
      <w:proofErr w:type="spellStart"/>
      <w:r w:rsidRPr="003C4A62">
        <w:rPr>
          <w:rFonts w:eastAsiaTheme="minorEastAsia"/>
          <w:sz w:val="24"/>
        </w:rPr>
        <w:t>lcid_n_</w:t>
      </w:r>
      <w:proofErr w:type="gramStart"/>
      <w:r w:rsidRPr="003C4A62">
        <w:rPr>
          <w:rFonts w:eastAsiaTheme="minorEastAsia"/>
          <w:sz w:val="24"/>
        </w:rPr>
        <w:t>prb</w:t>
      </w:r>
      <w:proofErr w:type="spellEnd"/>
      <w:r w:rsidRPr="003C4A62">
        <w:rPr>
          <w:rFonts w:eastAsiaTheme="minorEastAsia"/>
          <w:sz w:val="24"/>
        </w:rPr>
        <w:t>[</w:t>
      </w:r>
      <w:proofErr w:type="gramEnd"/>
      <w:r w:rsidRPr="003C4A62">
        <w:rPr>
          <w:rFonts w:eastAsiaTheme="minorEastAsia"/>
          <w:sz w:val="24"/>
        </w:rPr>
        <w:t xml:space="preserve">MAX_LC_LIST];/*the pre-allocated RBs in one logical for </w:t>
      </w:r>
      <w:proofErr w:type="spellStart"/>
      <w:r w:rsidRPr="003C4A62">
        <w:rPr>
          <w:rFonts w:eastAsiaTheme="minorEastAsia"/>
          <w:sz w:val="24"/>
        </w:rPr>
        <w:t>ue</w:t>
      </w:r>
      <w:proofErr w:type="spellEnd"/>
      <w:r w:rsidRPr="003C4A62">
        <w:rPr>
          <w:rFonts w:eastAsiaTheme="minorEastAsia"/>
          <w:sz w:val="24"/>
        </w:rPr>
        <w:t xml:space="preserve"> */</w:t>
      </w:r>
    </w:p>
    <w:p w:rsidR="003C4A62" w:rsidRDefault="003C4A62" w:rsidP="003C4A62">
      <w:pPr>
        <w:rPr>
          <w:rFonts w:eastAsiaTheme="minorEastAsia"/>
          <w:sz w:val="24"/>
        </w:rPr>
      </w:pPr>
      <w:proofErr w:type="gramStart"/>
      <w:r w:rsidRPr="003C4A62">
        <w:rPr>
          <w:rFonts w:eastAsiaTheme="minorEastAsia"/>
          <w:sz w:val="24"/>
        </w:rPr>
        <w:t>}</w:t>
      </w:r>
      <w:proofErr w:type="spellStart"/>
      <w:r w:rsidRPr="003C4A62">
        <w:rPr>
          <w:rFonts w:eastAsiaTheme="minorEastAsia"/>
          <w:sz w:val="24"/>
        </w:rPr>
        <w:t>UE</w:t>
      </w:r>
      <w:proofErr w:type="gramEnd"/>
      <w:r w:rsidRPr="003C4A62">
        <w:rPr>
          <w:rFonts w:eastAsiaTheme="minorEastAsia"/>
          <w:sz w:val="24"/>
        </w:rPr>
        <w:t>_PRB_lcid</w:t>
      </w:r>
      <w:proofErr w:type="spellEnd"/>
      <w:r w:rsidRPr="003C4A62">
        <w:rPr>
          <w:rFonts w:eastAsiaTheme="minorEastAsia"/>
          <w:sz w:val="24"/>
        </w:rPr>
        <w:t>;</w:t>
      </w:r>
    </w:p>
    <w:p w:rsidR="00050FBB" w:rsidRPr="00AC1C35" w:rsidRDefault="00050FBB" w:rsidP="003C4A62">
      <w:pPr>
        <w:rPr>
          <w:rFonts w:eastAsiaTheme="minorEastAsia"/>
          <w:sz w:val="24"/>
        </w:rPr>
      </w:pPr>
    </w:p>
    <w:p w:rsidR="00050FBB" w:rsidRDefault="00050FBB" w:rsidP="00050FBB">
      <w:pPr>
        <w:rPr>
          <w:sz w:val="24"/>
        </w:rPr>
      </w:pPr>
      <w:bookmarkStart w:id="140" w:name="_Toc13439"/>
      <w:r>
        <w:rPr>
          <w:rFonts w:hint="eastAsia"/>
          <w:sz w:val="24"/>
        </w:rPr>
        <w:lastRenderedPageBreak/>
        <w:t>/*</w:t>
      </w:r>
      <w:r>
        <w:rPr>
          <w:rFonts w:hint="eastAsia"/>
          <w:sz w:val="24"/>
        </w:rPr>
        <w:t>记录</w:t>
      </w:r>
      <w:r>
        <w:rPr>
          <w:rFonts w:hint="eastAsia"/>
          <w:sz w:val="24"/>
        </w:rPr>
        <w:t>UE</w:t>
      </w:r>
      <w:r>
        <w:rPr>
          <w:rFonts w:hint="eastAsia"/>
          <w:sz w:val="24"/>
        </w:rPr>
        <w:t>的</w:t>
      </w:r>
      <w:r>
        <w:rPr>
          <w:rFonts w:hint="eastAsia"/>
          <w:sz w:val="24"/>
        </w:rPr>
        <w:t>BSR</w:t>
      </w:r>
      <w:r>
        <w:rPr>
          <w:rFonts w:hint="eastAsia"/>
          <w:sz w:val="24"/>
        </w:rPr>
        <w:t>信息结构体</w:t>
      </w:r>
      <w:r>
        <w:rPr>
          <w:rFonts w:hint="eastAsia"/>
          <w:sz w:val="24"/>
        </w:rPr>
        <w:t>*/</w:t>
      </w:r>
    </w:p>
    <w:p w:rsidR="00050FBB" w:rsidRPr="00050FBB" w:rsidRDefault="00050FBB" w:rsidP="00050FBB">
      <w:pPr>
        <w:rPr>
          <w:rFonts w:eastAsiaTheme="minorEastAsia"/>
          <w:sz w:val="24"/>
        </w:rPr>
      </w:pPr>
      <w:proofErr w:type="spellStart"/>
      <w:proofErr w:type="gramStart"/>
      <w:r w:rsidRPr="00050FBB">
        <w:rPr>
          <w:rFonts w:eastAsiaTheme="minorEastAsia"/>
          <w:sz w:val="24"/>
        </w:rPr>
        <w:t>typedef</w:t>
      </w:r>
      <w:proofErr w:type="spellEnd"/>
      <w:proofErr w:type="gramEnd"/>
      <w:r w:rsidRPr="00050FBB">
        <w:rPr>
          <w:rFonts w:eastAsiaTheme="minorEastAsia"/>
          <w:sz w:val="24"/>
        </w:rPr>
        <w:t xml:space="preserve"> </w:t>
      </w:r>
      <w:proofErr w:type="spellStart"/>
      <w:r w:rsidRPr="00050FBB">
        <w:rPr>
          <w:rFonts w:eastAsiaTheme="minorEastAsia"/>
          <w:sz w:val="24"/>
        </w:rPr>
        <w:t>struct</w:t>
      </w:r>
      <w:proofErr w:type="spellEnd"/>
      <w:r w:rsidRPr="00050FBB">
        <w:rPr>
          <w:rFonts w:eastAsiaTheme="minorEastAsia"/>
          <w:sz w:val="24"/>
        </w:rPr>
        <w:t>{</w:t>
      </w:r>
    </w:p>
    <w:p w:rsidR="00050FBB" w:rsidRPr="00050FBB" w:rsidRDefault="00050FBB" w:rsidP="00050FBB">
      <w:pPr>
        <w:rPr>
          <w:rFonts w:eastAsiaTheme="minorEastAsia"/>
          <w:sz w:val="24"/>
        </w:rPr>
      </w:pPr>
      <w:r w:rsidRPr="00050FBB">
        <w:rPr>
          <w:rFonts w:eastAsiaTheme="minorEastAsia"/>
          <w:sz w:val="24"/>
        </w:rPr>
        <w:tab/>
        <w:t>UINT8</w:t>
      </w:r>
      <w:r w:rsidRPr="00050FBB">
        <w:rPr>
          <w:rFonts w:eastAsiaTheme="minorEastAsia"/>
          <w:sz w:val="24"/>
        </w:rPr>
        <w:tab/>
      </w:r>
      <w:proofErr w:type="spellStart"/>
      <w:proofErr w:type="gramStart"/>
      <w:r w:rsidRPr="00050FBB">
        <w:rPr>
          <w:rFonts w:eastAsiaTheme="minorEastAsia"/>
          <w:sz w:val="24"/>
        </w:rPr>
        <w:t>bsr</w:t>
      </w:r>
      <w:proofErr w:type="spellEnd"/>
      <w:r w:rsidRPr="00050FBB">
        <w:rPr>
          <w:rFonts w:eastAsiaTheme="minorEastAsia"/>
          <w:sz w:val="24"/>
        </w:rPr>
        <w:t>[</w:t>
      </w:r>
      <w:proofErr w:type="gramEnd"/>
      <w:r w:rsidRPr="00050FBB">
        <w:rPr>
          <w:rFonts w:eastAsiaTheme="minorEastAsia"/>
          <w:sz w:val="24"/>
        </w:rPr>
        <w:t>MAX_NR_LCG];</w:t>
      </w:r>
    </w:p>
    <w:p w:rsidR="00050FBB" w:rsidRPr="00050FBB" w:rsidRDefault="00050FBB" w:rsidP="00050FBB">
      <w:pPr>
        <w:rPr>
          <w:rFonts w:eastAsiaTheme="minorEastAsia"/>
          <w:sz w:val="24"/>
        </w:rPr>
      </w:pPr>
      <w:r w:rsidRPr="00050FBB">
        <w:rPr>
          <w:rFonts w:eastAsiaTheme="minorEastAsia"/>
          <w:sz w:val="24"/>
        </w:rPr>
        <w:tab/>
        <w:t>UINT32</w:t>
      </w:r>
      <w:r w:rsidRPr="00050FBB">
        <w:rPr>
          <w:rFonts w:eastAsiaTheme="minorEastAsia"/>
          <w:sz w:val="24"/>
        </w:rPr>
        <w:tab/>
      </w:r>
      <w:proofErr w:type="spellStart"/>
      <w:r w:rsidRPr="00050FBB">
        <w:rPr>
          <w:rFonts w:eastAsiaTheme="minorEastAsia"/>
          <w:sz w:val="24"/>
        </w:rPr>
        <w:t>bsr_bit_data</w:t>
      </w:r>
      <w:proofErr w:type="spellEnd"/>
      <w:r w:rsidRPr="00050FBB">
        <w:rPr>
          <w:rFonts w:eastAsiaTheme="minorEastAsia"/>
          <w:sz w:val="24"/>
        </w:rPr>
        <w:t>;</w:t>
      </w:r>
    </w:p>
    <w:p w:rsidR="00050FBB" w:rsidRPr="00050FBB" w:rsidRDefault="00050FBB" w:rsidP="00050FBB">
      <w:pPr>
        <w:rPr>
          <w:rFonts w:eastAsiaTheme="minorEastAsia"/>
          <w:sz w:val="24"/>
        </w:rPr>
      </w:pPr>
      <w:r w:rsidRPr="00050FBB">
        <w:rPr>
          <w:rFonts w:eastAsiaTheme="minorEastAsia"/>
          <w:sz w:val="24"/>
        </w:rPr>
        <w:tab/>
        <w:t>UINT32</w:t>
      </w:r>
      <w:r w:rsidRPr="00050FBB">
        <w:rPr>
          <w:rFonts w:eastAsiaTheme="minorEastAsia"/>
          <w:sz w:val="24"/>
        </w:rPr>
        <w:tab/>
      </w:r>
      <w:proofErr w:type="spellStart"/>
      <w:r w:rsidRPr="00050FBB">
        <w:rPr>
          <w:rFonts w:eastAsiaTheme="minorEastAsia"/>
          <w:sz w:val="24"/>
        </w:rPr>
        <w:t>bsr_Nprb</w:t>
      </w:r>
      <w:proofErr w:type="spellEnd"/>
      <w:r w:rsidRPr="00050FBB">
        <w:rPr>
          <w:rFonts w:eastAsiaTheme="minorEastAsia"/>
          <w:sz w:val="24"/>
        </w:rPr>
        <w:t>;</w:t>
      </w:r>
    </w:p>
    <w:p w:rsidR="003C4A62" w:rsidRPr="00050FBB" w:rsidRDefault="00050FBB" w:rsidP="00050FBB">
      <w:pPr>
        <w:rPr>
          <w:rFonts w:eastAsiaTheme="minorEastAsia"/>
          <w:sz w:val="24"/>
        </w:rPr>
      </w:pPr>
      <w:proofErr w:type="gramStart"/>
      <w:r w:rsidRPr="00050FBB">
        <w:rPr>
          <w:rFonts w:eastAsiaTheme="minorEastAsia"/>
          <w:sz w:val="24"/>
        </w:rPr>
        <w:t>}UE</w:t>
      </w:r>
      <w:proofErr w:type="gramEnd"/>
      <w:r w:rsidRPr="00050FBB">
        <w:rPr>
          <w:rFonts w:eastAsiaTheme="minorEastAsia"/>
          <w:sz w:val="24"/>
        </w:rPr>
        <w:t>_PRB_BSR;</w:t>
      </w:r>
    </w:p>
    <w:p w:rsidR="003C4A62" w:rsidRDefault="003C4A62" w:rsidP="00050FBB"/>
    <w:p w:rsidR="008E1E4C" w:rsidRDefault="008E1E4C" w:rsidP="008E1E4C">
      <w:pPr>
        <w:pStyle w:val="3"/>
        <w:rPr>
          <w:lang w:val="en-US" w:eastAsia="zh-CN"/>
        </w:rPr>
      </w:pPr>
      <w:bookmarkStart w:id="141" w:name="_Toc359599725"/>
      <w:r>
        <w:rPr>
          <w:rFonts w:hint="eastAsia"/>
          <w:lang w:val="en-US" w:eastAsia="zh-CN"/>
        </w:rPr>
        <w:t>4.1.3</w:t>
      </w:r>
      <w:r>
        <w:rPr>
          <w:rFonts w:hint="eastAsia"/>
          <w:lang w:val="en-US" w:eastAsia="zh-CN"/>
        </w:rPr>
        <w:t>上行资源分配</w:t>
      </w:r>
      <w:bookmarkEnd w:id="140"/>
      <w:r w:rsidR="00780527">
        <w:rPr>
          <w:rFonts w:hint="eastAsia"/>
          <w:lang w:val="en-US" w:eastAsia="zh-CN"/>
        </w:rPr>
        <w:t>结果</w:t>
      </w:r>
      <w:bookmarkEnd w:id="141"/>
    </w:p>
    <w:p w:rsidR="006D6919" w:rsidRDefault="006D6919" w:rsidP="006D6919">
      <w:pPr>
        <w:rPr>
          <w:sz w:val="24"/>
        </w:rPr>
      </w:pPr>
      <w:r>
        <w:rPr>
          <w:rFonts w:hint="eastAsia"/>
          <w:sz w:val="24"/>
        </w:rPr>
        <w:t>/*</w:t>
      </w:r>
      <w:r>
        <w:rPr>
          <w:rFonts w:hint="eastAsia"/>
          <w:sz w:val="24"/>
        </w:rPr>
        <w:t>上行调度结果节点</w:t>
      </w:r>
      <w:r>
        <w:rPr>
          <w:rFonts w:hint="eastAsia"/>
          <w:sz w:val="24"/>
        </w:rPr>
        <w:t>*/</w:t>
      </w:r>
    </w:p>
    <w:p w:rsidR="006D6919" w:rsidRDefault="006D6919" w:rsidP="006D6919">
      <w:pPr>
        <w:rPr>
          <w:rFonts w:eastAsia="Times New Roman"/>
          <w:sz w:val="24"/>
        </w:rPr>
      </w:pPr>
      <w:proofErr w:type="spellStart"/>
      <w:proofErr w:type="gramStart"/>
      <w:r>
        <w:rPr>
          <w:rFonts w:eastAsia="Times New Roman"/>
          <w:sz w:val="24"/>
        </w:rPr>
        <w:t>typedef</w:t>
      </w:r>
      <w:proofErr w:type="spellEnd"/>
      <w:proofErr w:type="gramEnd"/>
      <w:r>
        <w:rPr>
          <w:rFonts w:eastAsia="Times New Roman"/>
          <w:sz w:val="24"/>
        </w:rPr>
        <w:t xml:space="preserve"> </w:t>
      </w:r>
      <w:proofErr w:type="spellStart"/>
      <w:r>
        <w:rPr>
          <w:rFonts w:eastAsia="Times New Roman"/>
          <w:sz w:val="24"/>
        </w:rPr>
        <w:t>struct</w:t>
      </w:r>
      <w:proofErr w:type="spellEnd"/>
      <w:r>
        <w:rPr>
          <w:rFonts w:eastAsia="Times New Roman"/>
          <w:sz w:val="24"/>
        </w:rPr>
        <w:t xml:space="preserve"> {</w:t>
      </w:r>
    </w:p>
    <w:p w:rsidR="006D6919" w:rsidRDefault="006D6919" w:rsidP="006D6919">
      <w:pPr>
        <w:rPr>
          <w:rFonts w:eastAsia="Times New Roman"/>
          <w:sz w:val="24"/>
        </w:rPr>
      </w:pPr>
      <w:r>
        <w:rPr>
          <w:rFonts w:eastAsia="Times New Roman"/>
          <w:sz w:val="24"/>
        </w:rPr>
        <w:tab/>
      </w:r>
      <w:proofErr w:type="spellStart"/>
      <w:r>
        <w:rPr>
          <w:rFonts w:eastAsia="Times New Roman"/>
          <w:sz w:val="24"/>
        </w:rPr>
        <w:t>NodeType</w:t>
      </w:r>
      <w:proofErr w:type="spellEnd"/>
      <w:r>
        <w:rPr>
          <w:rFonts w:eastAsia="Times New Roman"/>
          <w:sz w:val="24"/>
        </w:rPr>
        <w:t xml:space="preserve"> </w:t>
      </w:r>
      <w:proofErr w:type="spellStart"/>
      <w:r>
        <w:rPr>
          <w:rFonts w:eastAsia="Times New Roman"/>
          <w:sz w:val="24"/>
        </w:rPr>
        <w:t>ln</w:t>
      </w:r>
      <w:proofErr w:type="spellEnd"/>
      <w:r>
        <w:rPr>
          <w:rFonts w:eastAsia="Times New Roman"/>
          <w:sz w:val="24"/>
        </w:rPr>
        <w:t>;</w:t>
      </w:r>
    </w:p>
    <w:p w:rsidR="006D6919" w:rsidRDefault="006D6919" w:rsidP="006D6919">
      <w:pPr>
        <w:rPr>
          <w:rFonts w:eastAsia="Times New Roman"/>
          <w:sz w:val="24"/>
        </w:rPr>
      </w:pPr>
      <w:r>
        <w:rPr>
          <w:rFonts w:eastAsia="Times New Roman"/>
          <w:sz w:val="24"/>
        </w:rPr>
        <w:tab/>
        <w:t>UINT32 size;</w:t>
      </w:r>
      <w:r>
        <w:rPr>
          <w:rFonts w:hint="eastAsia"/>
          <w:sz w:val="24"/>
        </w:rPr>
        <w:tab/>
      </w:r>
      <w:r>
        <w:rPr>
          <w:rFonts w:hint="eastAsia"/>
          <w:sz w:val="24"/>
        </w:rPr>
        <w:tab/>
      </w:r>
      <w:r>
        <w:rPr>
          <w:rFonts w:hint="eastAsia"/>
          <w:sz w:val="24"/>
        </w:rPr>
        <w:tab/>
        <w:t>/*</w:t>
      </w:r>
      <w:r>
        <w:rPr>
          <w:rFonts w:hint="eastAsia"/>
          <w:sz w:val="24"/>
        </w:rPr>
        <w:t>调度数据大小</w:t>
      </w:r>
      <w:r>
        <w:rPr>
          <w:rFonts w:hint="eastAsia"/>
          <w:sz w:val="24"/>
        </w:rPr>
        <w:t>*/</w:t>
      </w:r>
    </w:p>
    <w:p w:rsidR="006D6919" w:rsidRDefault="006D6919" w:rsidP="006D6919">
      <w:pPr>
        <w:rPr>
          <w:rFonts w:eastAsia="Times New Roman"/>
          <w:sz w:val="24"/>
        </w:rPr>
      </w:pPr>
      <w:r>
        <w:rPr>
          <w:rFonts w:eastAsia="Times New Roman"/>
          <w:sz w:val="24"/>
        </w:rPr>
        <w:tab/>
        <w:t xml:space="preserve">UINT16 </w:t>
      </w:r>
      <w:proofErr w:type="spellStart"/>
      <w:r>
        <w:rPr>
          <w:rFonts w:eastAsia="Times New Roman"/>
          <w:sz w:val="24"/>
        </w:rPr>
        <w:t>rb_start</w:t>
      </w:r>
      <w:proofErr w:type="spellEnd"/>
      <w:r>
        <w:rPr>
          <w:rFonts w:eastAsia="Times New Roman"/>
          <w:sz w:val="24"/>
        </w:rPr>
        <w:t>;</w:t>
      </w:r>
      <w:r>
        <w:rPr>
          <w:rFonts w:hint="eastAsia"/>
          <w:sz w:val="24"/>
        </w:rPr>
        <w:tab/>
      </w:r>
      <w:r>
        <w:rPr>
          <w:rFonts w:hint="eastAsia"/>
          <w:sz w:val="24"/>
        </w:rPr>
        <w:tab/>
      </w:r>
      <w:r>
        <w:rPr>
          <w:rFonts w:hint="eastAsia"/>
          <w:sz w:val="24"/>
        </w:rPr>
        <w:tab/>
        <w:t>/*RV</w:t>
      </w:r>
      <w:r>
        <w:rPr>
          <w:rFonts w:hint="eastAsia"/>
          <w:sz w:val="24"/>
        </w:rPr>
        <w:t>起始位置</w:t>
      </w:r>
      <w:r>
        <w:rPr>
          <w:rFonts w:hint="eastAsia"/>
          <w:sz w:val="24"/>
        </w:rPr>
        <w:t>*/</w:t>
      </w:r>
    </w:p>
    <w:p w:rsidR="006D6919" w:rsidRDefault="006D6919" w:rsidP="006D6919">
      <w:pPr>
        <w:rPr>
          <w:rFonts w:eastAsia="Times New Roman"/>
          <w:sz w:val="24"/>
        </w:rPr>
      </w:pPr>
      <w:r>
        <w:rPr>
          <w:rFonts w:eastAsia="Times New Roman"/>
          <w:sz w:val="24"/>
        </w:rPr>
        <w:tab/>
        <w:t xml:space="preserve">UINT16 </w:t>
      </w:r>
      <w:proofErr w:type="spellStart"/>
      <w:r>
        <w:rPr>
          <w:rFonts w:eastAsia="Times New Roman"/>
          <w:sz w:val="24"/>
        </w:rPr>
        <w:t>rb_len</w:t>
      </w:r>
      <w:proofErr w:type="spellEnd"/>
      <w:r>
        <w:rPr>
          <w:rFonts w:eastAsia="Times New Roman"/>
          <w:sz w:val="24"/>
        </w:rPr>
        <w:t>;</w:t>
      </w:r>
      <w:r>
        <w:rPr>
          <w:rFonts w:hint="eastAsia"/>
          <w:sz w:val="24"/>
        </w:rPr>
        <w:tab/>
      </w:r>
      <w:r>
        <w:rPr>
          <w:rFonts w:hint="eastAsia"/>
          <w:sz w:val="24"/>
        </w:rPr>
        <w:tab/>
      </w:r>
      <w:r>
        <w:rPr>
          <w:rFonts w:hint="eastAsia"/>
          <w:sz w:val="24"/>
        </w:rPr>
        <w:tab/>
        <w:t>/*RB</w:t>
      </w:r>
      <w:r>
        <w:rPr>
          <w:rFonts w:hint="eastAsia"/>
          <w:sz w:val="24"/>
        </w:rPr>
        <w:t>个数</w:t>
      </w:r>
      <w:r>
        <w:rPr>
          <w:rFonts w:hint="eastAsia"/>
          <w:sz w:val="24"/>
        </w:rPr>
        <w:t>*/</w:t>
      </w:r>
    </w:p>
    <w:p w:rsidR="006D6919" w:rsidRDefault="006D6919" w:rsidP="006D6919">
      <w:pPr>
        <w:rPr>
          <w:rFonts w:eastAsia="Times New Roman"/>
          <w:sz w:val="24"/>
        </w:rPr>
      </w:pPr>
      <w:r>
        <w:rPr>
          <w:rFonts w:eastAsia="Times New Roman"/>
          <w:sz w:val="24"/>
        </w:rPr>
        <w:tab/>
        <w:t xml:space="preserve">UINT16 </w:t>
      </w:r>
      <w:proofErr w:type="spellStart"/>
      <w:r>
        <w:rPr>
          <w:rFonts w:eastAsia="Times New Roman"/>
          <w:sz w:val="24"/>
        </w:rPr>
        <w:t>rnti</w:t>
      </w:r>
      <w:proofErr w:type="spellEnd"/>
      <w:r>
        <w:rPr>
          <w:rFonts w:eastAsia="Times New Roman"/>
          <w:sz w:val="24"/>
        </w:rPr>
        <w:t>;</w:t>
      </w:r>
      <w:r>
        <w:rPr>
          <w:rFonts w:hint="eastAsia"/>
          <w:sz w:val="24"/>
        </w:rPr>
        <w:tab/>
      </w:r>
      <w:r>
        <w:rPr>
          <w:rFonts w:hint="eastAsia"/>
          <w:sz w:val="24"/>
        </w:rPr>
        <w:tab/>
      </w:r>
      <w:r>
        <w:rPr>
          <w:rFonts w:hint="eastAsia"/>
          <w:sz w:val="24"/>
        </w:rPr>
        <w:tab/>
        <w:t>/*RNTI</w:t>
      </w:r>
      <w:r>
        <w:rPr>
          <w:rFonts w:hint="eastAsia"/>
          <w:sz w:val="24"/>
        </w:rPr>
        <w:t>值</w:t>
      </w:r>
      <w:r>
        <w:rPr>
          <w:rFonts w:hint="eastAsia"/>
          <w:sz w:val="24"/>
        </w:rPr>
        <w:t>*/</w:t>
      </w:r>
    </w:p>
    <w:p w:rsidR="006D6919" w:rsidRDefault="006D6919" w:rsidP="006D6919">
      <w:pPr>
        <w:rPr>
          <w:rFonts w:eastAsia="Times New Roman"/>
          <w:sz w:val="24"/>
        </w:rPr>
      </w:pPr>
      <w:r>
        <w:rPr>
          <w:rFonts w:eastAsia="Times New Roman"/>
          <w:sz w:val="24"/>
        </w:rPr>
        <w:tab/>
        <w:t xml:space="preserve">UINT8 </w:t>
      </w:r>
      <w:proofErr w:type="spellStart"/>
      <w:r>
        <w:rPr>
          <w:rFonts w:eastAsia="Times New Roman"/>
          <w:sz w:val="24"/>
        </w:rPr>
        <w:t>mcs</w:t>
      </w:r>
      <w:proofErr w:type="spellEnd"/>
      <w:r>
        <w:rPr>
          <w:rFonts w:eastAsia="Times New Roman"/>
          <w:sz w:val="24"/>
        </w:rPr>
        <w:t>;</w:t>
      </w:r>
      <w:r>
        <w:rPr>
          <w:rFonts w:hint="eastAsia"/>
          <w:sz w:val="24"/>
        </w:rPr>
        <w:tab/>
      </w:r>
      <w:r>
        <w:rPr>
          <w:rFonts w:hint="eastAsia"/>
          <w:sz w:val="24"/>
        </w:rPr>
        <w:tab/>
      </w:r>
      <w:r>
        <w:rPr>
          <w:rFonts w:hint="eastAsia"/>
          <w:sz w:val="24"/>
        </w:rPr>
        <w:tab/>
      </w:r>
      <w:r>
        <w:rPr>
          <w:rFonts w:hint="eastAsia"/>
          <w:sz w:val="24"/>
        </w:rPr>
        <w:tab/>
        <w:t>/*MCS</w:t>
      </w:r>
      <w:r>
        <w:rPr>
          <w:rFonts w:hint="eastAsia"/>
          <w:sz w:val="24"/>
        </w:rPr>
        <w:t>值</w:t>
      </w:r>
      <w:r>
        <w:rPr>
          <w:rFonts w:hint="eastAsia"/>
          <w:sz w:val="24"/>
        </w:rPr>
        <w:t>*/</w:t>
      </w:r>
    </w:p>
    <w:p w:rsidR="006D6919" w:rsidRDefault="006D6919" w:rsidP="006D6919">
      <w:pPr>
        <w:rPr>
          <w:rFonts w:eastAsia="Times New Roman"/>
          <w:sz w:val="24"/>
        </w:rPr>
      </w:pPr>
      <w:r>
        <w:rPr>
          <w:rFonts w:eastAsia="Times New Roman"/>
          <w:sz w:val="24"/>
        </w:rPr>
        <w:tab/>
        <w:t xml:space="preserve">UINT8 </w:t>
      </w:r>
      <w:proofErr w:type="spellStart"/>
      <w:r>
        <w:rPr>
          <w:rFonts w:eastAsia="Times New Roman"/>
          <w:sz w:val="24"/>
        </w:rPr>
        <w:t>ndi</w:t>
      </w:r>
      <w:proofErr w:type="spellEnd"/>
      <w:r>
        <w:rPr>
          <w:rFonts w:eastAsia="Times New Roman"/>
          <w:sz w:val="24"/>
        </w:rPr>
        <w:t>;</w:t>
      </w:r>
      <w:r>
        <w:rPr>
          <w:rFonts w:hint="eastAsia"/>
          <w:sz w:val="24"/>
        </w:rPr>
        <w:tab/>
      </w:r>
      <w:r>
        <w:rPr>
          <w:rFonts w:hint="eastAsia"/>
          <w:sz w:val="24"/>
        </w:rPr>
        <w:tab/>
      </w:r>
      <w:r>
        <w:rPr>
          <w:rFonts w:hint="eastAsia"/>
          <w:sz w:val="24"/>
        </w:rPr>
        <w:tab/>
      </w:r>
      <w:r>
        <w:rPr>
          <w:rFonts w:hint="eastAsia"/>
          <w:sz w:val="24"/>
        </w:rPr>
        <w:tab/>
        <w:t>/*NDI</w:t>
      </w:r>
      <w:r>
        <w:rPr>
          <w:rFonts w:hint="eastAsia"/>
          <w:sz w:val="24"/>
        </w:rPr>
        <w:t>值</w:t>
      </w:r>
      <w:r>
        <w:rPr>
          <w:rFonts w:hint="eastAsia"/>
          <w:sz w:val="24"/>
        </w:rPr>
        <w:t>*/</w:t>
      </w:r>
    </w:p>
    <w:p w:rsidR="006D6919" w:rsidRDefault="006D6919" w:rsidP="006D6919">
      <w:pPr>
        <w:rPr>
          <w:rFonts w:eastAsia="Times New Roman"/>
          <w:sz w:val="24"/>
        </w:rPr>
      </w:pPr>
      <w:r>
        <w:rPr>
          <w:rFonts w:eastAsia="Times New Roman"/>
          <w:sz w:val="24"/>
        </w:rPr>
        <w:tab/>
        <w:t xml:space="preserve">UINT8 </w:t>
      </w:r>
      <w:proofErr w:type="spellStart"/>
      <w:r>
        <w:rPr>
          <w:rFonts w:eastAsia="Times New Roman"/>
          <w:sz w:val="24"/>
        </w:rPr>
        <w:t>rv</w:t>
      </w:r>
      <w:proofErr w:type="spellEnd"/>
      <w:r>
        <w:rPr>
          <w:rFonts w:eastAsia="Times New Roman"/>
          <w:sz w:val="24"/>
        </w:rPr>
        <w:t>;</w:t>
      </w:r>
      <w:r>
        <w:rPr>
          <w:rFonts w:hint="eastAsia"/>
          <w:sz w:val="24"/>
        </w:rPr>
        <w:tab/>
      </w:r>
      <w:r>
        <w:rPr>
          <w:rFonts w:hint="eastAsia"/>
          <w:sz w:val="24"/>
        </w:rPr>
        <w:tab/>
      </w:r>
      <w:r>
        <w:rPr>
          <w:rFonts w:hint="eastAsia"/>
          <w:sz w:val="24"/>
        </w:rPr>
        <w:tab/>
      </w:r>
      <w:r>
        <w:rPr>
          <w:rFonts w:hint="eastAsia"/>
          <w:sz w:val="24"/>
        </w:rPr>
        <w:tab/>
        <w:t>/*RV</w:t>
      </w:r>
      <w:r>
        <w:rPr>
          <w:rFonts w:hint="eastAsia"/>
          <w:sz w:val="24"/>
        </w:rPr>
        <w:t>值</w:t>
      </w:r>
      <w:r>
        <w:rPr>
          <w:rFonts w:hint="eastAsia"/>
          <w:sz w:val="24"/>
        </w:rPr>
        <w:t>*/</w:t>
      </w:r>
    </w:p>
    <w:p w:rsidR="006D6919" w:rsidRDefault="006D6919" w:rsidP="006D6919">
      <w:pPr>
        <w:rPr>
          <w:rFonts w:eastAsia="Times New Roman"/>
          <w:sz w:val="24"/>
        </w:rPr>
      </w:pPr>
      <w:r>
        <w:rPr>
          <w:rFonts w:eastAsia="Times New Roman"/>
          <w:sz w:val="24"/>
        </w:rPr>
        <w:t xml:space="preserve">} </w:t>
      </w:r>
      <w:proofErr w:type="spellStart"/>
      <w:r>
        <w:rPr>
          <w:rFonts w:eastAsia="Times New Roman"/>
          <w:sz w:val="24"/>
        </w:rPr>
        <w:t>UlSchedResultNode</w:t>
      </w:r>
      <w:proofErr w:type="spellEnd"/>
      <w:r>
        <w:rPr>
          <w:rFonts w:eastAsia="Times New Roman"/>
          <w:sz w:val="24"/>
        </w:rPr>
        <w:t>;</w:t>
      </w:r>
    </w:p>
    <w:p w:rsidR="006D6919" w:rsidRDefault="006D6919" w:rsidP="006D6919">
      <w:pPr>
        <w:rPr>
          <w:rFonts w:eastAsia="Times New Roman"/>
          <w:sz w:val="24"/>
        </w:rPr>
      </w:pPr>
    </w:p>
    <w:p w:rsidR="006D6919" w:rsidRDefault="006D6919" w:rsidP="006D6919">
      <w:pPr>
        <w:rPr>
          <w:rFonts w:eastAsia="Times New Roman"/>
          <w:sz w:val="24"/>
        </w:rPr>
      </w:pPr>
      <w:r>
        <w:rPr>
          <w:rFonts w:hint="eastAsia"/>
          <w:sz w:val="24"/>
        </w:rPr>
        <w:t>/*</w:t>
      </w:r>
      <w:r>
        <w:rPr>
          <w:rFonts w:hint="eastAsia"/>
          <w:sz w:val="24"/>
        </w:rPr>
        <w:t>上行调度结果链表</w:t>
      </w:r>
      <w:r>
        <w:rPr>
          <w:rFonts w:hint="eastAsia"/>
          <w:sz w:val="24"/>
        </w:rPr>
        <w:t>*/</w:t>
      </w:r>
    </w:p>
    <w:p w:rsidR="006D6919" w:rsidRDefault="006D6919" w:rsidP="006D6919">
      <w:pPr>
        <w:rPr>
          <w:rFonts w:eastAsia="Times New Roman"/>
          <w:sz w:val="24"/>
        </w:rPr>
      </w:pPr>
      <w:proofErr w:type="spellStart"/>
      <w:proofErr w:type="gramStart"/>
      <w:r>
        <w:rPr>
          <w:rFonts w:eastAsia="Times New Roman"/>
          <w:sz w:val="24"/>
        </w:rPr>
        <w:t>typedef</w:t>
      </w:r>
      <w:proofErr w:type="spellEnd"/>
      <w:proofErr w:type="gramEnd"/>
      <w:r>
        <w:rPr>
          <w:rFonts w:eastAsia="Times New Roman"/>
          <w:sz w:val="24"/>
        </w:rPr>
        <w:t xml:space="preserve"> </w:t>
      </w:r>
      <w:proofErr w:type="spellStart"/>
      <w:r>
        <w:rPr>
          <w:rFonts w:eastAsia="Times New Roman"/>
          <w:sz w:val="24"/>
        </w:rPr>
        <w:t>ListType</w:t>
      </w:r>
      <w:proofErr w:type="spellEnd"/>
      <w:r>
        <w:rPr>
          <w:rFonts w:eastAsia="Times New Roman"/>
          <w:sz w:val="24"/>
        </w:rPr>
        <w:t xml:space="preserve"> </w:t>
      </w:r>
      <w:proofErr w:type="spellStart"/>
      <w:r>
        <w:rPr>
          <w:rFonts w:eastAsia="Times New Roman"/>
          <w:sz w:val="24"/>
        </w:rPr>
        <w:t>UlSchedResultLst</w:t>
      </w:r>
      <w:proofErr w:type="spellEnd"/>
      <w:r>
        <w:rPr>
          <w:rFonts w:eastAsia="Times New Roman"/>
          <w:sz w:val="24"/>
        </w:rPr>
        <w:t>;</w:t>
      </w:r>
    </w:p>
    <w:p w:rsidR="006D6919" w:rsidRDefault="006D6919" w:rsidP="008E1E4C">
      <w:pPr>
        <w:pStyle w:val="a0"/>
      </w:pPr>
    </w:p>
    <w:p w:rsidR="008E1E4C" w:rsidRDefault="008E1E4C" w:rsidP="008E1E4C">
      <w:pPr>
        <w:pStyle w:val="2"/>
        <w:spacing w:line="240" w:lineRule="auto"/>
        <w:rPr>
          <w:rFonts w:ascii="Times New Roman" w:eastAsia="宋体" w:hAnsi="Times New Roman"/>
        </w:rPr>
      </w:pPr>
      <w:bookmarkStart w:id="142" w:name="_Toc226453558"/>
      <w:bookmarkStart w:id="143" w:name="_Toc24698"/>
      <w:bookmarkStart w:id="144" w:name="_Toc26409"/>
      <w:bookmarkStart w:id="145" w:name="_Toc8920"/>
      <w:bookmarkStart w:id="146" w:name="_Toc14466"/>
      <w:bookmarkStart w:id="147" w:name="_Toc16323"/>
      <w:bookmarkStart w:id="148" w:name="_Toc12354"/>
      <w:bookmarkStart w:id="149" w:name="_Toc23497"/>
      <w:bookmarkStart w:id="150" w:name="_Toc16297"/>
      <w:bookmarkStart w:id="151" w:name="_Toc359599726"/>
      <w:r>
        <w:rPr>
          <w:rFonts w:ascii="Times New Roman" w:eastAsia="宋体" w:hAnsi="Times New Roman" w:hint="eastAsia"/>
        </w:rPr>
        <w:t>4</w:t>
      </w:r>
      <w:r>
        <w:rPr>
          <w:rFonts w:ascii="Times New Roman" w:eastAsia="宋体" w:hAnsi="Times New Roman"/>
        </w:rPr>
        <w:t>.2</w:t>
      </w:r>
      <w:r>
        <w:rPr>
          <w:rFonts w:ascii="Times New Roman" w:eastAsia="宋体" w:hAnsi="宋体"/>
        </w:rPr>
        <w:t>全局变量</w:t>
      </w:r>
      <w:r w:rsidR="00F46B48">
        <w:rPr>
          <w:rFonts w:ascii="Times New Roman" w:eastAsia="宋体" w:hAnsi="宋体" w:hint="eastAsia"/>
        </w:rPr>
        <w:t>（宏、常量）</w:t>
      </w:r>
      <w:r>
        <w:rPr>
          <w:rFonts w:ascii="Times New Roman" w:eastAsia="宋体" w:hAnsi="宋体"/>
        </w:rPr>
        <w:t>说明</w:t>
      </w:r>
      <w:bookmarkEnd w:id="139"/>
      <w:bookmarkEnd w:id="142"/>
      <w:bookmarkEnd w:id="143"/>
      <w:bookmarkEnd w:id="144"/>
      <w:bookmarkEnd w:id="145"/>
      <w:bookmarkEnd w:id="146"/>
      <w:bookmarkEnd w:id="147"/>
      <w:bookmarkEnd w:id="148"/>
      <w:bookmarkEnd w:id="149"/>
      <w:bookmarkEnd w:id="150"/>
      <w:bookmarkEnd w:id="151"/>
    </w:p>
    <w:p w:rsidR="00320DA1" w:rsidRPr="00D324AC" w:rsidRDefault="00320DA1" w:rsidP="00D324AC">
      <w:pPr>
        <w:pStyle w:val="af0"/>
        <w:numPr>
          <w:ilvl w:val="0"/>
          <w:numId w:val="9"/>
        </w:numPr>
        <w:ind w:firstLineChars="0"/>
        <w:rPr>
          <w:sz w:val="24"/>
        </w:rPr>
      </w:pPr>
      <w:bookmarkStart w:id="152" w:name="_Toc55285813"/>
      <w:bookmarkStart w:id="153" w:name="_Toc226453559"/>
      <w:bookmarkStart w:id="154" w:name="_Toc7850"/>
      <w:bookmarkStart w:id="155" w:name="_Toc25489"/>
      <w:bookmarkStart w:id="156" w:name="_Toc13268"/>
      <w:bookmarkStart w:id="157" w:name="_Toc6868"/>
      <w:bookmarkStart w:id="158" w:name="_Toc9131"/>
      <w:bookmarkStart w:id="159" w:name="_Toc17579"/>
      <w:bookmarkStart w:id="160" w:name="_Toc30710"/>
      <w:bookmarkStart w:id="161" w:name="_Toc22605"/>
      <w:r w:rsidRPr="00D324AC">
        <w:rPr>
          <w:rFonts w:hint="eastAsia"/>
          <w:sz w:val="24"/>
        </w:rPr>
        <w:t>宏定义</w:t>
      </w:r>
    </w:p>
    <w:p w:rsidR="00320DA1" w:rsidRPr="00320DA1" w:rsidRDefault="00320DA1" w:rsidP="00320DA1">
      <w:pPr>
        <w:rPr>
          <w:sz w:val="24"/>
        </w:rPr>
      </w:pPr>
      <w:r w:rsidRPr="00320DA1">
        <w:rPr>
          <w:sz w:val="24"/>
        </w:rPr>
        <w:t>#define WINDOWS 10</w:t>
      </w:r>
      <w:r>
        <w:rPr>
          <w:rFonts w:hint="eastAsia"/>
          <w:sz w:val="24"/>
        </w:rPr>
        <w:t xml:space="preserve"> </w:t>
      </w:r>
      <w:r w:rsidRPr="00320DA1">
        <w:rPr>
          <w:sz w:val="24"/>
        </w:rPr>
        <w:t xml:space="preserve"> /*</w:t>
      </w:r>
      <w:r>
        <w:rPr>
          <w:rFonts w:hint="eastAsia"/>
          <w:sz w:val="24"/>
        </w:rPr>
        <w:t>设置一个系统帧（</w:t>
      </w:r>
      <w:r>
        <w:rPr>
          <w:rFonts w:hint="eastAsia"/>
          <w:sz w:val="24"/>
        </w:rPr>
        <w:t>10</w:t>
      </w:r>
      <w:r>
        <w:rPr>
          <w:rFonts w:hint="eastAsia"/>
          <w:sz w:val="24"/>
        </w:rPr>
        <w:t>个子帧）为一个时间窗</w:t>
      </w:r>
      <w:r w:rsidRPr="00320DA1">
        <w:rPr>
          <w:sz w:val="24"/>
        </w:rPr>
        <w:t>*/</w:t>
      </w:r>
    </w:p>
    <w:p w:rsidR="00320DA1" w:rsidRPr="00320DA1" w:rsidRDefault="00320DA1" w:rsidP="00320DA1">
      <w:pPr>
        <w:rPr>
          <w:sz w:val="24"/>
        </w:rPr>
      </w:pPr>
      <w:r w:rsidRPr="00320DA1">
        <w:rPr>
          <w:sz w:val="24"/>
        </w:rPr>
        <w:t xml:space="preserve">#define RNTIMIN 61 </w:t>
      </w:r>
      <w:r>
        <w:rPr>
          <w:rFonts w:hint="eastAsia"/>
          <w:sz w:val="24"/>
        </w:rPr>
        <w:t xml:space="preserve">  </w:t>
      </w:r>
      <w:r w:rsidRPr="00320DA1">
        <w:rPr>
          <w:sz w:val="24"/>
        </w:rPr>
        <w:t>/*</w:t>
      </w:r>
      <w:r>
        <w:rPr>
          <w:rFonts w:hint="eastAsia"/>
          <w:sz w:val="24"/>
        </w:rPr>
        <w:t>RNTI</w:t>
      </w:r>
      <w:r>
        <w:rPr>
          <w:rFonts w:hint="eastAsia"/>
          <w:sz w:val="24"/>
        </w:rPr>
        <w:t>的最小值</w:t>
      </w:r>
      <w:r w:rsidRPr="00320DA1">
        <w:rPr>
          <w:sz w:val="24"/>
        </w:rPr>
        <w:t>*/</w:t>
      </w:r>
    </w:p>
    <w:p w:rsidR="00320DA1" w:rsidRPr="00320DA1" w:rsidRDefault="00320DA1" w:rsidP="00320DA1">
      <w:pPr>
        <w:ind w:left="3120" w:hangingChars="1300" w:hanging="3120"/>
        <w:rPr>
          <w:sz w:val="24"/>
        </w:rPr>
      </w:pPr>
      <w:r w:rsidRPr="00320DA1">
        <w:rPr>
          <w:sz w:val="24"/>
        </w:rPr>
        <w:t xml:space="preserve">#define MCSEXPEND 100 </w:t>
      </w:r>
      <w:r>
        <w:rPr>
          <w:rFonts w:hint="eastAsia"/>
          <w:sz w:val="24"/>
        </w:rPr>
        <w:t xml:space="preserve"> </w:t>
      </w:r>
      <w:r w:rsidRPr="00320DA1">
        <w:rPr>
          <w:sz w:val="24"/>
        </w:rPr>
        <w:t>/*</w:t>
      </w:r>
      <w:r>
        <w:rPr>
          <w:rFonts w:hint="eastAsia"/>
          <w:sz w:val="24"/>
        </w:rPr>
        <w:t>MCS</w:t>
      </w:r>
      <w:r>
        <w:rPr>
          <w:rFonts w:hint="eastAsia"/>
          <w:sz w:val="24"/>
        </w:rPr>
        <w:t>的扩展倍数防止计算优先级</w:t>
      </w:r>
      <w:proofErr w:type="gramStart"/>
      <w:r>
        <w:rPr>
          <w:rFonts w:hint="eastAsia"/>
          <w:sz w:val="24"/>
        </w:rPr>
        <w:t>时分子</w:t>
      </w:r>
      <w:proofErr w:type="gramEnd"/>
      <w:r>
        <w:rPr>
          <w:rFonts w:hint="eastAsia"/>
          <w:sz w:val="24"/>
        </w:rPr>
        <w:t>MCS</w:t>
      </w:r>
      <w:r>
        <w:rPr>
          <w:rFonts w:hint="eastAsia"/>
          <w:sz w:val="24"/>
        </w:rPr>
        <w:t>值（</w:t>
      </w:r>
      <w:r>
        <w:rPr>
          <w:rFonts w:hint="eastAsia"/>
          <w:sz w:val="24"/>
        </w:rPr>
        <w:t>0</w:t>
      </w:r>
      <w:r>
        <w:rPr>
          <w:rFonts w:hint="eastAsia"/>
          <w:sz w:val="24"/>
        </w:rPr>
        <w:t>～</w:t>
      </w:r>
      <w:r>
        <w:rPr>
          <w:rFonts w:hint="eastAsia"/>
          <w:sz w:val="24"/>
        </w:rPr>
        <w:t>28</w:t>
      </w:r>
      <w:r>
        <w:rPr>
          <w:rFonts w:hint="eastAsia"/>
          <w:sz w:val="24"/>
        </w:rPr>
        <w:t>）过小导致用户的优先级为</w:t>
      </w:r>
      <w:r>
        <w:rPr>
          <w:rFonts w:hint="eastAsia"/>
          <w:sz w:val="24"/>
        </w:rPr>
        <w:t>0</w:t>
      </w:r>
      <w:r w:rsidRPr="00320DA1">
        <w:rPr>
          <w:sz w:val="24"/>
        </w:rPr>
        <w:t>*/</w:t>
      </w:r>
    </w:p>
    <w:p w:rsidR="00320DA1" w:rsidRPr="00D324AC" w:rsidRDefault="00320DA1" w:rsidP="00D324AC">
      <w:pPr>
        <w:pStyle w:val="af0"/>
        <w:numPr>
          <w:ilvl w:val="0"/>
          <w:numId w:val="9"/>
        </w:numPr>
        <w:ind w:firstLineChars="0"/>
        <w:rPr>
          <w:sz w:val="24"/>
        </w:rPr>
      </w:pPr>
      <w:r w:rsidRPr="00D324AC">
        <w:rPr>
          <w:rFonts w:hint="eastAsia"/>
          <w:sz w:val="24"/>
        </w:rPr>
        <w:t>全局变量</w:t>
      </w:r>
    </w:p>
    <w:p w:rsidR="00320DA1" w:rsidRDefault="00320DA1" w:rsidP="00320DA1">
      <w:pPr>
        <w:rPr>
          <w:sz w:val="24"/>
        </w:rPr>
      </w:pPr>
      <w:r w:rsidRPr="00320DA1">
        <w:rPr>
          <w:sz w:val="24"/>
        </w:rPr>
        <w:t xml:space="preserve">UINT16 </w:t>
      </w:r>
      <w:proofErr w:type="spellStart"/>
      <w:r w:rsidRPr="00320DA1">
        <w:rPr>
          <w:sz w:val="24"/>
        </w:rPr>
        <w:t>g_window_</w:t>
      </w:r>
      <w:proofErr w:type="gramStart"/>
      <w:r w:rsidRPr="00320DA1">
        <w:rPr>
          <w:sz w:val="24"/>
        </w:rPr>
        <w:t>data</w:t>
      </w:r>
      <w:proofErr w:type="spellEnd"/>
      <w:r w:rsidRPr="00320DA1">
        <w:rPr>
          <w:sz w:val="24"/>
        </w:rPr>
        <w:t>[</w:t>
      </w:r>
      <w:proofErr w:type="gramEnd"/>
      <w:r w:rsidRPr="00320DA1">
        <w:rPr>
          <w:sz w:val="24"/>
        </w:rPr>
        <w:t>MAX_UE][MAX_LC_LIST][WINDOWS];</w:t>
      </w:r>
    </w:p>
    <w:p w:rsidR="00320DA1" w:rsidRDefault="00320DA1" w:rsidP="00320DA1">
      <w:pPr>
        <w:rPr>
          <w:sz w:val="24"/>
        </w:rPr>
      </w:pPr>
      <w:r>
        <w:rPr>
          <w:rFonts w:hint="eastAsia"/>
          <w:sz w:val="24"/>
        </w:rPr>
        <w:t>/*</w:t>
      </w:r>
      <w:r>
        <w:rPr>
          <w:rFonts w:hint="eastAsia"/>
          <w:sz w:val="24"/>
        </w:rPr>
        <w:t>记录</w:t>
      </w:r>
      <w:r w:rsidR="00470D9F">
        <w:rPr>
          <w:rFonts w:hint="eastAsia"/>
          <w:sz w:val="24"/>
        </w:rPr>
        <w:t>某用户在</w:t>
      </w:r>
      <w:proofErr w:type="gramStart"/>
      <w:r w:rsidR="00470D9F">
        <w:rPr>
          <w:rFonts w:hint="eastAsia"/>
          <w:sz w:val="24"/>
        </w:rPr>
        <w:t>某</w:t>
      </w:r>
      <w:r>
        <w:rPr>
          <w:rFonts w:hint="eastAsia"/>
          <w:sz w:val="24"/>
        </w:rPr>
        <w:t>子帧</w:t>
      </w:r>
      <w:r w:rsidR="00470D9F">
        <w:rPr>
          <w:rFonts w:hint="eastAsia"/>
          <w:sz w:val="24"/>
        </w:rPr>
        <w:t>某</w:t>
      </w:r>
      <w:proofErr w:type="gramEnd"/>
      <w:r w:rsidR="00470D9F">
        <w:rPr>
          <w:rFonts w:hint="eastAsia"/>
          <w:sz w:val="24"/>
        </w:rPr>
        <w:t>逻辑信道接收的数据量</w:t>
      </w:r>
      <w:r>
        <w:rPr>
          <w:rFonts w:hint="eastAsia"/>
          <w:sz w:val="24"/>
        </w:rPr>
        <w:t>*/</w:t>
      </w:r>
    </w:p>
    <w:p w:rsidR="00F46B48" w:rsidRDefault="00F46B48" w:rsidP="00320DA1">
      <w:pPr>
        <w:rPr>
          <w:sz w:val="24"/>
        </w:rPr>
      </w:pPr>
    </w:p>
    <w:p w:rsidR="00F46B48" w:rsidRDefault="00F46B48" w:rsidP="00320DA1">
      <w:pPr>
        <w:rPr>
          <w:sz w:val="24"/>
        </w:rPr>
      </w:pPr>
    </w:p>
    <w:p w:rsidR="00F46B48" w:rsidRDefault="00F46B48" w:rsidP="00F46B48">
      <w:pPr>
        <w:pStyle w:val="af0"/>
        <w:numPr>
          <w:ilvl w:val="0"/>
          <w:numId w:val="9"/>
        </w:numPr>
        <w:ind w:firstLineChars="0"/>
        <w:rPr>
          <w:sz w:val="24"/>
        </w:rPr>
      </w:pPr>
      <w:r w:rsidRPr="00F46B48">
        <w:rPr>
          <w:rFonts w:hint="eastAsia"/>
          <w:sz w:val="24"/>
        </w:rPr>
        <w:t>常量</w:t>
      </w:r>
    </w:p>
    <w:p w:rsidR="004F5B34" w:rsidRDefault="004F5B34" w:rsidP="004F5B34">
      <w:pPr>
        <w:pStyle w:val="af0"/>
        <w:ind w:left="420" w:firstLineChars="0" w:firstLine="0"/>
        <w:rPr>
          <w:sz w:val="24"/>
        </w:rPr>
      </w:pPr>
      <w:r w:rsidRPr="004F5B34">
        <w:rPr>
          <w:sz w:val="24"/>
        </w:rPr>
        <w:t>extern INT32 BSR_BUFF_SIZE[63];</w:t>
      </w:r>
      <w:r>
        <w:rPr>
          <w:rFonts w:hint="eastAsia"/>
          <w:sz w:val="24"/>
        </w:rPr>
        <w:t xml:space="preserve"> //</w:t>
      </w:r>
      <w:r>
        <w:rPr>
          <w:rFonts w:hint="eastAsia"/>
          <w:sz w:val="24"/>
        </w:rPr>
        <w:t>由</w:t>
      </w:r>
      <w:r>
        <w:rPr>
          <w:rFonts w:hint="eastAsia"/>
          <w:sz w:val="24"/>
        </w:rPr>
        <w:t>BSR</w:t>
      </w:r>
      <w:r>
        <w:rPr>
          <w:rFonts w:hint="eastAsia"/>
          <w:sz w:val="24"/>
        </w:rPr>
        <w:t>索引值得到相应的</w:t>
      </w:r>
      <w:r>
        <w:rPr>
          <w:rFonts w:hint="eastAsia"/>
          <w:sz w:val="24"/>
        </w:rPr>
        <w:t>BSR</w:t>
      </w:r>
      <w:r>
        <w:rPr>
          <w:rFonts w:hint="eastAsia"/>
          <w:sz w:val="24"/>
        </w:rPr>
        <w:t>的字节数</w:t>
      </w:r>
    </w:p>
    <w:p w:rsidR="004F5B34" w:rsidRDefault="004F5B34" w:rsidP="004F5B34">
      <w:pPr>
        <w:pStyle w:val="af0"/>
        <w:ind w:left="420" w:firstLineChars="0" w:firstLine="0"/>
        <w:rPr>
          <w:sz w:val="24"/>
        </w:rPr>
      </w:pPr>
      <w:r>
        <w:rPr>
          <w:rFonts w:hint="eastAsia"/>
          <w:sz w:val="24"/>
        </w:rPr>
        <w:t>（</w:t>
      </w:r>
      <w:r>
        <w:rPr>
          <w:rFonts w:hint="eastAsia"/>
          <w:sz w:val="24"/>
        </w:rPr>
        <w:t>321</w:t>
      </w:r>
      <w:r>
        <w:rPr>
          <w:rFonts w:hint="eastAsia"/>
          <w:sz w:val="24"/>
        </w:rPr>
        <w:t>协议）</w:t>
      </w:r>
    </w:p>
    <w:p w:rsidR="004F5B34" w:rsidRDefault="004F5B34" w:rsidP="004F5B34">
      <w:pPr>
        <w:pStyle w:val="af0"/>
        <w:ind w:left="420" w:firstLineChars="0" w:firstLine="0"/>
        <w:rPr>
          <w:sz w:val="24"/>
        </w:rPr>
      </w:pPr>
      <w:proofErr w:type="spellStart"/>
      <w:r w:rsidRPr="004F5B34">
        <w:rPr>
          <w:sz w:val="24"/>
        </w:rPr>
        <w:t>const</w:t>
      </w:r>
      <w:proofErr w:type="spellEnd"/>
      <w:r w:rsidRPr="004F5B34">
        <w:rPr>
          <w:sz w:val="24"/>
        </w:rPr>
        <w:t xml:space="preserve"> INT32 ITBS_NPRB[27][111]</w:t>
      </w:r>
      <w:r>
        <w:rPr>
          <w:rFonts w:hint="eastAsia"/>
          <w:sz w:val="24"/>
        </w:rPr>
        <w:t>；</w:t>
      </w:r>
      <w:r>
        <w:rPr>
          <w:rFonts w:hint="eastAsia"/>
          <w:sz w:val="24"/>
        </w:rPr>
        <w:t>//</w:t>
      </w:r>
      <w:r>
        <w:rPr>
          <w:rFonts w:hint="eastAsia"/>
          <w:sz w:val="24"/>
        </w:rPr>
        <w:t>由</w:t>
      </w:r>
      <w:proofErr w:type="spellStart"/>
      <w:r>
        <w:rPr>
          <w:rFonts w:hint="eastAsia"/>
          <w:sz w:val="24"/>
        </w:rPr>
        <w:t>itbs</w:t>
      </w:r>
      <w:proofErr w:type="spellEnd"/>
      <w:r>
        <w:rPr>
          <w:rFonts w:hint="eastAsia"/>
          <w:sz w:val="24"/>
        </w:rPr>
        <w:t>和</w:t>
      </w:r>
      <w:r>
        <w:rPr>
          <w:rFonts w:hint="eastAsia"/>
          <w:sz w:val="24"/>
        </w:rPr>
        <w:t xml:space="preserve">data </w:t>
      </w:r>
      <w:r>
        <w:rPr>
          <w:rFonts w:hint="eastAsia"/>
          <w:sz w:val="24"/>
        </w:rPr>
        <w:t>可推出相应的</w:t>
      </w:r>
      <w:r>
        <w:rPr>
          <w:rFonts w:hint="eastAsia"/>
          <w:sz w:val="24"/>
        </w:rPr>
        <w:t>RB</w:t>
      </w:r>
      <w:r>
        <w:rPr>
          <w:rFonts w:hint="eastAsia"/>
          <w:sz w:val="24"/>
        </w:rPr>
        <w:t>数目</w:t>
      </w:r>
    </w:p>
    <w:p w:rsidR="004F5B34" w:rsidRDefault="004F5B34" w:rsidP="004F5B34">
      <w:pPr>
        <w:pStyle w:val="af0"/>
        <w:ind w:left="420" w:firstLineChars="0" w:firstLine="0"/>
        <w:rPr>
          <w:sz w:val="24"/>
        </w:rPr>
      </w:pPr>
      <w:r>
        <w:rPr>
          <w:rFonts w:hint="eastAsia"/>
          <w:sz w:val="24"/>
        </w:rPr>
        <w:t>（</w:t>
      </w:r>
      <w:r>
        <w:rPr>
          <w:rFonts w:hint="eastAsia"/>
          <w:sz w:val="24"/>
        </w:rPr>
        <w:t>213</w:t>
      </w:r>
      <w:r>
        <w:rPr>
          <w:rFonts w:hint="eastAsia"/>
          <w:sz w:val="24"/>
        </w:rPr>
        <w:t>协议）</w:t>
      </w:r>
    </w:p>
    <w:p w:rsidR="004F5B34" w:rsidRDefault="004F5B34" w:rsidP="004F5B34">
      <w:pPr>
        <w:pStyle w:val="af0"/>
        <w:ind w:left="420" w:firstLineChars="0" w:firstLine="0"/>
        <w:rPr>
          <w:sz w:val="24"/>
        </w:rPr>
      </w:pPr>
      <w:r w:rsidRPr="004F5B34">
        <w:rPr>
          <w:sz w:val="24"/>
        </w:rPr>
        <w:t>INT32 SNR_MCS_ITBS[28][3]</w:t>
      </w:r>
      <w:r>
        <w:rPr>
          <w:rFonts w:hint="eastAsia"/>
          <w:sz w:val="24"/>
        </w:rPr>
        <w:t>；</w:t>
      </w:r>
      <w:r>
        <w:rPr>
          <w:rFonts w:hint="eastAsia"/>
          <w:sz w:val="24"/>
        </w:rPr>
        <w:t xml:space="preserve"> //</w:t>
      </w:r>
      <w:r>
        <w:rPr>
          <w:rFonts w:hint="eastAsia"/>
          <w:sz w:val="24"/>
        </w:rPr>
        <w:t>由</w:t>
      </w:r>
      <w:r>
        <w:rPr>
          <w:rFonts w:hint="eastAsia"/>
          <w:sz w:val="24"/>
        </w:rPr>
        <w:t>SNR</w:t>
      </w:r>
      <w:r>
        <w:rPr>
          <w:rFonts w:hint="eastAsia"/>
          <w:sz w:val="24"/>
        </w:rPr>
        <w:t>值得出</w:t>
      </w:r>
      <w:r>
        <w:rPr>
          <w:rFonts w:hint="eastAsia"/>
          <w:sz w:val="24"/>
        </w:rPr>
        <w:t>MCS</w:t>
      </w:r>
      <w:r>
        <w:rPr>
          <w:rFonts w:hint="eastAsia"/>
          <w:sz w:val="24"/>
        </w:rPr>
        <w:t>和</w:t>
      </w:r>
      <w:proofErr w:type="spellStart"/>
      <w:r>
        <w:rPr>
          <w:rFonts w:hint="eastAsia"/>
          <w:sz w:val="24"/>
        </w:rPr>
        <w:t>itbs</w:t>
      </w:r>
      <w:proofErr w:type="spellEnd"/>
      <w:r>
        <w:rPr>
          <w:rFonts w:hint="eastAsia"/>
          <w:sz w:val="24"/>
        </w:rPr>
        <w:t>的值</w:t>
      </w:r>
    </w:p>
    <w:p w:rsidR="004F5B34" w:rsidRDefault="004F5B34" w:rsidP="004F5B34">
      <w:pPr>
        <w:pStyle w:val="af0"/>
        <w:ind w:left="420" w:firstLineChars="0" w:firstLine="0"/>
        <w:rPr>
          <w:sz w:val="24"/>
        </w:rPr>
      </w:pPr>
      <w:r>
        <w:rPr>
          <w:rFonts w:hint="eastAsia"/>
          <w:sz w:val="24"/>
        </w:rPr>
        <w:t>（</w:t>
      </w:r>
      <w:r>
        <w:rPr>
          <w:rFonts w:hint="eastAsia"/>
          <w:sz w:val="24"/>
        </w:rPr>
        <w:t>213</w:t>
      </w:r>
      <w:r>
        <w:rPr>
          <w:rFonts w:hint="eastAsia"/>
          <w:sz w:val="24"/>
        </w:rPr>
        <w:t>协议）及调研总结得下表：</w:t>
      </w:r>
    </w:p>
    <w:tbl>
      <w:tblPr>
        <w:tblStyle w:val="af1"/>
        <w:tblW w:w="0" w:type="auto"/>
        <w:jc w:val="center"/>
        <w:tblLook w:val="04A0" w:firstRow="1" w:lastRow="0" w:firstColumn="1" w:lastColumn="0" w:noHBand="0" w:noVBand="1"/>
      </w:tblPr>
      <w:tblGrid>
        <w:gridCol w:w="1341"/>
        <w:gridCol w:w="1237"/>
        <w:gridCol w:w="1811"/>
        <w:gridCol w:w="1176"/>
        <w:gridCol w:w="1133"/>
      </w:tblGrid>
      <w:tr w:rsidR="004F5B34" w:rsidTr="00780527">
        <w:trPr>
          <w:trHeight w:val="921"/>
          <w:jc w:val="center"/>
        </w:trPr>
        <w:tc>
          <w:tcPr>
            <w:tcW w:w="0" w:type="auto"/>
          </w:tcPr>
          <w:p w:rsidR="004F5B34" w:rsidRDefault="004F5B34" w:rsidP="004F5B34">
            <w:pPr>
              <w:pStyle w:val="af0"/>
              <w:ind w:firstLine="440"/>
              <w:jc w:val="center"/>
            </w:pPr>
            <w:r>
              <w:rPr>
                <w:rFonts w:hint="eastAsia"/>
              </w:rPr>
              <w:lastRenderedPageBreak/>
              <w:t>SNR</w:t>
            </w:r>
            <w:r>
              <w:rPr>
                <w:rFonts w:hint="eastAsia"/>
              </w:rPr>
              <w:t>（</w:t>
            </w:r>
            <w:r>
              <w:rPr>
                <w:rFonts w:hint="eastAsia"/>
              </w:rPr>
              <w:t>dB</w:t>
            </w:r>
            <w:r>
              <w:rPr>
                <w:rFonts w:hint="eastAsia"/>
              </w:rPr>
              <w:t>）</w:t>
            </w:r>
          </w:p>
        </w:tc>
        <w:tc>
          <w:tcPr>
            <w:tcW w:w="0" w:type="auto"/>
          </w:tcPr>
          <w:p w:rsidR="004F5B34" w:rsidRDefault="004F5B34" w:rsidP="004F5B34">
            <w:pPr>
              <w:pStyle w:val="af0"/>
              <w:ind w:firstLine="440"/>
              <w:jc w:val="center"/>
            </w:pPr>
            <w:r>
              <w:rPr>
                <w:rFonts w:hint="eastAsia"/>
              </w:rPr>
              <w:t>MCS Index</w:t>
            </w:r>
          </w:p>
        </w:tc>
        <w:tc>
          <w:tcPr>
            <w:tcW w:w="0" w:type="auto"/>
          </w:tcPr>
          <w:p w:rsidR="004F5B34" w:rsidRDefault="004F5B34" w:rsidP="004F5B34">
            <w:pPr>
              <w:pStyle w:val="af0"/>
              <w:ind w:firstLine="440"/>
              <w:jc w:val="center"/>
            </w:pPr>
            <w:proofErr w:type="spellStart"/>
            <w:r>
              <w:rPr>
                <w:rFonts w:hint="eastAsia"/>
              </w:rPr>
              <w:t>Modultaion</w:t>
            </w:r>
            <w:proofErr w:type="spellEnd"/>
            <w:r>
              <w:rPr>
                <w:rFonts w:hint="eastAsia"/>
              </w:rPr>
              <w:t xml:space="preserve"> Order</w:t>
            </w:r>
          </w:p>
        </w:tc>
        <w:tc>
          <w:tcPr>
            <w:tcW w:w="0" w:type="auto"/>
          </w:tcPr>
          <w:p w:rsidR="004F5B34" w:rsidRDefault="004F5B34" w:rsidP="004F5B34">
            <w:pPr>
              <w:pStyle w:val="af0"/>
              <w:ind w:firstLine="440"/>
              <w:jc w:val="center"/>
            </w:pPr>
            <w:r>
              <w:rPr>
                <w:rFonts w:hint="eastAsia"/>
              </w:rPr>
              <w:t>TBS Index</w:t>
            </w:r>
          </w:p>
        </w:tc>
        <w:tc>
          <w:tcPr>
            <w:tcW w:w="0" w:type="auto"/>
          </w:tcPr>
          <w:p w:rsidR="004F5B34" w:rsidRDefault="004F5B34" w:rsidP="004F5B34">
            <w:pPr>
              <w:pStyle w:val="af0"/>
              <w:ind w:firstLine="440"/>
              <w:jc w:val="center"/>
            </w:pPr>
            <w:r>
              <w:rPr>
                <w:rFonts w:hint="eastAsia"/>
              </w:rPr>
              <w:t>Efficiency</w:t>
            </w:r>
          </w:p>
        </w:tc>
      </w:tr>
      <w:tr w:rsidR="004F5B34" w:rsidTr="00780527">
        <w:trPr>
          <w:trHeight w:val="20"/>
          <w:jc w:val="center"/>
        </w:trPr>
        <w:tc>
          <w:tcPr>
            <w:tcW w:w="0" w:type="auto"/>
          </w:tcPr>
          <w:p w:rsidR="004F5B34" w:rsidRDefault="004F5B34" w:rsidP="004F5B34">
            <w:pPr>
              <w:pStyle w:val="af0"/>
              <w:spacing w:after="0" w:line="240" w:lineRule="auto"/>
              <w:ind w:firstLine="440"/>
              <w:jc w:val="center"/>
            </w:pPr>
            <w:r>
              <w:rPr>
                <w:rFonts w:hint="eastAsia"/>
              </w:rPr>
              <w:t>&lt;(-5)</w:t>
            </w:r>
          </w:p>
        </w:tc>
        <w:tc>
          <w:tcPr>
            <w:tcW w:w="0" w:type="auto"/>
          </w:tcPr>
          <w:p w:rsidR="004F5B34" w:rsidRDefault="004F5B34" w:rsidP="004F5B34">
            <w:pPr>
              <w:pStyle w:val="af0"/>
              <w:spacing w:after="0" w:line="240" w:lineRule="auto"/>
              <w:ind w:firstLine="440"/>
              <w:jc w:val="center"/>
            </w:pPr>
            <w:r>
              <w:rPr>
                <w:rFonts w:hint="eastAsia"/>
              </w:rPr>
              <w:t>0</w:t>
            </w:r>
          </w:p>
        </w:tc>
        <w:tc>
          <w:tcPr>
            <w:tcW w:w="0" w:type="auto"/>
          </w:tcPr>
          <w:p w:rsidR="004F5B34" w:rsidRDefault="004F5B34" w:rsidP="004F5B34">
            <w:pPr>
              <w:pStyle w:val="af0"/>
              <w:spacing w:after="0" w:line="240" w:lineRule="auto"/>
              <w:ind w:firstLine="440"/>
              <w:jc w:val="center"/>
            </w:pPr>
            <w:r>
              <w:rPr>
                <w:rFonts w:hint="eastAsia"/>
              </w:rPr>
              <w:t>2</w:t>
            </w:r>
            <w:bookmarkStart w:id="162" w:name="OLE_LINK24"/>
            <w:bookmarkStart w:id="163" w:name="OLE_LINK25"/>
            <w:r>
              <w:rPr>
                <w:rFonts w:hint="eastAsia"/>
              </w:rPr>
              <w:t xml:space="preserve">  (QPSK)</w:t>
            </w:r>
            <w:bookmarkEnd w:id="162"/>
            <w:bookmarkEnd w:id="163"/>
          </w:p>
        </w:tc>
        <w:tc>
          <w:tcPr>
            <w:tcW w:w="0" w:type="auto"/>
          </w:tcPr>
          <w:p w:rsidR="004F5B34" w:rsidRDefault="004F5B34" w:rsidP="004F5B34">
            <w:pPr>
              <w:pStyle w:val="af0"/>
              <w:spacing w:after="0" w:line="240" w:lineRule="auto"/>
              <w:ind w:firstLine="440"/>
              <w:jc w:val="center"/>
            </w:pPr>
            <w:r>
              <w:rPr>
                <w:rFonts w:hint="eastAsia"/>
              </w:rPr>
              <w:t>0</w:t>
            </w:r>
          </w:p>
        </w:tc>
        <w:tc>
          <w:tcPr>
            <w:tcW w:w="0" w:type="auto"/>
          </w:tcPr>
          <w:p w:rsidR="004F5B34" w:rsidRPr="0003417B" w:rsidRDefault="004F5B34" w:rsidP="004F5B34">
            <w:pPr>
              <w:pStyle w:val="af0"/>
              <w:spacing w:after="0" w:line="240" w:lineRule="auto"/>
              <w:ind w:firstLine="440"/>
              <w:jc w:val="center"/>
            </w:pPr>
            <w:r w:rsidRPr="0003417B">
              <w:t>0.20</w:t>
            </w:r>
          </w:p>
        </w:tc>
      </w:tr>
      <w:tr w:rsidR="004F5B34" w:rsidTr="00780527">
        <w:trPr>
          <w:trHeight w:val="20"/>
          <w:jc w:val="center"/>
        </w:trPr>
        <w:tc>
          <w:tcPr>
            <w:tcW w:w="0" w:type="auto"/>
          </w:tcPr>
          <w:p w:rsidR="004F5B34" w:rsidRDefault="004F5B34" w:rsidP="004F5B34">
            <w:pPr>
              <w:pStyle w:val="af0"/>
              <w:spacing w:after="0" w:line="240" w:lineRule="auto"/>
              <w:ind w:firstLine="440"/>
              <w:jc w:val="center"/>
            </w:pPr>
            <w:r>
              <w:rPr>
                <w:rFonts w:hint="eastAsia"/>
              </w:rPr>
              <w:t>-5</w:t>
            </w:r>
          </w:p>
        </w:tc>
        <w:tc>
          <w:tcPr>
            <w:tcW w:w="0" w:type="auto"/>
          </w:tcPr>
          <w:p w:rsidR="004F5B34" w:rsidRDefault="004F5B34" w:rsidP="004F5B34">
            <w:pPr>
              <w:pStyle w:val="af0"/>
              <w:spacing w:after="0" w:line="240" w:lineRule="auto"/>
              <w:ind w:firstLine="440"/>
              <w:jc w:val="center"/>
            </w:pPr>
            <w:r>
              <w:rPr>
                <w:rFonts w:hint="eastAsia"/>
              </w:rPr>
              <w:t>1</w:t>
            </w:r>
          </w:p>
        </w:tc>
        <w:tc>
          <w:tcPr>
            <w:tcW w:w="0" w:type="auto"/>
          </w:tcPr>
          <w:p w:rsidR="004F5B34" w:rsidRDefault="004F5B34" w:rsidP="004F5B34">
            <w:pPr>
              <w:pStyle w:val="af0"/>
              <w:spacing w:after="0" w:line="240" w:lineRule="auto"/>
              <w:ind w:firstLine="440"/>
              <w:jc w:val="center"/>
            </w:pPr>
            <w:r>
              <w:rPr>
                <w:rFonts w:hint="eastAsia"/>
              </w:rPr>
              <w:t>2  (QPSK)</w:t>
            </w:r>
          </w:p>
        </w:tc>
        <w:tc>
          <w:tcPr>
            <w:tcW w:w="0" w:type="auto"/>
          </w:tcPr>
          <w:p w:rsidR="004F5B34" w:rsidRDefault="004F5B34" w:rsidP="004F5B34">
            <w:pPr>
              <w:pStyle w:val="af0"/>
              <w:spacing w:after="0" w:line="240" w:lineRule="auto"/>
              <w:ind w:firstLine="440"/>
              <w:jc w:val="center"/>
            </w:pPr>
            <w:r>
              <w:rPr>
                <w:rFonts w:hint="eastAsia"/>
              </w:rPr>
              <w:t>1</w:t>
            </w:r>
          </w:p>
        </w:tc>
        <w:tc>
          <w:tcPr>
            <w:tcW w:w="0" w:type="auto"/>
          </w:tcPr>
          <w:p w:rsidR="004F5B34" w:rsidRPr="0003417B" w:rsidRDefault="004F5B34" w:rsidP="004F5B34">
            <w:pPr>
              <w:pStyle w:val="af0"/>
              <w:spacing w:after="0" w:line="240" w:lineRule="auto"/>
              <w:ind w:firstLine="440"/>
              <w:jc w:val="center"/>
            </w:pPr>
            <w:r w:rsidRPr="0003417B">
              <w:t>0.25</w:t>
            </w:r>
          </w:p>
        </w:tc>
      </w:tr>
      <w:tr w:rsidR="004F5B34" w:rsidTr="00780527">
        <w:trPr>
          <w:trHeight w:val="20"/>
          <w:jc w:val="center"/>
        </w:trPr>
        <w:tc>
          <w:tcPr>
            <w:tcW w:w="0" w:type="auto"/>
          </w:tcPr>
          <w:p w:rsidR="004F5B34" w:rsidRDefault="004F5B34" w:rsidP="004F5B34">
            <w:pPr>
              <w:pStyle w:val="af0"/>
              <w:spacing w:after="0" w:line="240" w:lineRule="auto"/>
              <w:ind w:firstLine="440"/>
              <w:jc w:val="center"/>
            </w:pPr>
            <w:r>
              <w:rPr>
                <w:rFonts w:hint="eastAsia"/>
              </w:rPr>
              <w:t>-4</w:t>
            </w:r>
          </w:p>
        </w:tc>
        <w:tc>
          <w:tcPr>
            <w:tcW w:w="0" w:type="auto"/>
          </w:tcPr>
          <w:p w:rsidR="004F5B34" w:rsidRDefault="004F5B34" w:rsidP="004F5B34">
            <w:pPr>
              <w:pStyle w:val="af0"/>
              <w:spacing w:after="0" w:line="240" w:lineRule="auto"/>
              <w:ind w:firstLine="440"/>
              <w:jc w:val="center"/>
            </w:pPr>
            <w:r>
              <w:rPr>
                <w:rFonts w:hint="eastAsia"/>
              </w:rPr>
              <w:t>2</w:t>
            </w:r>
          </w:p>
        </w:tc>
        <w:tc>
          <w:tcPr>
            <w:tcW w:w="0" w:type="auto"/>
          </w:tcPr>
          <w:p w:rsidR="004F5B34" w:rsidRDefault="004F5B34" w:rsidP="004F5B34">
            <w:pPr>
              <w:pStyle w:val="af0"/>
              <w:spacing w:after="0" w:line="240" w:lineRule="auto"/>
              <w:ind w:firstLine="440"/>
              <w:jc w:val="center"/>
            </w:pPr>
            <w:r>
              <w:rPr>
                <w:rFonts w:hint="eastAsia"/>
              </w:rPr>
              <w:t>2  (QPSK)</w:t>
            </w:r>
          </w:p>
        </w:tc>
        <w:tc>
          <w:tcPr>
            <w:tcW w:w="0" w:type="auto"/>
          </w:tcPr>
          <w:p w:rsidR="004F5B34" w:rsidRDefault="004F5B34" w:rsidP="004F5B34">
            <w:pPr>
              <w:pStyle w:val="af0"/>
              <w:spacing w:after="0" w:line="240" w:lineRule="auto"/>
              <w:ind w:firstLine="440"/>
              <w:jc w:val="center"/>
            </w:pPr>
            <w:r>
              <w:rPr>
                <w:rFonts w:hint="eastAsia"/>
              </w:rPr>
              <w:t>2</w:t>
            </w:r>
          </w:p>
        </w:tc>
        <w:tc>
          <w:tcPr>
            <w:tcW w:w="0" w:type="auto"/>
          </w:tcPr>
          <w:p w:rsidR="004F5B34" w:rsidRPr="0003417B" w:rsidRDefault="004F5B34" w:rsidP="004F5B34">
            <w:pPr>
              <w:pStyle w:val="af0"/>
              <w:spacing w:after="0" w:line="240" w:lineRule="auto"/>
              <w:ind w:firstLine="440"/>
              <w:jc w:val="center"/>
            </w:pPr>
            <w:r w:rsidRPr="0003417B">
              <w:t>0.31</w:t>
            </w:r>
          </w:p>
        </w:tc>
      </w:tr>
      <w:tr w:rsidR="004F5B34" w:rsidTr="00780527">
        <w:trPr>
          <w:trHeight w:val="20"/>
          <w:jc w:val="center"/>
        </w:trPr>
        <w:tc>
          <w:tcPr>
            <w:tcW w:w="0" w:type="auto"/>
          </w:tcPr>
          <w:p w:rsidR="004F5B34" w:rsidRDefault="004F5B34" w:rsidP="004F5B34">
            <w:pPr>
              <w:pStyle w:val="af0"/>
              <w:spacing w:after="0" w:line="240" w:lineRule="auto"/>
              <w:ind w:firstLine="440"/>
              <w:jc w:val="center"/>
            </w:pPr>
            <w:r>
              <w:rPr>
                <w:rFonts w:hint="eastAsia"/>
              </w:rPr>
              <w:t>-3</w:t>
            </w:r>
          </w:p>
        </w:tc>
        <w:tc>
          <w:tcPr>
            <w:tcW w:w="0" w:type="auto"/>
          </w:tcPr>
          <w:p w:rsidR="004F5B34" w:rsidRDefault="004F5B34" w:rsidP="004F5B34">
            <w:pPr>
              <w:pStyle w:val="af0"/>
              <w:spacing w:after="0" w:line="240" w:lineRule="auto"/>
              <w:ind w:firstLine="440"/>
              <w:jc w:val="center"/>
            </w:pPr>
            <w:r>
              <w:rPr>
                <w:rFonts w:hint="eastAsia"/>
              </w:rPr>
              <w:t>3</w:t>
            </w:r>
          </w:p>
        </w:tc>
        <w:tc>
          <w:tcPr>
            <w:tcW w:w="0" w:type="auto"/>
          </w:tcPr>
          <w:p w:rsidR="004F5B34" w:rsidRDefault="004F5B34" w:rsidP="004F5B34">
            <w:pPr>
              <w:pStyle w:val="af0"/>
              <w:spacing w:after="0" w:line="240" w:lineRule="auto"/>
              <w:ind w:firstLine="440"/>
              <w:jc w:val="center"/>
            </w:pPr>
            <w:r>
              <w:rPr>
                <w:rFonts w:hint="eastAsia"/>
              </w:rPr>
              <w:t>2  (QPSK)</w:t>
            </w:r>
          </w:p>
        </w:tc>
        <w:tc>
          <w:tcPr>
            <w:tcW w:w="0" w:type="auto"/>
          </w:tcPr>
          <w:p w:rsidR="004F5B34" w:rsidRDefault="004F5B34" w:rsidP="004F5B34">
            <w:pPr>
              <w:pStyle w:val="af0"/>
              <w:spacing w:after="0" w:line="240" w:lineRule="auto"/>
              <w:ind w:firstLine="440"/>
              <w:jc w:val="center"/>
            </w:pPr>
            <w:r>
              <w:rPr>
                <w:rFonts w:hint="eastAsia"/>
              </w:rPr>
              <w:t>3</w:t>
            </w:r>
          </w:p>
        </w:tc>
        <w:tc>
          <w:tcPr>
            <w:tcW w:w="0" w:type="auto"/>
          </w:tcPr>
          <w:p w:rsidR="004F5B34" w:rsidRPr="0003417B" w:rsidRDefault="004F5B34" w:rsidP="004F5B34">
            <w:pPr>
              <w:pStyle w:val="af0"/>
              <w:spacing w:after="0" w:line="240" w:lineRule="auto"/>
              <w:ind w:firstLine="440"/>
              <w:jc w:val="center"/>
            </w:pPr>
            <w:r w:rsidRPr="0003417B">
              <w:t>0.41</w:t>
            </w:r>
          </w:p>
        </w:tc>
      </w:tr>
      <w:tr w:rsidR="004F5B34" w:rsidTr="00780527">
        <w:trPr>
          <w:trHeight w:val="20"/>
          <w:jc w:val="center"/>
        </w:trPr>
        <w:tc>
          <w:tcPr>
            <w:tcW w:w="0" w:type="auto"/>
          </w:tcPr>
          <w:p w:rsidR="004F5B34" w:rsidRDefault="004F5B34" w:rsidP="004F5B34">
            <w:pPr>
              <w:pStyle w:val="af0"/>
              <w:spacing w:after="0" w:line="240" w:lineRule="auto"/>
              <w:ind w:firstLine="440"/>
              <w:jc w:val="center"/>
            </w:pPr>
            <w:r>
              <w:rPr>
                <w:rFonts w:hint="eastAsia"/>
              </w:rPr>
              <w:t>-2</w:t>
            </w:r>
          </w:p>
        </w:tc>
        <w:tc>
          <w:tcPr>
            <w:tcW w:w="0" w:type="auto"/>
          </w:tcPr>
          <w:p w:rsidR="004F5B34" w:rsidRDefault="004F5B34" w:rsidP="004F5B34">
            <w:pPr>
              <w:pStyle w:val="af0"/>
              <w:spacing w:after="0" w:line="240" w:lineRule="auto"/>
              <w:ind w:firstLine="440"/>
              <w:jc w:val="center"/>
            </w:pPr>
            <w:r>
              <w:rPr>
                <w:rFonts w:hint="eastAsia"/>
              </w:rPr>
              <w:t>4</w:t>
            </w:r>
          </w:p>
        </w:tc>
        <w:tc>
          <w:tcPr>
            <w:tcW w:w="0" w:type="auto"/>
          </w:tcPr>
          <w:p w:rsidR="004F5B34" w:rsidRDefault="004F5B34" w:rsidP="004F5B34">
            <w:pPr>
              <w:pStyle w:val="af0"/>
              <w:spacing w:after="0" w:line="240" w:lineRule="auto"/>
              <w:ind w:firstLine="440"/>
              <w:jc w:val="center"/>
            </w:pPr>
            <w:r>
              <w:rPr>
                <w:rFonts w:hint="eastAsia"/>
              </w:rPr>
              <w:t>2  (QPSK)</w:t>
            </w:r>
          </w:p>
        </w:tc>
        <w:tc>
          <w:tcPr>
            <w:tcW w:w="0" w:type="auto"/>
          </w:tcPr>
          <w:p w:rsidR="004F5B34" w:rsidRDefault="004F5B34" w:rsidP="004F5B34">
            <w:pPr>
              <w:pStyle w:val="af0"/>
              <w:spacing w:after="0" w:line="240" w:lineRule="auto"/>
              <w:ind w:firstLine="440"/>
              <w:jc w:val="center"/>
            </w:pPr>
            <w:r>
              <w:rPr>
                <w:rFonts w:hint="eastAsia"/>
              </w:rPr>
              <w:t>4</w:t>
            </w:r>
          </w:p>
        </w:tc>
        <w:tc>
          <w:tcPr>
            <w:tcW w:w="0" w:type="auto"/>
          </w:tcPr>
          <w:p w:rsidR="004F5B34" w:rsidRPr="0003417B" w:rsidRDefault="004F5B34" w:rsidP="004F5B34">
            <w:pPr>
              <w:pStyle w:val="af0"/>
              <w:spacing w:after="0" w:line="240" w:lineRule="auto"/>
              <w:ind w:firstLine="440"/>
              <w:jc w:val="center"/>
            </w:pPr>
            <w:r w:rsidRPr="0003417B">
              <w:t>0.50</w:t>
            </w:r>
          </w:p>
        </w:tc>
      </w:tr>
      <w:tr w:rsidR="004F5B34" w:rsidTr="00780527">
        <w:trPr>
          <w:trHeight w:val="20"/>
          <w:jc w:val="center"/>
        </w:trPr>
        <w:tc>
          <w:tcPr>
            <w:tcW w:w="0" w:type="auto"/>
          </w:tcPr>
          <w:p w:rsidR="004F5B34" w:rsidRDefault="004F5B34" w:rsidP="004F5B34">
            <w:pPr>
              <w:pStyle w:val="af0"/>
              <w:spacing w:after="0" w:line="240" w:lineRule="auto"/>
              <w:ind w:firstLine="440"/>
              <w:jc w:val="center"/>
            </w:pPr>
            <w:r>
              <w:rPr>
                <w:rFonts w:hint="eastAsia"/>
              </w:rPr>
              <w:t>-1</w:t>
            </w:r>
          </w:p>
        </w:tc>
        <w:tc>
          <w:tcPr>
            <w:tcW w:w="0" w:type="auto"/>
          </w:tcPr>
          <w:p w:rsidR="004F5B34" w:rsidRDefault="004F5B34" w:rsidP="004F5B34">
            <w:pPr>
              <w:pStyle w:val="af0"/>
              <w:spacing w:after="0" w:line="240" w:lineRule="auto"/>
              <w:ind w:firstLine="440"/>
              <w:jc w:val="center"/>
            </w:pPr>
            <w:r>
              <w:rPr>
                <w:rFonts w:hint="eastAsia"/>
              </w:rPr>
              <w:t>5</w:t>
            </w:r>
          </w:p>
        </w:tc>
        <w:tc>
          <w:tcPr>
            <w:tcW w:w="0" w:type="auto"/>
          </w:tcPr>
          <w:p w:rsidR="004F5B34" w:rsidRDefault="004F5B34" w:rsidP="004F5B34">
            <w:pPr>
              <w:pStyle w:val="af0"/>
              <w:spacing w:after="0" w:line="240" w:lineRule="auto"/>
              <w:ind w:firstLine="440"/>
              <w:jc w:val="center"/>
            </w:pPr>
            <w:r>
              <w:rPr>
                <w:rFonts w:hint="eastAsia"/>
              </w:rPr>
              <w:t>2  (QPSK)</w:t>
            </w:r>
          </w:p>
        </w:tc>
        <w:tc>
          <w:tcPr>
            <w:tcW w:w="0" w:type="auto"/>
          </w:tcPr>
          <w:p w:rsidR="004F5B34" w:rsidRDefault="004F5B34" w:rsidP="004F5B34">
            <w:pPr>
              <w:pStyle w:val="af0"/>
              <w:spacing w:after="0" w:line="240" w:lineRule="auto"/>
              <w:ind w:firstLine="440"/>
              <w:jc w:val="center"/>
            </w:pPr>
            <w:r>
              <w:rPr>
                <w:rFonts w:hint="eastAsia"/>
              </w:rPr>
              <w:t>5</w:t>
            </w:r>
          </w:p>
        </w:tc>
        <w:tc>
          <w:tcPr>
            <w:tcW w:w="0" w:type="auto"/>
          </w:tcPr>
          <w:p w:rsidR="004F5B34" w:rsidRPr="0003417B" w:rsidRDefault="004F5B34" w:rsidP="004F5B34">
            <w:pPr>
              <w:pStyle w:val="af0"/>
              <w:spacing w:after="0" w:line="240" w:lineRule="auto"/>
              <w:ind w:firstLine="440"/>
              <w:jc w:val="center"/>
            </w:pPr>
            <w:r w:rsidRPr="0003417B">
              <w:t>0.62</w:t>
            </w:r>
          </w:p>
        </w:tc>
      </w:tr>
      <w:tr w:rsidR="004F5B34" w:rsidTr="00780527">
        <w:trPr>
          <w:trHeight w:val="20"/>
          <w:jc w:val="center"/>
        </w:trPr>
        <w:tc>
          <w:tcPr>
            <w:tcW w:w="0" w:type="auto"/>
          </w:tcPr>
          <w:p w:rsidR="004F5B34" w:rsidRDefault="004F5B34" w:rsidP="004F5B34">
            <w:pPr>
              <w:pStyle w:val="af0"/>
              <w:spacing w:after="0" w:line="240" w:lineRule="auto"/>
              <w:ind w:firstLine="440"/>
              <w:jc w:val="center"/>
            </w:pPr>
            <w:r>
              <w:rPr>
                <w:rFonts w:hint="eastAsia"/>
              </w:rPr>
              <w:t>0</w:t>
            </w:r>
          </w:p>
        </w:tc>
        <w:tc>
          <w:tcPr>
            <w:tcW w:w="0" w:type="auto"/>
          </w:tcPr>
          <w:p w:rsidR="004F5B34" w:rsidRDefault="004F5B34" w:rsidP="004F5B34">
            <w:pPr>
              <w:pStyle w:val="af0"/>
              <w:spacing w:after="0" w:line="240" w:lineRule="auto"/>
              <w:ind w:firstLine="440"/>
              <w:jc w:val="center"/>
            </w:pPr>
            <w:r w:rsidRPr="007E5BE2">
              <w:rPr>
                <w:rFonts w:hint="eastAsia"/>
              </w:rPr>
              <w:t>6</w:t>
            </w:r>
          </w:p>
        </w:tc>
        <w:tc>
          <w:tcPr>
            <w:tcW w:w="0" w:type="auto"/>
          </w:tcPr>
          <w:p w:rsidR="004F5B34" w:rsidRDefault="004F5B34" w:rsidP="004F5B34">
            <w:pPr>
              <w:pStyle w:val="af0"/>
              <w:spacing w:after="0" w:line="240" w:lineRule="auto"/>
              <w:ind w:firstLine="440"/>
              <w:jc w:val="center"/>
            </w:pPr>
            <w:r>
              <w:rPr>
                <w:rFonts w:hint="eastAsia"/>
              </w:rPr>
              <w:t>2  (QPSK)</w:t>
            </w:r>
          </w:p>
        </w:tc>
        <w:tc>
          <w:tcPr>
            <w:tcW w:w="0" w:type="auto"/>
          </w:tcPr>
          <w:p w:rsidR="004F5B34" w:rsidRDefault="004F5B34" w:rsidP="004F5B34">
            <w:pPr>
              <w:pStyle w:val="af0"/>
              <w:spacing w:after="0" w:line="240" w:lineRule="auto"/>
              <w:ind w:firstLine="440"/>
              <w:jc w:val="center"/>
            </w:pPr>
            <w:r>
              <w:rPr>
                <w:rFonts w:hint="eastAsia"/>
              </w:rPr>
              <w:t>6</w:t>
            </w:r>
          </w:p>
        </w:tc>
        <w:tc>
          <w:tcPr>
            <w:tcW w:w="0" w:type="auto"/>
          </w:tcPr>
          <w:p w:rsidR="004F5B34" w:rsidRPr="0003417B" w:rsidRDefault="004F5B34" w:rsidP="004F5B34">
            <w:pPr>
              <w:pStyle w:val="af0"/>
              <w:spacing w:after="0" w:line="240" w:lineRule="auto"/>
              <w:ind w:firstLine="440"/>
              <w:jc w:val="center"/>
            </w:pPr>
            <w:r w:rsidRPr="0003417B">
              <w:t>0.73</w:t>
            </w:r>
          </w:p>
        </w:tc>
      </w:tr>
      <w:tr w:rsidR="004F5B34" w:rsidTr="00780527">
        <w:trPr>
          <w:trHeight w:val="20"/>
          <w:jc w:val="center"/>
        </w:trPr>
        <w:tc>
          <w:tcPr>
            <w:tcW w:w="0" w:type="auto"/>
          </w:tcPr>
          <w:p w:rsidR="004F5B34" w:rsidRDefault="004F5B34" w:rsidP="004F5B34">
            <w:pPr>
              <w:pStyle w:val="af0"/>
              <w:spacing w:after="0" w:line="240" w:lineRule="auto"/>
              <w:ind w:firstLine="440"/>
              <w:jc w:val="center"/>
            </w:pPr>
            <w:r>
              <w:rPr>
                <w:rFonts w:hint="eastAsia"/>
              </w:rPr>
              <w:t>1</w:t>
            </w:r>
          </w:p>
        </w:tc>
        <w:tc>
          <w:tcPr>
            <w:tcW w:w="0" w:type="auto"/>
          </w:tcPr>
          <w:p w:rsidR="004F5B34" w:rsidRDefault="004F5B34" w:rsidP="004F5B34">
            <w:pPr>
              <w:pStyle w:val="af0"/>
              <w:spacing w:after="0" w:line="240" w:lineRule="auto"/>
              <w:ind w:firstLine="440"/>
              <w:jc w:val="center"/>
            </w:pPr>
            <w:r>
              <w:rPr>
                <w:rFonts w:hint="eastAsia"/>
              </w:rPr>
              <w:t>7</w:t>
            </w:r>
          </w:p>
        </w:tc>
        <w:tc>
          <w:tcPr>
            <w:tcW w:w="0" w:type="auto"/>
          </w:tcPr>
          <w:p w:rsidR="004F5B34" w:rsidRDefault="004F5B34" w:rsidP="004F5B34">
            <w:pPr>
              <w:pStyle w:val="af0"/>
              <w:spacing w:after="0" w:line="240" w:lineRule="auto"/>
              <w:ind w:firstLine="440"/>
              <w:jc w:val="center"/>
            </w:pPr>
            <w:r>
              <w:rPr>
                <w:rFonts w:hint="eastAsia"/>
              </w:rPr>
              <w:t>2  (QPSK)</w:t>
            </w:r>
          </w:p>
        </w:tc>
        <w:tc>
          <w:tcPr>
            <w:tcW w:w="0" w:type="auto"/>
          </w:tcPr>
          <w:p w:rsidR="004F5B34" w:rsidRDefault="004F5B34" w:rsidP="004F5B34">
            <w:pPr>
              <w:pStyle w:val="af0"/>
              <w:spacing w:after="0" w:line="240" w:lineRule="auto"/>
              <w:ind w:firstLine="440"/>
              <w:jc w:val="center"/>
            </w:pPr>
            <w:r>
              <w:rPr>
                <w:rFonts w:hint="eastAsia"/>
              </w:rPr>
              <w:t>7</w:t>
            </w:r>
          </w:p>
        </w:tc>
        <w:tc>
          <w:tcPr>
            <w:tcW w:w="0" w:type="auto"/>
          </w:tcPr>
          <w:p w:rsidR="004F5B34" w:rsidRPr="0003417B" w:rsidRDefault="004F5B34" w:rsidP="004F5B34">
            <w:pPr>
              <w:pStyle w:val="af0"/>
              <w:spacing w:after="0" w:line="240" w:lineRule="auto"/>
              <w:ind w:firstLine="440"/>
              <w:jc w:val="center"/>
            </w:pPr>
            <w:r w:rsidRPr="0003417B">
              <w:t>0.86</w:t>
            </w:r>
          </w:p>
        </w:tc>
      </w:tr>
      <w:tr w:rsidR="004F5B34" w:rsidTr="00780527">
        <w:trPr>
          <w:trHeight w:val="20"/>
          <w:jc w:val="center"/>
        </w:trPr>
        <w:tc>
          <w:tcPr>
            <w:tcW w:w="0" w:type="auto"/>
          </w:tcPr>
          <w:p w:rsidR="004F5B34" w:rsidRDefault="004F5B34" w:rsidP="004F5B34">
            <w:pPr>
              <w:pStyle w:val="af0"/>
              <w:spacing w:after="0" w:line="240" w:lineRule="auto"/>
              <w:ind w:firstLine="440"/>
              <w:jc w:val="center"/>
            </w:pPr>
            <w:r>
              <w:rPr>
                <w:rFonts w:hint="eastAsia"/>
              </w:rPr>
              <w:t>2</w:t>
            </w:r>
          </w:p>
        </w:tc>
        <w:tc>
          <w:tcPr>
            <w:tcW w:w="0" w:type="auto"/>
          </w:tcPr>
          <w:p w:rsidR="004F5B34" w:rsidRDefault="004F5B34" w:rsidP="004F5B34">
            <w:pPr>
              <w:pStyle w:val="af0"/>
              <w:spacing w:after="0" w:line="240" w:lineRule="auto"/>
              <w:ind w:firstLine="440"/>
              <w:jc w:val="center"/>
            </w:pPr>
            <w:r>
              <w:rPr>
                <w:rFonts w:hint="eastAsia"/>
              </w:rPr>
              <w:t>8</w:t>
            </w:r>
          </w:p>
        </w:tc>
        <w:tc>
          <w:tcPr>
            <w:tcW w:w="0" w:type="auto"/>
          </w:tcPr>
          <w:p w:rsidR="004F5B34" w:rsidRDefault="004F5B34" w:rsidP="004F5B34">
            <w:pPr>
              <w:pStyle w:val="af0"/>
              <w:spacing w:after="0" w:line="240" w:lineRule="auto"/>
              <w:ind w:firstLine="440"/>
              <w:jc w:val="center"/>
            </w:pPr>
            <w:r>
              <w:rPr>
                <w:rFonts w:hint="eastAsia"/>
              </w:rPr>
              <w:t xml:space="preserve">2  (QPSK) </w:t>
            </w:r>
          </w:p>
        </w:tc>
        <w:tc>
          <w:tcPr>
            <w:tcW w:w="0" w:type="auto"/>
          </w:tcPr>
          <w:p w:rsidR="004F5B34" w:rsidRDefault="004F5B34" w:rsidP="004F5B34">
            <w:pPr>
              <w:pStyle w:val="af0"/>
              <w:spacing w:after="0" w:line="240" w:lineRule="auto"/>
              <w:ind w:firstLine="440"/>
              <w:jc w:val="center"/>
            </w:pPr>
            <w:r>
              <w:rPr>
                <w:rFonts w:hint="eastAsia"/>
              </w:rPr>
              <w:t>8</w:t>
            </w:r>
          </w:p>
        </w:tc>
        <w:tc>
          <w:tcPr>
            <w:tcW w:w="0" w:type="auto"/>
          </w:tcPr>
          <w:p w:rsidR="004F5B34" w:rsidRPr="0003417B" w:rsidRDefault="004F5B34" w:rsidP="004F5B34">
            <w:pPr>
              <w:pStyle w:val="af0"/>
              <w:spacing w:after="0" w:line="240" w:lineRule="auto"/>
              <w:ind w:firstLine="440"/>
              <w:jc w:val="center"/>
            </w:pPr>
            <w:r w:rsidRPr="0003417B">
              <w:t>0.98</w:t>
            </w:r>
          </w:p>
        </w:tc>
      </w:tr>
      <w:tr w:rsidR="004F5B34" w:rsidTr="00780527">
        <w:trPr>
          <w:trHeight w:val="20"/>
          <w:jc w:val="center"/>
        </w:trPr>
        <w:tc>
          <w:tcPr>
            <w:tcW w:w="0" w:type="auto"/>
          </w:tcPr>
          <w:p w:rsidR="004F5B34" w:rsidRDefault="004F5B34" w:rsidP="004F5B34">
            <w:pPr>
              <w:pStyle w:val="af0"/>
              <w:spacing w:after="0" w:line="240" w:lineRule="auto"/>
              <w:ind w:firstLine="440"/>
              <w:jc w:val="center"/>
            </w:pPr>
            <w:r>
              <w:rPr>
                <w:rFonts w:hint="eastAsia"/>
              </w:rPr>
              <w:t>3</w:t>
            </w:r>
          </w:p>
        </w:tc>
        <w:tc>
          <w:tcPr>
            <w:tcW w:w="0" w:type="auto"/>
          </w:tcPr>
          <w:p w:rsidR="004F5B34" w:rsidRDefault="004F5B34" w:rsidP="004F5B34">
            <w:pPr>
              <w:pStyle w:val="af0"/>
              <w:spacing w:after="0" w:line="240" w:lineRule="auto"/>
              <w:ind w:firstLine="440"/>
              <w:jc w:val="center"/>
            </w:pPr>
            <w:r>
              <w:rPr>
                <w:rFonts w:hint="eastAsia"/>
              </w:rPr>
              <w:t>9</w:t>
            </w:r>
          </w:p>
        </w:tc>
        <w:tc>
          <w:tcPr>
            <w:tcW w:w="0" w:type="auto"/>
          </w:tcPr>
          <w:p w:rsidR="004F5B34" w:rsidRDefault="004F5B34" w:rsidP="004F5B34">
            <w:pPr>
              <w:pStyle w:val="af0"/>
              <w:spacing w:after="0" w:line="240" w:lineRule="auto"/>
              <w:ind w:firstLine="440"/>
              <w:jc w:val="center"/>
            </w:pPr>
            <w:r>
              <w:rPr>
                <w:rFonts w:hint="eastAsia"/>
              </w:rPr>
              <w:t>2  (QPSK)</w:t>
            </w:r>
          </w:p>
        </w:tc>
        <w:tc>
          <w:tcPr>
            <w:tcW w:w="0" w:type="auto"/>
          </w:tcPr>
          <w:p w:rsidR="004F5B34" w:rsidRDefault="004F5B34" w:rsidP="004F5B34">
            <w:pPr>
              <w:pStyle w:val="af0"/>
              <w:spacing w:after="0" w:line="240" w:lineRule="auto"/>
              <w:ind w:firstLine="440"/>
              <w:jc w:val="center"/>
            </w:pPr>
            <w:r>
              <w:rPr>
                <w:rFonts w:hint="eastAsia"/>
              </w:rPr>
              <w:t>9</w:t>
            </w:r>
          </w:p>
        </w:tc>
        <w:tc>
          <w:tcPr>
            <w:tcW w:w="0" w:type="auto"/>
          </w:tcPr>
          <w:p w:rsidR="004F5B34" w:rsidRPr="0003417B" w:rsidRDefault="004F5B34" w:rsidP="004F5B34">
            <w:pPr>
              <w:pStyle w:val="af0"/>
              <w:spacing w:after="0" w:line="240" w:lineRule="auto"/>
              <w:ind w:firstLine="440"/>
              <w:jc w:val="center"/>
            </w:pPr>
            <w:r w:rsidRPr="0003417B">
              <w:t>1.11</w:t>
            </w:r>
          </w:p>
        </w:tc>
      </w:tr>
      <w:tr w:rsidR="004F5B34" w:rsidTr="00780527">
        <w:trPr>
          <w:trHeight w:val="20"/>
          <w:jc w:val="center"/>
        </w:trPr>
        <w:tc>
          <w:tcPr>
            <w:tcW w:w="0" w:type="auto"/>
          </w:tcPr>
          <w:p w:rsidR="004F5B34" w:rsidRDefault="004F5B34" w:rsidP="004F5B34">
            <w:pPr>
              <w:pStyle w:val="af0"/>
              <w:spacing w:after="0" w:line="240" w:lineRule="auto"/>
              <w:ind w:firstLine="440"/>
              <w:jc w:val="center"/>
            </w:pPr>
            <w:r>
              <w:rPr>
                <w:rFonts w:hint="eastAsia"/>
              </w:rPr>
              <w:t>4</w:t>
            </w:r>
          </w:p>
        </w:tc>
        <w:tc>
          <w:tcPr>
            <w:tcW w:w="0" w:type="auto"/>
          </w:tcPr>
          <w:p w:rsidR="004F5B34" w:rsidRDefault="004F5B34" w:rsidP="004F5B34">
            <w:pPr>
              <w:pStyle w:val="af0"/>
              <w:spacing w:after="0" w:line="240" w:lineRule="auto"/>
              <w:ind w:firstLine="440"/>
              <w:jc w:val="center"/>
            </w:pPr>
            <w:r>
              <w:rPr>
                <w:rFonts w:hint="eastAsia"/>
              </w:rPr>
              <w:t>10</w:t>
            </w:r>
          </w:p>
        </w:tc>
        <w:tc>
          <w:tcPr>
            <w:tcW w:w="0" w:type="auto"/>
          </w:tcPr>
          <w:p w:rsidR="004F5B34" w:rsidRDefault="004F5B34" w:rsidP="004F5B34">
            <w:pPr>
              <w:pStyle w:val="af0"/>
              <w:spacing w:after="0" w:line="240" w:lineRule="auto"/>
              <w:ind w:firstLine="440"/>
              <w:jc w:val="center"/>
            </w:pPr>
            <w:r>
              <w:rPr>
                <w:rFonts w:hint="eastAsia"/>
              </w:rPr>
              <w:t>2  (QPSK)</w:t>
            </w:r>
          </w:p>
        </w:tc>
        <w:tc>
          <w:tcPr>
            <w:tcW w:w="0" w:type="auto"/>
          </w:tcPr>
          <w:p w:rsidR="004F5B34" w:rsidRDefault="004F5B34" w:rsidP="004F5B34">
            <w:pPr>
              <w:pStyle w:val="af0"/>
              <w:spacing w:after="0" w:line="240" w:lineRule="auto"/>
              <w:ind w:firstLine="440"/>
              <w:jc w:val="center"/>
            </w:pPr>
            <w:r>
              <w:rPr>
                <w:rFonts w:hint="eastAsia"/>
              </w:rPr>
              <w:t>10</w:t>
            </w:r>
          </w:p>
        </w:tc>
        <w:tc>
          <w:tcPr>
            <w:tcW w:w="0" w:type="auto"/>
          </w:tcPr>
          <w:p w:rsidR="004F5B34" w:rsidRPr="0003417B" w:rsidRDefault="004F5B34" w:rsidP="004F5B34">
            <w:pPr>
              <w:pStyle w:val="af0"/>
              <w:spacing w:after="0" w:line="240" w:lineRule="auto"/>
              <w:ind w:firstLine="440"/>
              <w:jc w:val="center"/>
            </w:pPr>
            <w:r w:rsidRPr="0003417B">
              <w:t>1.23</w:t>
            </w:r>
          </w:p>
        </w:tc>
      </w:tr>
      <w:tr w:rsidR="004F5B34" w:rsidTr="00780527">
        <w:trPr>
          <w:trHeight w:val="20"/>
          <w:jc w:val="center"/>
        </w:trPr>
        <w:tc>
          <w:tcPr>
            <w:tcW w:w="0" w:type="auto"/>
          </w:tcPr>
          <w:p w:rsidR="004F5B34" w:rsidRDefault="004F5B34" w:rsidP="004F5B34">
            <w:pPr>
              <w:pStyle w:val="af0"/>
              <w:spacing w:after="0" w:line="240" w:lineRule="auto"/>
              <w:ind w:firstLine="440"/>
              <w:jc w:val="center"/>
            </w:pPr>
            <w:r>
              <w:rPr>
                <w:rFonts w:hint="eastAsia"/>
              </w:rPr>
              <w:t>5</w:t>
            </w:r>
          </w:p>
        </w:tc>
        <w:tc>
          <w:tcPr>
            <w:tcW w:w="0" w:type="auto"/>
          </w:tcPr>
          <w:p w:rsidR="004F5B34" w:rsidRDefault="004F5B34" w:rsidP="004F5B34">
            <w:pPr>
              <w:pStyle w:val="af0"/>
              <w:spacing w:after="0" w:line="240" w:lineRule="auto"/>
              <w:ind w:firstLine="440"/>
              <w:jc w:val="center"/>
            </w:pPr>
            <w:r w:rsidRPr="007E5BE2">
              <w:rPr>
                <w:rFonts w:hint="eastAsia"/>
              </w:rPr>
              <w:t>11</w:t>
            </w:r>
          </w:p>
        </w:tc>
        <w:tc>
          <w:tcPr>
            <w:tcW w:w="0" w:type="auto"/>
          </w:tcPr>
          <w:p w:rsidR="004F5B34" w:rsidRDefault="004F5B34" w:rsidP="004F5B34">
            <w:pPr>
              <w:pStyle w:val="af0"/>
              <w:spacing w:after="0" w:line="240" w:lineRule="auto"/>
              <w:ind w:firstLine="440"/>
              <w:jc w:val="center"/>
            </w:pPr>
            <w:r>
              <w:rPr>
                <w:rFonts w:hint="eastAsia"/>
              </w:rPr>
              <w:t xml:space="preserve">2 </w:t>
            </w:r>
            <w:r w:rsidRPr="0003417B">
              <w:t xml:space="preserve"> (QPSK)</w:t>
            </w:r>
          </w:p>
        </w:tc>
        <w:tc>
          <w:tcPr>
            <w:tcW w:w="0" w:type="auto"/>
          </w:tcPr>
          <w:p w:rsidR="004F5B34" w:rsidRDefault="004F5B34" w:rsidP="004F5B34">
            <w:pPr>
              <w:pStyle w:val="af0"/>
              <w:spacing w:after="0" w:line="240" w:lineRule="auto"/>
              <w:ind w:firstLine="440"/>
              <w:jc w:val="center"/>
            </w:pPr>
            <w:r>
              <w:rPr>
                <w:rFonts w:hint="eastAsia"/>
              </w:rPr>
              <w:t>10</w:t>
            </w:r>
          </w:p>
        </w:tc>
        <w:tc>
          <w:tcPr>
            <w:tcW w:w="0" w:type="auto"/>
          </w:tcPr>
          <w:p w:rsidR="004F5B34" w:rsidRPr="0003417B" w:rsidRDefault="004F5B34" w:rsidP="004F5B34">
            <w:pPr>
              <w:pStyle w:val="af0"/>
              <w:spacing w:after="0" w:line="240" w:lineRule="auto"/>
              <w:ind w:firstLine="440"/>
              <w:jc w:val="center"/>
            </w:pPr>
            <w:r w:rsidRPr="0003417B">
              <w:t>1.23</w:t>
            </w:r>
          </w:p>
        </w:tc>
      </w:tr>
      <w:tr w:rsidR="004F5B34" w:rsidTr="00780527">
        <w:trPr>
          <w:trHeight w:val="20"/>
          <w:jc w:val="center"/>
        </w:trPr>
        <w:tc>
          <w:tcPr>
            <w:tcW w:w="0" w:type="auto"/>
          </w:tcPr>
          <w:p w:rsidR="004F5B34" w:rsidRDefault="004F5B34" w:rsidP="004F5B34">
            <w:pPr>
              <w:pStyle w:val="af0"/>
              <w:spacing w:after="0" w:line="240" w:lineRule="auto"/>
              <w:ind w:firstLine="440"/>
              <w:jc w:val="center"/>
            </w:pPr>
            <w:r>
              <w:rPr>
                <w:rFonts w:hint="eastAsia"/>
              </w:rPr>
              <w:t>6</w:t>
            </w:r>
          </w:p>
        </w:tc>
        <w:tc>
          <w:tcPr>
            <w:tcW w:w="0" w:type="auto"/>
          </w:tcPr>
          <w:p w:rsidR="004F5B34" w:rsidRDefault="004F5B34" w:rsidP="004F5B34">
            <w:pPr>
              <w:pStyle w:val="af0"/>
              <w:spacing w:after="0" w:line="240" w:lineRule="auto"/>
              <w:ind w:firstLine="440"/>
              <w:jc w:val="center"/>
            </w:pPr>
            <w:r>
              <w:rPr>
                <w:rFonts w:hint="eastAsia"/>
              </w:rPr>
              <w:t>12</w:t>
            </w:r>
          </w:p>
        </w:tc>
        <w:tc>
          <w:tcPr>
            <w:tcW w:w="0" w:type="auto"/>
          </w:tcPr>
          <w:p w:rsidR="004F5B34" w:rsidRDefault="004F5B34" w:rsidP="004F5B34">
            <w:pPr>
              <w:pStyle w:val="af0"/>
              <w:spacing w:after="0" w:line="240" w:lineRule="auto"/>
              <w:ind w:firstLine="440"/>
              <w:jc w:val="center"/>
            </w:pPr>
            <w:r>
              <w:rPr>
                <w:rFonts w:hint="eastAsia"/>
              </w:rPr>
              <w:t>4</w:t>
            </w:r>
            <w:bookmarkStart w:id="164" w:name="OLE_LINK26"/>
            <w:bookmarkStart w:id="165" w:name="OLE_LINK27"/>
            <w:r>
              <w:rPr>
                <w:rFonts w:hint="eastAsia"/>
              </w:rPr>
              <w:t xml:space="preserve"> (16QAM)</w:t>
            </w:r>
            <w:bookmarkEnd w:id="164"/>
            <w:bookmarkEnd w:id="165"/>
          </w:p>
        </w:tc>
        <w:tc>
          <w:tcPr>
            <w:tcW w:w="0" w:type="auto"/>
          </w:tcPr>
          <w:p w:rsidR="004F5B34" w:rsidRDefault="004F5B34" w:rsidP="004F5B34">
            <w:pPr>
              <w:pStyle w:val="af0"/>
              <w:spacing w:after="0" w:line="240" w:lineRule="auto"/>
              <w:ind w:firstLine="440"/>
              <w:jc w:val="center"/>
            </w:pPr>
            <w:r>
              <w:rPr>
                <w:rFonts w:hint="eastAsia"/>
              </w:rPr>
              <w:t>11</w:t>
            </w:r>
          </w:p>
        </w:tc>
        <w:tc>
          <w:tcPr>
            <w:tcW w:w="0" w:type="auto"/>
          </w:tcPr>
          <w:p w:rsidR="004F5B34" w:rsidRPr="0003417B" w:rsidRDefault="004F5B34" w:rsidP="004F5B34">
            <w:pPr>
              <w:pStyle w:val="af0"/>
              <w:spacing w:after="0" w:line="240" w:lineRule="auto"/>
              <w:ind w:firstLine="440"/>
              <w:jc w:val="center"/>
            </w:pPr>
            <w:r w:rsidRPr="0003417B">
              <w:t>1.41</w:t>
            </w:r>
          </w:p>
        </w:tc>
      </w:tr>
      <w:tr w:rsidR="004F5B34" w:rsidTr="00780527">
        <w:trPr>
          <w:trHeight w:val="20"/>
          <w:jc w:val="center"/>
        </w:trPr>
        <w:tc>
          <w:tcPr>
            <w:tcW w:w="0" w:type="auto"/>
          </w:tcPr>
          <w:p w:rsidR="004F5B34" w:rsidRDefault="004F5B34" w:rsidP="004F5B34">
            <w:pPr>
              <w:pStyle w:val="af0"/>
              <w:spacing w:after="0" w:line="240" w:lineRule="auto"/>
              <w:ind w:firstLine="440"/>
              <w:jc w:val="center"/>
            </w:pPr>
            <w:r>
              <w:rPr>
                <w:rFonts w:hint="eastAsia"/>
              </w:rPr>
              <w:t>7</w:t>
            </w:r>
          </w:p>
        </w:tc>
        <w:tc>
          <w:tcPr>
            <w:tcW w:w="0" w:type="auto"/>
          </w:tcPr>
          <w:p w:rsidR="004F5B34" w:rsidRDefault="004F5B34" w:rsidP="004F5B34">
            <w:pPr>
              <w:pStyle w:val="af0"/>
              <w:spacing w:after="0" w:line="240" w:lineRule="auto"/>
              <w:ind w:firstLine="440"/>
              <w:jc w:val="center"/>
            </w:pPr>
            <w:r>
              <w:rPr>
                <w:rFonts w:hint="eastAsia"/>
              </w:rPr>
              <w:t>13</w:t>
            </w:r>
          </w:p>
        </w:tc>
        <w:tc>
          <w:tcPr>
            <w:tcW w:w="0" w:type="auto"/>
          </w:tcPr>
          <w:p w:rsidR="004F5B34" w:rsidRDefault="004F5B34" w:rsidP="004F5B34">
            <w:pPr>
              <w:pStyle w:val="af0"/>
              <w:spacing w:after="0" w:line="240" w:lineRule="auto"/>
              <w:ind w:firstLine="440"/>
              <w:jc w:val="center"/>
            </w:pPr>
            <w:r>
              <w:rPr>
                <w:rFonts w:hint="eastAsia"/>
              </w:rPr>
              <w:t>4 (16QAM)</w:t>
            </w:r>
          </w:p>
        </w:tc>
        <w:tc>
          <w:tcPr>
            <w:tcW w:w="0" w:type="auto"/>
          </w:tcPr>
          <w:p w:rsidR="004F5B34" w:rsidRDefault="004F5B34" w:rsidP="004F5B34">
            <w:pPr>
              <w:pStyle w:val="af0"/>
              <w:spacing w:after="0" w:line="240" w:lineRule="auto"/>
              <w:ind w:firstLine="440"/>
              <w:jc w:val="center"/>
            </w:pPr>
            <w:r>
              <w:rPr>
                <w:rFonts w:hint="eastAsia"/>
              </w:rPr>
              <w:t>12</w:t>
            </w:r>
          </w:p>
        </w:tc>
        <w:tc>
          <w:tcPr>
            <w:tcW w:w="0" w:type="auto"/>
          </w:tcPr>
          <w:p w:rsidR="004F5B34" w:rsidRPr="0003417B" w:rsidRDefault="004F5B34" w:rsidP="004F5B34">
            <w:pPr>
              <w:pStyle w:val="af0"/>
              <w:spacing w:after="0" w:line="240" w:lineRule="auto"/>
              <w:ind w:firstLine="440"/>
              <w:jc w:val="center"/>
            </w:pPr>
            <w:r w:rsidRPr="0003417B">
              <w:t>1.60</w:t>
            </w:r>
          </w:p>
        </w:tc>
      </w:tr>
      <w:tr w:rsidR="004F5B34" w:rsidTr="00780527">
        <w:trPr>
          <w:trHeight w:val="20"/>
          <w:jc w:val="center"/>
        </w:trPr>
        <w:tc>
          <w:tcPr>
            <w:tcW w:w="0" w:type="auto"/>
          </w:tcPr>
          <w:p w:rsidR="004F5B34" w:rsidRDefault="004F5B34" w:rsidP="004F5B34">
            <w:pPr>
              <w:pStyle w:val="af0"/>
              <w:spacing w:after="0" w:line="240" w:lineRule="auto"/>
              <w:ind w:firstLine="440"/>
              <w:jc w:val="center"/>
            </w:pPr>
            <w:r>
              <w:rPr>
                <w:rFonts w:hint="eastAsia"/>
              </w:rPr>
              <w:t>8</w:t>
            </w:r>
          </w:p>
        </w:tc>
        <w:tc>
          <w:tcPr>
            <w:tcW w:w="0" w:type="auto"/>
          </w:tcPr>
          <w:p w:rsidR="004F5B34" w:rsidRDefault="004F5B34" w:rsidP="004F5B34">
            <w:pPr>
              <w:pStyle w:val="af0"/>
              <w:spacing w:after="0" w:line="240" w:lineRule="auto"/>
              <w:ind w:firstLine="440"/>
              <w:jc w:val="center"/>
            </w:pPr>
            <w:r>
              <w:rPr>
                <w:rFonts w:hint="eastAsia"/>
              </w:rPr>
              <w:t>14</w:t>
            </w:r>
          </w:p>
        </w:tc>
        <w:tc>
          <w:tcPr>
            <w:tcW w:w="0" w:type="auto"/>
          </w:tcPr>
          <w:p w:rsidR="004F5B34" w:rsidRDefault="004F5B34" w:rsidP="004F5B34">
            <w:pPr>
              <w:pStyle w:val="af0"/>
              <w:spacing w:after="0" w:line="240" w:lineRule="auto"/>
              <w:ind w:firstLine="440"/>
              <w:jc w:val="center"/>
            </w:pPr>
            <w:r>
              <w:rPr>
                <w:rFonts w:hint="eastAsia"/>
              </w:rPr>
              <w:t>4 (16QAM)</w:t>
            </w:r>
          </w:p>
        </w:tc>
        <w:tc>
          <w:tcPr>
            <w:tcW w:w="0" w:type="auto"/>
          </w:tcPr>
          <w:p w:rsidR="004F5B34" w:rsidRDefault="004F5B34" w:rsidP="004F5B34">
            <w:pPr>
              <w:pStyle w:val="af0"/>
              <w:spacing w:after="0" w:line="240" w:lineRule="auto"/>
              <w:ind w:firstLine="440"/>
              <w:jc w:val="center"/>
            </w:pPr>
            <w:r>
              <w:rPr>
                <w:rFonts w:hint="eastAsia"/>
              </w:rPr>
              <w:t>13</w:t>
            </w:r>
          </w:p>
        </w:tc>
        <w:tc>
          <w:tcPr>
            <w:tcW w:w="0" w:type="auto"/>
          </w:tcPr>
          <w:p w:rsidR="004F5B34" w:rsidRPr="0003417B" w:rsidRDefault="004F5B34" w:rsidP="004F5B34">
            <w:pPr>
              <w:pStyle w:val="af0"/>
              <w:spacing w:after="0" w:line="240" w:lineRule="auto"/>
              <w:ind w:firstLine="440"/>
              <w:jc w:val="center"/>
            </w:pPr>
            <w:r w:rsidRPr="0003417B">
              <w:t>1.80</w:t>
            </w:r>
          </w:p>
        </w:tc>
      </w:tr>
      <w:tr w:rsidR="004F5B34" w:rsidTr="00780527">
        <w:trPr>
          <w:trHeight w:val="20"/>
          <w:jc w:val="center"/>
        </w:trPr>
        <w:tc>
          <w:tcPr>
            <w:tcW w:w="0" w:type="auto"/>
          </w:tcPr>
          <w:p w:rsidR="004F5B34" w:rsidRDefault="004F5B34" w:rsidP="004F5B34">
            <w:pPr>
              <w:pStyle w:val="af0"/>
              <w:spacing w:after="0" w:line="240" w:lineRule="auto"/>
              <w:ind w:firstLine="440"/>
              <w:jc w:val="center"/>
            </w:pPr>
            <w:r>
              <w:rPr>
                <w:rFonts w:hint="eastAsia"/>
              </w:rPr>
              <w:t>9</w:t>
            </w:r>
          </w:p>
        </w:tc>
        <w:tc>
          <w:tcPr>
            <w:tcW w:w="0" w:type="auto"/>
          </w:tcPr>
          <w:p w:rsidR="004F5B34" w:rsidRDefault="004F5B34" w:rsidP="004F5B34">
            <w:pPr>
              <w:pStyle w:val="af0"/>
              <w:spacing w:after="0" w:line="240" w:lineRule="auto"/>
              <w:ind w:firstLine="440"/>
              <w:jc w:val="center"/>
            </w:pPr>
            <w:r>
              <w:rPr>
                <w:rFonts w:hint="eastAsia"/>
              </w:rPr>
              <w:t>15</w:t>
            </w:r>
          </w:p>
        </w:tc>
        <w:tc>
          <w:tcPr>
            <w:tcW w:w="0" w:type="auto"/>
          </w:tcPr>
          <w:p w:rsidR="004F5B34" w:rsidRDefault="004F5B34" w:rsidP="004F5B34">
            <w:pPr>
              <w:pStyle w:val="af0"/>
              <w:spacing w:after="0" w:line="240" w:lineRule="auto"/>
              <w:ind w:firstLine="440"/>
              <w:jc w:val="center"/>
            </w:pPr>
            <w:r>
              <w:rPr>
                <w:rFonts w:hint="eastAsia"/>
              </w:rPr>
              <w:t>4 (16QAM)</w:t>
            </w:r>
          </w:p>
        </w:tc>
        <w:tc>
          <w:tcPr>
            <w:tcW w:w="0" w:type="auto"/>
          </w:tcPr>
          <w:p w:rsidR="004F5B34" w:rsidRDefault="004F5B34" w:rsidP="004F5B34">
            <w:pPr>
              <w:pStyle w:val="af0"/>
              <w:spacing w:after="0" w:line="240" w:lineRule="auto"/>
              <w:ind w:firstLine="440"/>
              <w:jc w:val="center"/>
            </w:pPr>
            <w:r>
              <w:rPr>
                <w:rFonts w:hint="eastAsia"/>
              </w:rPr>
              <w:t>14</w:t>
            </w:r>
          </w:p>
        </w:tc>
        <w:tc>
          <w:tcPr>
            <w:tcW w:w="0" w:type="auto"/>
          </w:tcPr>
          <w:p w:rsidR="004F5B34" w:rsidRPr="0003417B" w:rsidRDefault="004F5B34" w:rsidP="004F5B34">
            <w:pPr>
              <w:pStyle w:val="af0"/>
              <w:spacing w:after="0" w:line="240" w:lineRule="auto"/>
              <w:ind w:firstLine="440"/>
              <w:jc w:val="center"/>
            </w:pPr>
            <w:r w:rsidRPr="0003417B">
              <w:t>2.01</w:t>
            </w:r>
          </w:p>
        </w:tc>
      </w:tr>
      <w:tr w:rsidR="004F5B34" w:rsidTr="00780527">
        <w:trPr>
          <w:trHeight w:val="20"/>
          <w:jc w:val="center"/>
        </w:trPr>
        <w:tc>
          <w:tcPr>
            <w:tcW w:w="0" w:type="auto"/>
          </w:tcPr>
          <w:p w:rsidR="004F5B34" w:rsidRDefault="004F5B34" w:rsidP="004F5B34">
            <w:pPr>
              <w:pStyle w:val="af0"/>
              <w:spacing w:after="0" w:line="240" w:lineRule="auto"/>
              <w:ind w:firstLine="440"/>
              <w:jc w:val="center"/>
            </w:pPr>
            <w:r>
              <w:rPr>
                <w:rFonts w:hint="eastAsia"/>
              </w:rPr>
              <w:t>10</w:t>
            </w:r>
          </w:p>
        </w:tc>
        <w:tc>
          <w:tcPr>
            <w:tcW w:w="0" w:type="auto"/>
          </w:tcPr>
          <w:p w:rsidR="004F5B34" w:rsidRDefault="004F5B34" w:rsidP="004F5B34">
            <w:pPr>
              <w:pStyle w:val="af0"/>
              <w:spacing w:after="0" w:line="240" w:lineRule="auto"/>
              <w:ind w:firstLine="440"/>
              <w:jc w:val="center"/>
            </w:pPr>
            <w:r>
              <w:rPr>
                <w:rFonts w:hint="eastAsia"/>
              </w:rPr>
              <w:t>16</w:t>
            </w:r>
          </w:p>
        </w:tc>
        <w:tc>
          <w:tcPr>
            <w:tcW w:w="0" w:type="auto"/>
          </w:tcPr>
          <w:p w:rsidR="004F5B34" w:rsidRDefault="004F5B34" w:rsidP="004F5B34">
            <w:pPr>
              <w:pStyle w:val="af0"/>
              <w:spacing w:after="0" w:line="240" w:lineRule="auto"/>
              <w:ind w:firstLine="440"/>
              <w:jc w:val="center"/>
            </w:pPr>
            <w:r>
              <w:rPr>
                <w:rFonts w:hint="eastAsia"/>
              </w:rPr>
              <w:t>4 (16QAM)</w:t>
            </w:r>
          </w:p>
        </w:tc>
        <w:tc>
          <w:tcPr>
            <w:tcW w:w="0" w:type="auto"/>
          </w:tcPr>
          <w:p w:rsidR="004F5B34" w:rsidRDefault="004F5B34" w:rsidP="004F5B34">
            <w:pPr>
              <w:pStyle w:val="af0"/>
              <w:spacing w:after="0" w:line="240" w:lineRule="auto"/>
              <w:ind w:firstLine="440"/>
              <w:jc w:val="center"/>
            </w:pPr>
            <w:r>
              <w:rPr>
                <w:rFonts w:hint="eastAsia"/>
              </w:rPr>
              <w:t>15</w:t>
            </w:r>
          </w:p>
        </w:tc>
        <w:tc>
          <w:tcPr>
            <w:tcW w:w="0" w:type="auto"/>
          </w:tcPr>
          <w:p w:rsidR="004F5B34" w:rsidRPr="0003417B" w:rsidRDefault="004F5B34" w:rsidP="004F5B34">
            <w:pPr>
              <w:pStyle w:val="af0"/>
              <w:spacing w:after="0" w:line="240" w:lineRule="auto"/>
              <w:ind w:firstLine="440"/>
              <w:jc w:val="center"/>
            </w:pPr>
            <w:r w:rsidRPr="0003417B">
              <w:t>2.14</w:t>
            </w:r>
          </w:p>
        </w:tc>
      </w:tr>
      <w:tr w:rsidR="004F5B34" w:rsidTr="00780527">
        <w:trPr>
          <w:trHeight w:val="20"/>
          <w:jc w:val="center"/>
        </w:trPr>
        <w:tc>
          <w:tcPr>
            <w:tcW w:w="0" w:type="auto"/>
          </w:tcPr>
          <w:p w:rsidR="004F5B34" w:rsidRDefault="004F5B34" w:rsidP="004F5B34">
            <w:pPr>
              <w:pStyle w:val="af0"/>
              <w:spacing w:after="0" w:line="240" w:lineRule="auto"/>
              <w:ind w:firstLine="440"/>
              <w:jc w:val="center"/>
            </w:pPr>
            <w:r>
              <w:rPr>
                <w:rFonts w:hint="eastAsia"/>
              </w:rPr>
              <w:t>11</w:t>
            </w:r>
          </w:p>
        </w:tc>
        <w:tc>
          <w:tcPr>
            <w:tcW w:w="0" w:type="auto"/>
          </w:tcPr>
          <w:p w:rsidR="004F5B34" w:rsidRDefault="004F5B34" w:rsidP="004F5B34">
            <w:pPr>
              <w:pStyle w:val="af0"/>
              <w:spacing w:after="0" w:line="240" w:lineRule="auto"/>
              <w:ind w:firstLine="440"/>
              <w:jc w:val="center"/>
            </w:pPr>
            <w:r>
              <w:rPr>
                <w:rFonts w:hint="eastAsia"/>
              </w:rPr>
              <w:t>17</w:t>
            </w:r>
          </w:p>
        </w:tc>
        <w:tc>
          <w:tcPr>
            <w:tcW w:w="0" w:type="auto"/>
          </w:tcPr>
          <w:p w:rsidR="004F5B34" w:rsidRDefault="004F5B34" w:rsidP="004F5B34">
            <w:pPr>
              <w:pStyle w:val="af0"/>
              <w:spacing w:after="0" w:line="240" w:lineRule="auto"/>
              <w:ind w:firstLine="440"/>
              <w:jc w:val="center"/>
            </w:pPr>
            <w:r>
              <w:rPr>
                <w:rFonts w:hint="eastAsia"/>
              </w:rPr>
              <w:t>4 (16QAM)</w:t>
            </w:r>
          </w:p>
        </w:tc>
        <w:tc>
          <w:tcPr>
            <w:tcW w:w="0" w:type="auto"/>
          </w:tcPr>
          <w:p w:rsidR="004F5B34" w:rsidRDefault="004F5B34" w:rsidP="004F5B34">
            <w:pPr>
              <w:pStyle w:val="af0"/>
              <w:spacing w:after="0" w:line="240" w:lineRule="auto"/>
              <w:ind w:firstLine="440"/>
              <w:jc w:val="center"/>
            </w:pPr>
            <w:r>
              <w:rPr>
                <w:rFonts w:hint="eastAsia"/>
              </w:rPr>
              <w:t>16</w:t>
            </w:r>
          </w:p>
        </w:tc>
        <w:tc>
          <w:tcPr>
            <w:tcW w:w="0" w:type="auto"/>
          </w:tcPr>
          <w:p w:rsidR="004F5B34" w:rsidRPr="0003417B" w:rsidRDefault="004F5B34" w:rsidP="004F5B34">
            <w:pPr>
              <w:pStyle w:val="af0"/>
              <w:spacing w:after="0" w:line="240" w:lineRule="auto"/>
              <w:ind w:firstLine="440"/>
              <w:jc w:val="center"/>
            </w:pPr>
            <w:r w:rsidRPr="0003417B">
              <w:t>2.28</w:t>
            </w:r>
          </w:p>
        </w:tc>
      </w:tr>
      <w:tr w:rsidR="004F5B34" w:rsidTr="00780527">
        <w:trPr>
          <w:trHeight w:val="20"/>
          <w:jc w:val="center"/>
        </w:trPr>
        <w:tc>
          <w:tcPr>
            <w:tcW w:w="0" w:type="auto"/>
          </w:tcPr>
          <w:p w:rsidR="004F5B34" w:rsidRDefault="004F5B34" w:rsidP="004F5B34">
            <w:pPr>
              <w:pStyle w:val="af0"/>
              <w:spacing w:after="0" w:line="240" w:lineRule="auto"/>
              <w:ind w:firstLine="440"/>
              <w:jc w:val="center"/>
            </w:pPr>
            <w:r>
              <w:rPr>
                <w:rFonts w:hint="eastAsia"/>
              </w:rPr>
              <w:t>12</w:t>
            </w:r>
          </w:p>
        </w:tc>
        <w:tc>
          <w:tcPr>
            <w:tcW w:w="0" w:type="auto"/>
          </w:tcPr>
          <w:p w:rsidR="004F5B34" w:rsidRDefault="004F5B34" w:rsidP="004F5B34">
            <w:pPr>
              <w:pStyle w:val="af0"/>
              <w:spacing w:after="0" w:line="240" w:lineRule="auto"/>
              <w:ind w:firstLine="440"/>
              <w:jc w:val="center"/>
            </w:pPr>
            <w:r>
              <w:rPr>
                <w:rFonts w:hint="eastAsia"/>
              </w:rPr>
              <w:t>18</w:t>
            </w:r>
          </w:p>
        </w:tc>
        <w:tc>
          <w:tcPr>
            <w:tcW w:w="0" w:type="auto"/>
          </w:tcPr>
          <w:p w:rsidR="004F5B34" w:rsidRDefault="004F5B34" w:rsidP="004F5B34">
            <w:pPr>
              <w:pStyle w:val="af0"/>
              <w:spacing w:after="0" w:line="240" w:lineRule="auto"/>
              <w:ind w:firstLine="440"/>
              <w:jc w:val="center"/>
            </w:pPr>
            <w:r>
              <w:rPr>
                <w:rFonts w:hint="eastAsia"/>
              </w:rPr>
              <w:t>4 (16QAM)</w:t>
            </w:r>
          </w:p>
        </w:tc>
        <w:tc>
          <w:tcPr>
            <w:tcW w:w="0" w:type="auto"/>
          </w:tcPr>
          <w:p w:rsidR="004F5B34" w:rsidRDefault="004F5B34" w:rsidP="004F5B34">
            <w:pPr>
              <w:pStyle w:val="af0"/>
              <w:spacing w:after="0" w:line="240" w:lineRule="auto"/>
              <w:ind w:firstLine="440"/>
              <w:jc w:val="center"/>
            </w:pPr>
            <w:r>
              <w:rPr>
                <w:rFonts w:hint="eastAsia"/>
              </w:rPr>
              <w:t>17</w:t>
            </w:r>
          </w:p>
        </w:tc>
        <w:tc>
          <w:tcPr>
            <w:tcW w:w="0" w:type="auto"/>
          </w:tcPr>
          <w:p w:rsidR="004F5B34" w:rsidRPr="0003417B" w:rsidRDefault="004F5B34" w:rsidP="004F5B34">
            <w:pPr>
              <w:pStyle w:val="af0"/>
              <w:spacing w:after="0" w:line="240" w:lineRule="auto"/>
              <w:ind w:firstLine="440"/>
              <w:jc w:val="center"/>
            </w:pPr>
            <w:r w:rsidRPr="0003417B">
              <w:t>2.52</w:t>
            </w:r>
          </w:p>
        </w:tc>
      </w:tr>
      <w:tr w:rsidR="004F5B34" w:rsidTr="00780527">
        <w:trPr>
          <w:trHeight w:val="20"/>
          <w:jc w:val="center"/>
        </w:trPr>
        <w:tc>
          <w:tcPr>
            <w:tcW w:w="0" w:type="auto"/>
          </w:tcPr>
          <w:p w:rsidR="004F5B34" w:rsidRDefault="004F5B34" w:rsidP="004F5B34">
            <w:pPr>
              <w:pStyle w:val="af0"/>
              <w:spacing w:after="0" w:line="240" w:lineRule="auto"/>
              <w:ind w:firstLine="440"/>
              <w:jc w:val="center"/>
            </w:pPr>
            <w:r>
              <w:rPr>
                <w:rFonts w:hint="eastAsia"/>
              </w:rPr>
              <w:t>13</w:t>
            </w:r>
          </w:p>
        </w:tc>
        <w:tc>
          <w:tcPr>
            <w:tcW w:w="0" w:type="auto"/>
          </w:tcPr>
          <w:p w:rsidR="004F5B34" w:rsidRDefault="004F5B34" w:rsidP="004F5B34">
            <w:pPr>
              <w:pStyle w:val="af0"/>
              <w:spacing w:after="0" w:line="240" w:lineRule="auto"/>
              <w:ind w:firstLine="440"/>
              <w:jc w:val="center"/>
            </w:pPr>
            <w:r>
              <w:rPr>
                <w:rFonts w:hint="eastAsia"/>
              </w:rPr>
              <w:t>19</w:t>
            </w:r>
          </w:p>
        </w:tc>
        <w:tc>
          <w:tcPr>
            <w:tcW w:w="0" w:type="auto"/>
          </w:tcPr>
          <w:p w:rsidR="004F5B34" w:rsidRDefault="004F5B34" w:rsidP="004F5B34">
            <w:pPr>
              <w:pStyle w:val="af0"/>
              <w:spacing w:after="0" w:line="240" w:lineRule="auto"/>
              <w:ind w:firstLine="440"/>
              <w:jc w:val="center"/>
            </w:pPr>
            <w:r>
              <w:rPr>
                <w:rFonts w:hint="eastAsia"/>
              </w:rPr>
              <w:t>4 (16QAM)</w:t>
            </w:r>
          </w:p>
        </w:tc>
        <w:tc>
          <w:tcPr>
            <w:tcW w:w="0" w:type="auto"/>
          </w:tcPr>
          <w:p w:rsidR="004F5B34" w:rsidRDefault="004F5B34" w:rsidP="004F5B34">
            <w:pPr>
              <w:pStyle w:val="af0"/>
              <w:spacing w:after="0" w:line="240" w:lineRule="auto"/>
              <w:ind w:firstLine="440"/>
              <w:jc w:val="center"/>
            </w:pPr>
            <w:r>
              <w:rPr>
                <w:rFonts w:hint="eastAsia"/>
              </w:rPr>
              <w:t>18</w:t>
            </w:r>
          </w:p>
        </w:tc>
        <w:tc>
          <w:tcPr>
            <w:tcW w:w="0" w:type="auto"/>
          </w:tcPr>
          <w:p w:rsidR="004F5B34" w:rsidRPr="0003417B" w:rsidRDefault="004F5B34" w:rsidP="004F5B34">
            <w:pPr>
              <w:pStyle w:val="af0"/>
              <w:spacing w:after="0" w:line="240" w:lineRule="auto"/>
              <w:ind w:firstLine="440"/>
              <w:jc w:val="center"/>
            </w:pPr>
            <w:r w:rsidRPr="0003417B">
              <w:t>2.77</w:t>
            </w:r>
          </w:p>
        </w:tc>
      </w:tr>
      <w:tr w:rsidR="004F5B34" w:rsidTr="00780527">
        <w:trPr>
          <w:trHeight w:val="20"/>
          <w:jc w:val="center"/>
        </w:trPr>
        <w:tc>
          <w:tcPr>
            <w:tcW w:w="0" w:type="auto"/>
          </w:tcPr>
          <w:p w:rsidR="004F5B34" w:rsidRDefault="004F5B34" w:rsidP="004F5B34">
            <w:pPr>
              <w:pStyle w:val="af0"/>
              <w:spacing w:after="0" w:line="240" w:lineRule="auto"/>
              <w:ind w:firstLine="440"/>
              <w:jc w:val="center"/>
            </w:pPr>
            <w:r>
              <w:rPr>
                <w:rFonts w:hint="eastAsia"/>
              </w:rPr>
              <w:t>14</w:t>
            </w:r>
          </w:p>
        </w:tc>
        <w:tc>
          <w:tcPr>
            <w:tcW w:w="0" w:type="auto"/>
          </w:tcPr>
          <w:p w:rsidR="004F5B34" w:rsidRDefault="004F5B34" w:rsidP="004F5B34">
            <w:pPr>
              <w:pStyle w:val="af0"/>
              <w:spacing w:after="0" w:line="240" w:lineRule="auto"/>
              <w:ind w:firstLine="440"/>
              <w:jc w:val="center"/>
            </w:pPr>
            <w:r>
              <w:rPr>
                <w:rFonts w:hint="eastAsia"/>
              </w:rPr>
              <w:t>20</w:t>
            </w:r>
          </w:p>
        </w:tc>
        <w:tc>
          <w:tcPr>
            <w:tcW w:w="0" w:type="auto"/>
          </w:tcPr>
          <w:p w:rsidR="004F5B34" w:rsidRDefault="004F5B34" w:rsidP="004F5B34">
            <w:pPr>
              <w:pStyle w:val="af0"/>
              <w:spacing w:after="0" w:line="240" w:lineRule="auto"/>
              <w:ind w:firstLine="440"/>
              <w:jc w:val="center"/>
            </w:pPr>
            <w:r>
              <w:rPr>
                <w:rFonts w:hint="eastAsia"/>
              </w:rPr>
              <w:t>4 (16QAM)</w:t>
            </w:r>
          </w:p>
        </w:tc>
        <w:tc>
          <w:tcPr>
            <w:tcW w:w="0" w:type="auto"/>
          </w:tcPr>
          <w:p w:rsidR="004F5B34" w:rsidRDefault="004F5B34" w:rsidP="004F5B34">
            <w:pPr>
              <w:pStyle w:val="af0"/>
              <w:spacing w:after="0" w:line="240" w:lineRule="auto"/>
              <w:ind w:firstLine="440"/>
              <w:jc w:val="center"/>
            </w:pPr>
            <w:r>
              <w:rPr>
                <w:rFonts w:hint="eastAsia"/>
              </w:rPr>
              <w:t>19</w:t>
            </w:r>
          </w:p>
        </w:tc>
        <w:tc>
          <w:tcPr>
            <w:tcW w:w="0" w:type="auto"/>
          </w:tcPr>
          <w:p w:rsidR="004F5B34" w:rsidRPr="0003417B" w:rsidRDefault="004F5B34" w:rsidP="004F5B34">
            <w:pPr>
              <w:pStyle w:val="af0"/>
              <w:spacing w:after="0" w:line="240" w:lineRule="auto"/>
              <w:ind w:firstLine="440"/>
              <w:jc w:val="center"/>
            </w:pPr>
            <w:r w:rsidRPr="0003417B">
              <w:t>3.01</w:t>
            </w:r>
          </w:p>
        </w:tc>
      </w:tr>
      <w:tr w:rsidR="004F5B34" w:rsidTr="00780527">
        <w:trPr>
          <w:trHeight w:val="20"/>
          <w:jc w:val="center"/>
        </w:trPr>
        <w:tc>
          <w:tcPr>
            <w:tcW w:w="0" w:type="auto"/>
          </w:tcPr>
          <w:p w:rsidR="004F5B34" w:rsidRDefault="004F5B34" w:rsidP="004F5B34">
            <w:pPr>
              <w:pStyle w:val="af0"/>
              <w:spacing w:after="0" w:line="240" w:lineRule="auto"/>
              <w:ind w:firstLine="440"/>
              <w:jc w:val="center"/>
            </w:pPr>
            <w:r>
              <w:rPr>
                <w:rFonts w:hint="eastAsia"/>
              </w:rPr>
              <w:t>15</w:t>
            </w:r>
          </w:p>
        </w:tc>
        <w:tc>
          <w:tcPr>
            <w:tcW w:w="0" w:type="auto"/>
          </w:tcPr>
          <w:p w:rsidR="004F5B34" w:rsidRDefault="004F5B34" w:rsidP="004F5B34">
            <w:pPr>
              <w:pStyle w:val="af0"/>
              <w:spacing w:after="0" w:line="240" w:lineRule="auto"/>
              <w:ind w:firstLine="440"/>
              <w:jc w:val="center"/>
            </w:pPr>
            <w:r>
              <w:rPr>
                <w:rFonts w:hint="eastAsia"/>
              </w:rPr>
              <w:t>21</w:t>
            </w:r>
          </w:p>
        </w:tc>
        <w:tc>
          <w:tcPr>
            <w:tcW w:w="0" w:type="auto"/>
          </w:tcPr>
          <w:p w:rsidR="004F5B34" w:rsidRDefault="004F5B34" w:rsidP="004F5B34">
            <w:pPr>
              <w:pStyle w:val="af0"/>
              <w:spacing w:after="0" w:line="240" w:lineRule="auto"/>
              <w:ind w:firstLine="440"/>
              <w:jc w:val="center"/>
            </w:pPr>
            <w:r>
              <w:rPr>
                <w:rFonts w:hint="eastAsia"/>
              </w:rPr>
              <w:t>6</w:t>
            </w:r>
            <w:r w:rsidRPr="0003417B">
              <w:rPr>
                <w:rFonts w:hint="eastAsia"/>
              </w:rPr>
              <w:t xml:space="preserve"> </w:t>
            </w:r>
            <w:r w:rsidRPr="0003417B">
              <w:t>(</w:t>
            </w:r>
            <w:r w:rsidRPr="0003417B">
              <w:rPr>
                <w:rFonts w:hint="eastAsia"/>
              </w:rPr>
              <w:t>64</w:t>
            </w:r>
            <w:r w:rsidRPr="0003417B">
              <w:t>QAM)</w:t>
            </w:r>
          </w:p>
        </w:tc>
        <w:tc>
          <w:tcPr>
            <w:tcW w:w="0" w:type="auto"/>
          </w:tcPr>
          <w:p w:rsidR="004F5B34" w:rsidRDefault="004F5B34" w:rsidP="004F5B34">
            <w:pPr>
              <w:pStyle w:val="af0"/>
              <w:spacing w:after="0" w:line="240" w:lineRule="auto"/>
              <w:ind w:firstLine="440"/>
              <w:jc w:val="center"/>
            </w:pPr>
            <w:r>
              <w:rPr>
                <w:rFonts w:hint="eastAsia"/>
              </w:rPr>
              <w:t>19</w:t>
            </w:r>
          </w:p>
        </w:tc>
        <w:tc>
          <w:tcPr>
            <w:tcW w:w="0" w:type="auto"/>
          </w:tcPr>
          <w:p w:rsidR="004F5B34" w:rsidRPr="0003417B" w:rsidRDefault="004F5B34" w:rsidP="004F5B34">
            <w:pPr>
              <w:pStyle w:val="af0"/>
              <w:spacing w:after="0" w:line="240" w:lineRule="auto"/>
              <w:ind w:firstLine="440"/>
              <w:jc w:val="center"/>
            </w:pPr>
            <w:r w:rsidRPr="0003417B">
              <w:t>3.01</w:t>
            </w:r>
          </w:p>
        </w:tc>
      </w:tr>
      <w:tr w:rsidR="004F5B34" w:rsidTr="00780527">
        <w:trPr>
          <w:trHeight w:val="20"/>
          <w:jc w:val="center"/>
        </w:trPr>
        <w:tc>
          <w:tcPr>
            <w:tcW w:w="0" w:type="auto"/>
          </w:tcPr>
          <w:p w:rsidR="004F5B34" w:rsidRDefault="004F5B34" w:rsidP="004F5B34">
            <w:pPr>
              <w:pStyle w:val="af0"/>
              <w:spacing w:after="0" w:line="240" w:lineRule="auto"/>
              <w:ind w:firstLine="440"/>
              <w:jc w:val="center"/>
            </w:pPr>
            <w:r>
              <w:rPr>
                <w:rFonts w:hint="eastAsia"/>
              </w:rPr>
              <w:t>16</w:t>
            </w:r>
          </w:p>
        </w:tc>
        <w:tc>
          <w:tcPr>
            <w:tcW w:w="0" w:type="auto"/>
          </w:tcPr>
          <w:p w:rsidR="004F5B34" w:rsidRDefault="004F5B34" w:rsidP="004F5B34">
            <w:pPr>
              <w:pStyle w:val="af0"/>
              <w:spacing w:after="0" w:line="240" w:lineRule="auto"/>
              <w:ind w:firstLine="440"/>
              <w:jc w:val="center"/>
            </w:pPr>
            <w:r>
              <w:rPr>
                <w:rFonts w:hint="eastAsia"/>
              </w:rPr>
              <w:t>22</w:t>
            </w:r>
          </w:p>
        </w:tc>
        <w:tc>
          <w:tcPr>
            <w:tcW w:w="0" w:type="auto"/>
          </w:tcPr>
          <w:p w:rsidR="004F5B34" w:rsidRDefault="004F5B34" w:rsidP="004F5B34">
            <w:pPr>
              <w:pStyle w:val="af0"/>
              <w:spacing w:after="0" w:line="240" w:lineRule="auto"/>
              <w:ind w:firstLine="440"/>
              <w:jc w:val="center"/>
            </w:pPr>
            <w:r>
              <w:rPr>
                <w:rFonts w:hint="eastAsia"/>
              </w:rPr>
              <w:t xml:space="preserve">6 </w:t>
            </w:r>
            <w:r w:rsidRPr="0003417B">
              <w:t>(</w:t>
            </w:r>
            <w:r w:rsidRPr="0003417B">
              <w:rPr>
                <w:rFonts w:hint="eastAsia"/>
              </w:rPr>
              <w:t>64</w:t>
            </w:r>
            <w:r w:rsidRPr="0003417B">
              <w:t>QAM)</w:t>
            </w:r>
          </w:p>
        </w:tc>
        <w:tc>
          <w:tcPr>
            <w:tcW w:w="0" w:type="auto"/>
          </w:tcPr>
          <w:p w:rsidR="004F5B34" w:rsidRDefault="004F5B34" w:rsidP="004F5B34">
            <w:pPr>
              <w:pStyle w:val="af0"/>
              <w:spacing w:after="0" w:line="240" w:lineRule="auto"/>
              <w:ind w:firstLine="440"/>
              <w:jc w:val="center"/>
            </w:pPr>
            <w:r>
              <w:rPr>
                <w:rFonts w:hint="eastAsia"/>
              </w:rPr>
              <w:t>20</w:t>
            </w:r>
          </w:p>
        </w:tc>
        <w:tc>
          <w:tcPr>
            <w:tcW w:w="0" w:type="auto"/>
          </w:tcPr>
          <w:p w:rsidR="004F5B34" w:rsidRPr="0003417B" w:rsidRDefault="004F5B34" w:rsidP="004F5B34">
            <w:pPr>
              <w:pStyle w:val="af0"/>
              <w:spacing w:after="0" w:line="240" w:lineRule="auto"/>
              <w:ind w:firstLine="440"/>
              <w:jc w:val="center"/>
            </w:pPr>
            <w:r w:rsidRPr="0003417B">
              <w:t>3.25</w:t>
            </w:r>
          </w:p>
        </w:tc>
      </w:tr>
      <w:tr w:rsidR="004F5B34" w:rsidTr="00780527">
        <w:trPr>
          <w:trHeight w:val="20"/>
          <w:jc w:val="center"/>
        </w:trPr>
        <w:tc>
          <w:tcPr>
            <w:tcW w:w="0" w:type="auto"/>
          </w:tcPr>
          <w:p w:rsidR="004F5B34" w:rsidRDefault="004F5B34" w:rsidP="004F5B34">
            <w:pPr>
              <w:pStyle w:val="af0"/>
              <w:spacing w:after="0" w:line="240" w:lineRule="auto"/>
              <w:ind w:firstLine="440"/>
              <w:jc w:val="center"/>
            </w:pPr>
            <w:r>
              <w:rPr>
                <w:rFonts w:hint="eastAsia"/>
              </w:rPr>
              <w:t>17</w:t>
            </w:r>
          </w:p>
        </w:tc>
        <w:tc>
          <w:tcPr>
            <w:tcW w:w="0" w:type="auto"/>
          </w:tcPr>
          <w:p w:rsidR="004F5B34" w:rsidRDefault="004F5B34" w:rsidP="004F5B34">
            <w:pPr>
              <w:pStyle w:val="af0"/>
              <w:spacing w:after="0" w:line="240" w:lineRule="auto"/>
              <w:ind w:firstLine="440"/>
              <w:jc w:val="center"/>
            </w:pPr>
            <w:r>
              <w:rPr>
                <w:rFonts w:hint="eastAsia"/>
              </w:rPr>
              <w:t>23</w:t>
            </w:r>
          </w:p>
        </w:tc>
        <w:tc>
          <w:tcPr>
            <w:tcW w:w="0" w:type="auto"/>
          </w:tcPr>
          <w:p w:rsidR="004F5B34" w:rsidRDefault="004F5B34" w:rsidP="004F5B34">
            <w:pPr>
              <w:pStyle w:val="af0"/>
              <w:spacing w:after="0" w:line="240" w:lineRule="auto"/>
              <w:ind w:firstLine="440"/>
              <w:jc w:val="center"/>
            </w:pPr>
            <w:r>
              <w:rPr>
                <w:rFonts w:hint="eastAsia"/>
              </w:rPr>
              <w:t xml:space="preserve">6 </w:t>
            </w:r>
            <w:r w:rsidRPr="0003417B">
              <w:t>(</w:t>
            </w:r>
            <w:r w:rsidRPr="0003417B">
              <w:rPr>
                <w:rFonts w:hint="eastAsia"/>
              </w:rPr>
              <w:t>64</w:t>
            </w:r>
            <w:r w:rsidRPr="0003417B">
              <w:t>QAM)</w:t>
            </w:r>
          </w:p>
        </w:tc>
        <w:tc>
          <w:tcPr>
            <w:tcW w:w="0" w:type="auto"/>
          </w:tcPr>
          <w:p w:rsidR="004F5B34" w:rsidRDefault="004F5B34" w:rsidP="004F5B34">
            <w:pPr>
              <w:pStyle w:val="af0"/>
              <w:spacing w:after="0" w:line="240" w:lineRule="auto"/>
              <w:ind w:firstLine="440"/>
              <w:jc w:val="center"/>
            </w:pPr>
            <w:r>
              <w:rPr>
                <w:rFonts w:hint="eastAsia"/>
              </w:rPr>
              <w:t>21</w:t>
            </w:r>
          </w:p>
        </w:tc>
        <w:tc>
          <w:tcPr>
            <w:tcW w:w="0" w:type="auto"/>
          </w:tcPr>
          <w:p w:rsidR="004F5B34" w:rsidRPr="0003417B" w:rsidRDefault="004F5B34" w:rsidP="004F5B34">
            <w:pPr>
              <w:pStyle w:val="af0"/>
              <w:spacing w:after="0" w:line="240" w:lineRule="auto"/>
              <w:ind w:firstLine="440"/>
              <w:jc w:val="center"/>
            </w:pPr>
            <w:r w:rsidRPr="0003417B">
              <w:t>3.51</w:t>
            </w:r>
          </w:p>
        </w:tc>
      </w:tr>
      <w:tr w:rsidR="004F5B34" w:rsidTr="00780527">
        <w:trPr>
          <w:trHeight w:val="20"/>
          <w:jc w:val="center"/>
        </w:trPr>
        <w:tc>
          <w:tcPr>
            <w:tcW w:w="0" w:type="auto"/>
          </w:tcPr>
          <w:p w:rsidR="004F5B34" w:rsidRDefault="004F5B34" w:rsidP="004F5B34">
            <w:pPr>
              <w:pStyle w:val="af0"/>
              <w:spacing w:after="0" w:line="240" w:lineRule="auto"/>
              <w:ind w:firstLine="440"/>
              <w:jc w:val="center"/>
            </w:pPr>
            <w:r>
              <w:rPr>
                <w:rFonts w:hint="eastAsia"/>
              </w:rPr>
              <w:t>18</w:t>
            </w:r>
          </w:p>
        </w:tc>
        <w:tc>
          <w:tcPr>
            <w:tcW w:w="0" w:type="auto"/>
          </w:tcPr>
          <w:p w:rsidR="004F5B34" w:rsidRDefault="004F5B34" w:rsidP="004F5B34">
            <w:pPr>
              <w:pStyle w:val="af0"/>
              <w:spacing w:after="0" w:line="240" w:lineRule="auto"/>
              <w:ind w:firstLine="440"/>
              <w:jc w:val="center"/>
            </w:pPr>
            <w:r>
              <w:rPr>
                <w:rFonts w:hint="eastAsia"/>
              </w:rPr>
              <w:t>24</w:t>
            </w:r>
          </w:p>
        </w:tc>
        <w:tc>
          <w:tcPr>
            <w:tcW w:w="0" w:type="auto"/>
          </w:tcPr>
          <w:p w:rsidR="004F5B34" w:rsidRDefault="004F5B34" w:rsidP="004F5B34">
            <w:pPr>
              <w:pStyle w:val="af0"/>
              <w:spacing w:after="0" w:line="240" w:lineRule="auto"/>
              <w:ind w:firstLine="440"/>
              <w:jc w:val="center"/>
            </w:pPr>
            <w:r>
              <w:rPr>
                <w:rFonts w:hint="eastAsia"/>
              </w:rPr>
              <w:t xml:space="preserve">6 </w:t>
            </w:r>
            <w:r w:rsidRPr="0003417B">
              <w:t>(</w:t>
            </w:r>
            <w:r w:rsidRPr="0003417B">
              <w:rPr>
                <w:rFonts w:hint="eastAsia"/>
              </w:rPr>
              <w:t>64</w:t>
            </w:r>
            <w:r w:rsidRPr="0003417B">
              <w:t>QAM)</w:t>
            </w:r>
          </w:p>
        </w:tc>
        <w:tc>
          <w:tcPr>
            <w:tcW w:w="0" w:type="auto"/>
          </w:tcPr>
          <w:p w:rsidR="004F5B34" w:rsidRDefault="004F5B34" w:rsidP="004F5B34">
            <w:pPr>
              <w:pStyle w:val="af0"/>
              <w:spacing w:after="0" w:line="240" w:lineRule="auto"/>
              <w:ind w:firstLine="440"/>
              <w:jc w:val="center"/>
            </w:pPr>
            <w:r>
              <w:rPr>
                <w:rFonts w:hint="eastAsia"/>
              </w:rPr>
              <w:t>22</w:t>
            </w:r>
          </w:p>
        </w:tc>
        <w:tc>
          <w:tcPr>
            <w:tcW w:w="0" w:type="auto"/>
          </w:tcPr>
          <w:p w:rsidR="004F5B34" w:rsidRPr="0003417B" w:rsidRDefault="004F5B34" w:rsidP="004F5B34">
            <w:pPr>
              <w:pStyle w:val="af0"/>
              <w:spacing w:after="0" w:line="240" w:lineRule="auto"/>
              <w:ind w:firstLine="440"/>
              <w:jc w:val="center"/>
            </w:pPr>
            <w:r w:rsidRPr="0003417B">
              <w:t>3.77</w:t>
            </w:r>
          </w:p>
        </w:tc>
      </w:tr>
      <w:tr w:rsidR="004F5B34" w:rsidTr="00780527">
        <w:trPr>
          <w:trHeight w:val="20"/>
          <w:jc w:val="center"/>
        </w:trPr>
        <w:tc>
          <w:tcPr>
            <w:tcW w:w="0" w:type="auto"/>
          </w:tcPr>
          <w:p w:rsidR="004F5B34" w:rsidRDefault="004F5B34" w:rsidP="004F5B34">
            <w:pPr>
              <w:pStyle w:val="af0"/>
              <w:spacing w:after="0" w:line="240" w:lineRule="auto"/>
              <w:ind w:firstLine="440"/>
              <w:jc w:val="center"/>
            </w:pPr>
            <w:r>
              <w:rPr>
                <w:rFonts w:hint="eastAsia"/>
              </w:rPr>
              <w:t>19</w:t>
            </w:r>
          </w:p>
        </w:tc>
        <w:tc>
          <w:tcPr>
            <w:tcW w:w="0" w:type="auto"/>
          </w:tcPr>
          <w:p w:rsidR="004F5B34" w:rsidRDefault="004F5B34" w:rsidP="004F5B34">
            <w:pPr>
              <w:pStyle w:val="af0"/>
              <w:spacing w:after="0" w:line="240" w:lineRule="auto"/>
              <w:ind w:firstLine="440"/>
              <w:jc w:val="center"/>
            </w:pPr>
            <w:r>
              <w:rPr>
                <w:rFonts w:hint="eastAsia"/>
              </w:rPr>
              <w:t>25</w:t>
            </w:r>
          </w:p>
        </w:tc>
        <w:tc>
          <w:tcPr>
            <w:tcW w:w="0" w:type="auto"/>
          </w:tcPr>
          <w:p w:rsidR="004F5B34" w:rsidRDefault="004F5B34" w:rsidP="004F5B34">
            <w:pPr>
              <w:pStyle w:val="af0"/>
              <w:spacing w:after="0" w:line="240" w:lineRule="auto"/>
              <w:ind w:firstLine="440"/>
              <w:jc w:val="center"/>
            </w:pPr>
            <w:r>
              <w:rPr>
                <w:rFonts w:hint="eastAsia"/>
              </w:rPr>
              <w:t xml:space="preserve">6 </w:t>
            </w:r>
            <w:r w:rsidRPr="0003417B">
              <w:t>(</w:t>
            </w:r>
            <w:r w:rsidRPr="0003417B">
              <w:rPr>
                <w:rFonts w:hint="eastAsia"/>
              </w:rPr>
              <w:t>64</w:t>
            </w:r>
            <w:r w:rsidRPr="0003417B">
              <w:t>QAM)</w:t>
            </w:r>
          </w:p>
        </w:tc>
        <w:tc>
          <w:tcPr>
            <w:tcW w:w="0" w:type="auto"/>
          </w:tcPr>
          <w:p w:rsidR="004F5B34" w:rsidRDefault="004F5B34" w:rsidP="004F5B34">
            <w:pPr>
              <w:pStyle w:val="af0"/>
              <w:spacing w:after="0" w:line="240" w:lineRule="auto"/>
              <w:ind w:firstLine="440"/>
              <w:jc w:val="center"/>
            </w:pPr>
            <w:r>
              <w:rPr>
                <w:rFonts w:hint="eastAsia"/>
              </w:rPr>
              <w:t>23</w:t>
            </w:r>
          </w:p>
        </w:tc>
        <w:tc>
          <w:tcPr>
            <w:tcW w:w="0" w:type="auto"/>
          </w:tcPr>
          <w:p w:rsidR="004F5B34" w:rsidRPr="0003417B" w:rsidRDefault="004F5B34" w:rsidP="004F5B34">
            <w:pPr>
              <w:pStyle w:val="af0"/>
              <w:spacing w:after="0" w:line="240" w:lineRule="auto"/>
              <w:ind w:firstLine="440"/>
              <w:jc w:val="center"/>
            </w:pPr>
            <w:r w:rsidRPr="0003417B">
              <w:t>4.02</w:t>
            </w:r>
          </w:p>
        </w:tc>
      </w:tr>
      <w:tr w:rsidR="004F5B34" w:rsidTr="00780527">
        <w:trPr>
          <w:trHeight w:val="20"/>
          <w:jc w:val="center"/>
        </w:trPr>
        <w:tc>
          <w:tcPr>
            <w:tcW w:w="0" w:type="auto"/>
          </w:tcPr>
          <w:p w:rsidR="004F5B34" w:rsidRDefault="004F5B34" w:rsidP="004F5B34">
            <w:pPr>
              <w:pStyle w:val="af0"/>
              <w:spacing w:after="0" w:line="240" w:lineRule="auto"/>
              <w:ind w:firstLine="440"/>
              <w:jc w:val="center"/>
            </w:pPr>
            <w:r>
              <w:rPr>
                <w:rFonts w:hint="eastAsia"/>
              </w:rPr>
              <w:t>20</w:t>
            </w:r>
          </w:p>
        </w:tc>
        <w:tc>
          <w:tcPr>
            <w:tcW w:w="0" w:type="auto"/>
          </w:tcPr>
          <w:p w:rsidR="004F5B34" w:rsidRDefault="004F5B34" w:rsidP="004F5B34">
            <w:pPr>
              <w:pStyle w:val="af0"/>
              <w:spacing w:after="0" w:line="240" w:lineRule="auto"/>
              <w:ind w:firstLine="440"/>
              <w:jc w:val="center"/>
            </w:pPr>
            <w:r>
              <w:rPr>
                <w:rFonts w:hint="eastAsia"/>
              </w:rPr>
              <w:t>26</w:t>
            </w:r>
          </w:p>
        </w:tc>
        <w:tc>
          <w:tcPr>
            <w:tcW w:w="0" w:type="auto"/>
          </w:tcPr>
          <w:p w:rsidR="004F5B34" w:rsidRDefault="004F5B34" w:rsidP="004F5B34">
            <w:pPr>
              <w:pStyle w:val="af0"/>
              <w:spacing w:after="0" w:line="240" w:lineRule="auto"/>
              <w:ind w:firstLine="440"/>
              <w:jc w:val="center"/>
            </w:pPr>
            <w:r>
              <w:rPr>
                <w:rFonts w:hint="eastAsia"/>
              </w:rPr>
              <w:t xml:space="preserve">6 </w:t>
            </w:r>
            <w:r w:rsidRPr="0003417B">
              <w:t>(</w:t>
            </w:r>
            <w:r w:rsidRPr="0003417B">
              <w:rPr>
                <w:rFonts w:hint="eastAsia"/>
              </w:rPr>
              <w:t>64</w:t>
            </w:r>
            <w:r w:rsidRPr="0003417B">
              <w:t>QAM)</w:t>
            </w:r>
          </w:p>
        </w:tc>
        <w:tc>
          <w:tcPr>
            <w:tcW w:w="0" w:type="auto"/>
          </w:tcPr>
          <w:p w:rsidR="004F5B34" w:rsidRDefault="004F5B34" w:rsidP="004F5B34">
            <w:pPr>
              <w:pStyle w:val="af0"/>
              <w:spacing w:after="0" w:line="240" w:lineRule="auto"/>
              <w:ind w:firstLine="440"/>
              <w:jc w:val="center"/>
            </w:pPr>
            <w:r>
              <w:rPr>
                <w:rFonts w:hint="eastAsia"/>
              </w:rPr>
              <w:t>24</w:t>
            </w:r>
          </w:p>
        </w:tc>
        <w:tc>
          <w:tcPr>
            <w:tcW w:w="0" w:type="auto"/>
          </w:tcPr>
          <w:p w:rsidR="004F5B34" w:rsidRPr="0003417B" w:rsidRDefault="004F5B34" w:rsidP="004F5B34">
            <w:pPr>
              <w:pStyle w:val="af0"/>
              <w:spacing w:after="0" w:line="240" w:lineRule="auto"/>
              <w:ind w:firstLine="440"/>
              <w:jc w:val="center"/>
            </w:pPr>
            <w:r w:rsidRPr="0003417B">
              <w:t>4.26</w:t>
            </w:r>
          </w:p>
        </w:tc>
      </w:tr>
      <w:tr w:rsidR="004F5B34" w:rsidTr="00780527">
        <w:trPr>
          <w:trHeight w:val="20"/>
          <w:jc w:val="center"/>
        </w:trPr>
        <w:tc>
          <w:tcPr>
            <w:tcW w:w="0" w:type="auto"/>
          </w:tcPr>
          <w:p w:rsidR="004F5B34" w:rsidRDefault="004F5B34" w:rsidP="004F5B34">
            <w:pPr>
              <w:pStyle w:val="af0"/>
              <w:spacing w:after="0" w:line="240" w:lineRule="auto"/>
              <w:ind w:firstLine="440"/>
              <w:jc w:val="center"/>
            </w:pPr>
            <w:r>
              <w:rPr>
                <w:rFonts w:hint="eastAsia"/>
              </w:rPr>
              <w:t>21</w:t>
            </w:r>
          </w:p>
        </w:tc>
        <w:tc>
          <w:tcPr>
            <w:tcW w:w="0" w:type="auto"/>
          </w:tcPr>
          <w:p w:rsidR="004F5B34" w:rsidRDefault="004F5B34" w:rsidP="004F5B34">
            <w:pPr>
              <w:pStyle w:val="af0"/>
              <w:spacing w:after="0" w:line="240" w:lineRule="auto"/>
              <w:ind w:firstLine="440"/>
              <w:jc w:val="center"/>
            </w:pPr>
            <w:r>
              <w:rPr>
                <w:rFonts w:hint="eastAsia"/>
              </w:rPr>
              <w:t>27</w:t>
            </w:r>
          </w:p>
        </w:tc>
        <w:tc>
          <w:tcPr>
            <w:tcW w:w="0" w:type="auto"/>
          </w:tcPr>
          <w:p w:rsidR="004F5B34" w:rsidRDefault="004F5B34" w:rsidP="004F5B34">
            <w:pPr>
              <w:pStyle w:val="af0"/>
              <w:spacing w:after="0" w:line="240" w:lineRule="auto"/>
              <w:ind w:firstLine="440"/>
              <w:jc w:val="center"/>
            </w:pPr>
            <w:r>
              <w:rPr>
                <w:rFonts w:hint="eastAsia"/>
              </w:rPr>
              <w:t xml:space="preserve">6 </w:t>
            </w:r>
            <w:r w:rsidRPr="0003417B">
              <w:t>(</w:t>
            </w:r>
            <w:r w:rsidRPr="0003417B">
              <w:rPr>
                <w:rFonts w:hint="eastAsia"/>
              </w:rPr>
              <w:t>64</w:t>
            </w:r>
            <w:r w:rsidRPr="0003417B">
              <w:t>QAM)</w:t>
            </w:r>
          </w:p>
        </w:tc>
        <w:tc>
          <w:tcPr>
            <w:tcW w:w="0" w:type="auto"/>
          </w:tcPr>
          <w:p w:rsidR="004F5B34" w:rsidRDefault="004F5B34" w:rsidP="004F5B34">
            <w:pPr>
              <w:pStyle w:val="af0"/>
              <w:spacing w:after="0" w:line="240" w:lineRule="auto"/>
              <w:ind w:firstLine="440"/>
              <w:jc w:val="center"/>
            </w:pPr>
            <w:r>
              <w:rPr>
                <w:rFonts w:hint="eastAsia"/>
              </w:rPr>
              <w:t>25</w:t>
            </w:r>
          </w:p>
        </w:tc>
        <w:tc>
          <w:tcPr>
            <w:tcW w:w="0" w:type="auto"/>
          </w:tcPr>
          <w:p w:rsidR="004F5B34" w:rsidRPr="0003417B" w:rsidRDefault="004F5B34" w:rsidP="004F5B34">
            <w:pPr>
              <w:pStyle w:val="af0"/>
              <w:spacing w:after="0" w:line="240" w:lineRule="auto"/>
              <w:ind w:firstLine="440"/>
              <w:jc w:val="center"/>
            </w:pPr>
            <w:r w:rsidRPr="0003417B">
              <w:t>4.45</w:t>
            </w:r>
          </w:p>
        </w:tc>
      </w:tr>
      <w:tr w:rsidR="004F5B34" w:rsidTr="00780527">
        <w:trPr>
          <w:trHeight w:val="20"/>
          <w:jc w:val="center"/>
        </w:trPr>
        <w:tc>
          <w:tcPr>
            <w:tcW w:w="0" w:type="auto"/>
          </w:tcPr>
          <w:p w:rsidR="004F5B34" w:rsidRDefault="004F5B34" w:rsidP="004F5B34">
            <w:pPr>
              <w:pStyle w:val="af0"/>
              <w:spacing w:after="0" w:line="240" w:lineRule="auto"/>
              <w:ind w:firstLine="440"/>
              <w:jc w:val="center"/>
            </w:pPr>
            <w:r>
              <w:rPr>
                <w:rFonts w:hint="eastAsia"/>
              </w:rPr>
              <w:t>22</w:t>
            </w:r>
          </w:p>
        </w:tc>
        <w:tc>
          <w:tcPr>
            <w:tcW w:w="0" w:type="auto"/>
          </w:tcPr>
          <w:p w:rsidR="004F5B34" w:rsidRDefault="004F5B34" w:rsidP="004F5B34">
            <w:pPr>
              <w:pStyle w:val="af0"/>
              <w:spacing w:after="0" w:line="240" w:lineRule="auto"/>
              <w:ind w:firstLine="440"/>
              <w:jc w:val="center"/>
            </w:pPr>
            <w:r>
              <w:rPr>
                <w:rFonts w:hint="eastAsia"/>
              </w:rPr>
              <w:t>28</w:t>
            </w:r>
          </w:p>
        </w:tc>
        <w:tc>
          <w:tcPr>
            <w:tcW w:w="0" w:type="auto"/>
          </w:tcPr>
          <w:p w:rsidR="004F5B34" w:rsidRDefault="004F5B34" w:rsidP="004F5B34">
            <w:pPr>
              <w:pStyle w:val="af0"/>
              <w:spacing w:after="0" w:line="240" w:lineRule="auto"/>
              <w:ind w:firstLine="440"/>
              <w:jc w:val="center"/>
            </w:pPr>
            <w:r>
              <w:rPr>
                <w:rFonts w:hint="eastAsia"/>
              </w:rPr>
              <w:t xml:space="preserve">6 </w:t>
            </w:r>
            <w:r w:rsidRPr="0003417B">
              <w:t>(</w:t>
            </w:r>
            <w:r w:rsidRPr="0003417B">
              <w:rPr>
                <w:rFonts w:hint="eastAsia"/>
              </w:rPr>
              <w:t>64</w:t>
            </w:r>
            <w:r w:rsidRPr="0003417B">
              <w:t>QAM)</w:t>
            </w:r>
          </w:p>
        </w:tc>
        <w:tc>
          <w:tcPr>
            <w:tcW w:w="0" w:type="auto"/>
          </w:tcPr>
          <w:p w:rsidR="004F5B34" w:rsidRDefault="004F5B34" w:rsidP="004F5B34">
            <w:pPr>
              <w:pStyle w:val="af0"/>
              <w:spacing w:after="0" w:line="240" w:lineRule="auto"/>
              <w:ind w:firstLine="440"/>
              <w:jc w:val="center"/>
            </w:pPr>
            <w:r>
              <w:rPr>
                <w:rFonts w:hint="eastAsia"/>
              </w:rPr>
              <w:t>26</w:t>
            </w:r>
          </w:p>
        </w:tc>
        <w:tc>
          <w:tcPr>
            <w:tcW w:w="0" w:type="auto"/>
          </w:tcPr>
          <w:p w:rsidR="004F5B34" w:rsidRDefault="004F5B34" w:rsidP="004F5B34">
            <w:pPr>
              <w:pStyle w:val="af0"/>
              <w:spacing w:after="0" w:line="240" w:lineRule="auto"/>
              <w:ind w:firstLine="440"/>
              <w:jc w:val="center"/>
            </w:pPr>
            <w:r>
              <w:rPr>
                <w:rFonts w:hint="eastAsia"/>
              </w:rPr>
              <w:t>4.63</w:t>
            </w:r>
          </w:p>
        </w:tc>
      </w:tr>
      <w:tr w:rsidR="004F5B34" w:rsidTr="00780527">
        <w:trPr>
          <w:trHeight w:val="20"/>
          <w:jc w:val="center"/>
        </w:trPr>
        <w:tc>
          <w:tcPr>
            <w:tcW w:w="0" w:type="auto"/>
          </w:tcPr>
          <w:p w:rsidR="004F5B34" w:rsidRDefault="004F5B34" w:rsidP="004F5B34">
            <w:pPr>
              <w:pStyle w:val="af0"/>
              <w:spacing w:after="0" w:line="240" w:lineRule="auto"/>
              <w:ind w:firstLine="440"/>
              <w:jc w:val="center"/>
            </w:pPr>
            <w:r>
              <w:rPr>
                <w:rFonts w:hint="eastAsia"/>
              </w:rPr>
              <w:t>&gt;22</w:t>
            </w:r>
          </w:p>
        </w:tc>
        <w:tc>
          <w:tcPr>
            <w:tcW w:w="0" w:type="auto"/>
          </w:tcPr>
          <w:p w:rsidR="004F5B34" w:rsidRDefault="004F5B34" w:rsidP="004F5B34">
            <w:pPr>
              <w:pStyle w:val="af0"/>
              <w:spacing w:after="0" w:line="240" w:lineRule="auto"/>
              <w:ind w:firstLine="440"/>
              <w:jc w:val="center"/>
            </w:pPr>
            <w:r>
              <w:rPr>
                <w:rFonts w:hint="eastAsia"/>
              </w:rPr>
              <w:t>28</w:t>
            </w:r>
          </w:p>
        </w:tc>
        <w:tc>
          <w:tcPr>
            <w:tcW w:w="0" w:type="auto"/>
          </w:tcPr>
          <w:p w:rsidR="004F5B34" w:rsidRDefault="004F5B34" w:rsidP="004F5B34">
            <w:pPr>
              <w:pStyle w:val="af0"/>
              <w:spacing w:after="0" w:line="240" w:lineRule="auto"/>
              <w:ind w:firstLine="440"/>
              <w:jc w:val="center"/>
            </w:pPr>
            <w:r>
              <w:rPr>
                <w:rFonts w:hint="eastAsia"/>
              </w:rPr>
              <w:t xml:space="preserve">6 </w:t>
            </w:r>
            <w:r w:rsidRPr="0003417B">
              <w:t>(</w:t>
            </w:r>
            <w:r w:rsidRPr="0003417B">
              <w:rPr>
                <w:rFonts w:hint="eastAsia"/>
              </w:rPr>
              <w:t>64</w:t>
            </w:r>
            <w:r w:rsidRPr="0003417B">
              <w:t>QAM)</w:t>
            </w:r>
          </w:p>
        </w:tc>
        <w:tc>
          <w:tcPr>
            <w:tcW w:w="0" w:type="auto"/>
          </w:tcPr>
          <w:p w:rsidR="004F5B34" w:rsidRDefault="004F5B34" w:rsidP="004F5B34">
            <w:pPr>
              <w:pStyle w:val="af0"/>
              <w:spacing w:after="0" w:line="240" w:lineRule="auto"/>
              <w:ind w:firstLine="440"/>
              <w:jc w:val="center"/>
            </w:pPr>
            <w:r>
              <w:rPr>
                <w:rFonts w:hint="eastAsia"/>
              </w:rPr>
              <w:t>26</w:t>
            </w:r>
          </w:p>
        </w:tc>
        <w:tc>
          <w:tcPr>
            <w:tcW w:w="0" w:type="auto"/>
          </w:tcPr>
          <w:p w:rsidR="004F5B34" w:rsidRDefault="004F5B34" w:rsidP="004F5B34">
            <w:pPr>
              <w:pStyle w:val="af0"/>
              <w:spacing w:after="0" w:line="240" w:lineRule="auto"/>
              <w:ind w:firstLine="440"/>
              <w:jc w:val="center"/>
            </w:pPr>
            <w:r>
              <w:rPr>
                <w:rFonts w:hint="eastAsia"/>
              </w:rPr>
              <w:t>4.63</w:t>
            </w:r>
          </w:p>
        </w:tc>
      </w:tr>
    </w:tbl>
    <w:p w:rsidR="004F5B34" w:rsidRPr="004F5B34" w:rsidRDefault="004F5B34" w:rsidP="004F5B34">
      <w:pPr>
        <w:pStyle w:val="af0"/>
        <w:ind w:left="420" w:firstLineChars="0" w:firstLine="0"/>
        <w:rPr>
          <w:sz w:val="24"/>
        </w:rPr>
      </w:pPr>
    </w:p>
    <w:p w:rsidR="004F5B34" w:rsidRDefault="004F5B34" w:rsidP="004F5B34">
      <w:pPr>
        <w:pStyle w:val="af0"/>
        <w:ind w:left="420" w:firstLineChars="0" w:firstLine="0"/>
        <w:rPr>
          <w:sz w:val="24"/>
        </w:rPr>
      </w:pPr>
    </w:p>
    <w:p w:rsidR="004F5B34" w:rsidRPr="004F5B34" w:rsidRDefault="004F5B34" w:rsidP="004F5B34">
      <w:pPr>
        <w:pStyle w:val="af0"/>
        <w:ind w:left="420" w:firstLineChars="0" w:firstLine="0"/>
        <w:rPr>
          <w:sz w:val="24"/>
        </w:rPr>
      </w:pPr>
    </w:p>
    <w:p w:rsidR="008E1E4C" w:rsidRDefault="008E1E4C" w:rsidP="00320DA1">
      <w:pPr>
        <w:pStyle w:val="2"/>
        <w:spacing w:line="240" w:lineRule="auto"/>
        <w:rPr>
          <w:rFonts w:ascii="Times New Roman" w:eastAsia="宋体" w:hAnsi="Times New Roman"/>
        </w:rPr>
      </w:pPr>
      <w:bookmarkStart w:id="166" w:name="_Toc359599727"/>
      <w:r>
        <w:rPr>
          <w:rFonts w:ascii="Times New Roman" w:eastAsia="宋体" w:hAnsi="Times New Roman" w:hint="eastAsia"/>
        </w:rPr>
        <w:t>4</w:t>
      </w:r>
      <w:r>
        <w:rPr>
          <w:rFonts w:ascii="Times New Roman" w:eastAsia="宋体" w:hAnsi="Times New Roman"/>
        </w:rPr>
        <w:t>.3</w:t>
      </w:r>
      <w:r>
        <w:rPr>
          <w:rFonts w:ascii="Times New Roman" w:eastAsia="宋体" w:hAnsi="宋体"/>
        </w:rPr>
        <w:t>数据库说明</w:t>
      </w:r>
      <w:bookmarkEnd w:id="152"/>
      <w:bookmarkEnd w:id="153"/>
      <w:bookmarkEnd w:id="154"/>
      <w:bookmarkEnd w:id="155"/>
      <w:bookmarkEnd w:id="156"/>
      <w:bookmarkEnd w:id="157"/>
      <w:bookmarkEnd w:id="158"/>
      <w:bookmarkEnd w:id="159"/>
      <w:bookmarkEnd w:id="160"/>
      <w:bookmarkEnd w:id="161"/>
      <w:bookmarkEnd w:id="166"/>
    </w:p>
    <w:p w:rsidR="002E3A2D" w:rsidRDefault="008E1E4C" w:rsidP="002E3A2D">
      <w:pPr>
        <w:ind w:firstLineChars="200" w:firstLine="420"/>
        <w:rPr>
          <w:rFonts w:hAnsi="宋体"/>
        </w:rPr>
      </w:pPr>
      <w:r>
        <w:rPr>
          <w:rFonts w:hAnsi="宋体" w:hint="eastAsia"/>
        </w:rPr>
        <w:t>无</w:t>
      </w:r>
      <w:bookmarkStart w:id="167" w:name="_Toc462138275"/>
      <w:bookmarkStart w:id="168" w:name="_Toc55285814"/>
      <w:bookmarkStart w:id="169" w:name="_Toc226453560"/>
      <w:bookmarkStart w:id="170" w:name="_Toc21856"/>
      <w:bookmarkStart w:id="171" w:name="_Toc18748"/>
      <w:bookmarkStart w:id="172" w:name="_Toc19762"/>
      <w:bookmarkStart w:id="173" w:name="_Toc12189"/>
      <w:bookmarkStart w:id="174" w:name="_Toc6524"/>
      <w:bookmarkStart w:id="175" w:name="_Toc28961"/>
      <w:bookmarkStart w:id="176" w:name="_Toc29103"/>
      <w:bookmarkStart w:id="177" w:name="_Toc19300"/>
    </w:p>
    <w:p w:rsidR="002E3A2D" w:rsidRDefault="002E3A2D" w:rsidP="002E3A2D">
      <w:pPr>
        <w:ind w:firstLineChars="200" w:firstLine="420"/>
        <w:rPr>
          <w:rFonts w:hAnsi="宋体"/>
        </w:rPr>
      </w:pPr>
    </w:p>
    <w:p w:rsidR="008E1E4C" w:rsidRDefault="008E1E4C" w:rsidP="002E3A2D">
      <w:pPr>
        <w:pStyle w:val="1"/>
      </w:pPr>
      <w:bookmarkStart w:id="178" w:name="_Toc359599728"/>
      <w:r>
        <w:rPr>
          <w:rFonts w:hint="eastAsia"/>
        </w:rPr>
        <w:lastRenderedPageBreak/>
        <w:t>5</w:t>
      </w:r>
      <w:r>
        <w:t xml:space="preserve"> </w:t>
      </w:r>
      <w:r w:rsidRPr="002E3A2D">
        <w:t>函数定义</w:t>
      </w:r>
      <w:bookmarkEnd w:id="167"/>
      <w:bookmarkEnd w:id="168"/>
      <w:bookmarkEnd w:id="169"/>
      <w:bookmarkEnd w:id="170"/>
      <w:bookmarkEnd w:id="171"/>
      <w:bookmarkEnd w:id="172"/>
      <w:bookmarkEnd w:id="173"/>
      <w:bookmarkEnd w:id="174"/>
      <w:bookmarkEnd w:id="175"/>
      <w:bookmarkEnd w:id="176"/>
      <w:bookmarkEnd w:id="177"/>
      <w:bookmarkEnd w:id="178"/>
    </w:p>
    <w:p w:rsidR="008E1E4C" w:rsidRDefault="008E1E4C" w:rsidP="008E1E4C">
      <w:pPr>
        <w:pStyle w:val="2"/>
        <w:tabs>
          <w:tab w:val="left" w:pos="360"/>
        </w:tabs>
        <w:spacing w:before="156" w:after="156" w:line="240" w:lineRule="auto"/>
        <w:rPr>
          <w:rFonts w:ascii="Times New Roman" w:eastAsia="宋体" w:hAnsi="宋体"/>
        </w:rPr>
      </w:pPr>
      <w:bookmarkStart w:id="179" w:name="_Toc462138276"/>
      <w:bookmarkStart w:id="180" w:name="_Toc55285815"/>
      <w:bookmarkStart w:id="181" w:name="_Toc226453561"/>
      <w:bookmarkStart w:id="182" w:name="_Toc32033"/>
      <w:bookmarkStart w:id="183" w:name="_Toc12677"/>
      <w:bookmarkStart w:id="184" w:name="_Toc2898"/>
      <w:bookmarkStart w:id="185" w:name="_Toc28594"/>
      <w:bookmarkStart w:id="186" w:name="_Toc17505"/>
      <w:bookmarkStart w:id="187" w:name="_Toc22305"/>
      <w:bookmarkStart w:id="188" w:name="_Toc4595"/>
      <w:bookmarkStart w:id="189" w:name="_Toc14532"/>
      <w:bookmarkStart w:id="190" w:name="_Toc359599729"/>
      <w:r>
        <w:rPr>
          <w:rFonts w:ascii="Times New Roman" w:eastAsia="宋体" w:hAnsi="Times New Roman" w:hint="eastAsia"/>
        </w:rPr>
        <w:t>5</w:t>
      </w:r>
      <w:r>
        <w:rPr>
          <w:rFonts w:ascii="Times New Roman" w:eastAsia="宋体" w:hAnsi="Times New Roman"/>
        </w:rPr>
        <w:t>.1</w:t>
      </w:r>
      <w:r>
        <w:rPr>
          <w:rFonts w:ascii="Times New Roman" w:eastAsia="宋体" w:hAnsi="宋体"/>
        </w:rPr>
        <w:t>引用函数</w:t>
      </w:r>
      <w:r>
        <w:rPr>
          <w:rFonts w:ascii="Times New Roman" w:eastAsia="宋体" w:hAnsi="宋体" w:hint="eastAsia"/>
        </w:rPr>
        <w:t>描述</w:t>
      </w:r>
      <w:bookmarkEnd w:id="179"/>
      <w:bookmarkEnd w:id="180"/>
      <w:bookmarkEnd w:id="181"/>
      <w:bookmarkEnd w:id="182"/>
      <w:bookmarkEnd w:id="183"/>
      <w:bookmarkEnd w:id="184"/>
      <w:bookmarkEnd w:id="185"/>
      <w:bookmarkEnd w:id="186"/>
      <w:bookmarkEnd w:id="187"/>
      <w:bookmarkEnd w:id="188"/>
      <w:bookmarkEnd w:id="189"/>
      <w:bookmarkEnd w:id="190"/>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8"/>
        <w:gridCol w:w="3070"/>
        <w:gridCol w:w="3508"/>
      </w:tblGrid>
      <w:tr w:rsidR="008E1E4C" w:rsidTr="002E3A2D">
        <w:tc>
          <w:tcPr>
            <w:tcW w:w="2288" w:type="dxa"/>
          </w:tcPr>
          <w:p w:rsidR="008E1E4C" w:rsidRDefault="008E1E4C" w:rsidP="00780527">
            <w:pPr>
              <w:jc w:val="center"/>
            </w:pPr>
            <w:r>
              <w:rPr>
                <w:rFonts w:hint="eastAsia"/>
              </w:rPr>
              <w:t>模块名</w:t>
            </w:r>
          </w:p>
        </w:tc>
        <w:tc>
          <w:tcPr>
            <w:tcW w:w="3070" w:type="dxa"/>
          </w:tcPr>
          <w:p w:rsidR="008E1E4C" w:rsidRDefault="008E1E4C" w:rsidP="00780527">
            <w:pPr>
              <w:jc w:val="center"/>
            </w:pPr>
            <w:r>
              <w:rPr>
                <w:rFonts w:hint="eastAsia"/>
              </w:rPr>
              <w:t>引用函数名</w:t>
            </w:r>
          </w:p>
        </w:tc>
        <w:tc>
          <w:tcPr>
            <w:tcW w:w="3508" w:type="dxa"/>
          </w:tcPr>
          <w:p w:rsidR="008E1E4C" w:rsidRDefault="008E1E4C" w:rsidP="00780527">
            <w:pPr>
              <w:jc w:val="center"/>
            </w:pPr>
            <w:r>
              <w:rPr>
                <w:rFonts w:hint="eastAsia"/>
              </w:rPr>
              <w:t>函数描述</w:t>
            </w:r>
          </w:p>
        </w:tc>
      </w:tr>
      <w:tr w:rsidR="008E1E4C" w:rsidTr="002E3A2D">
        <w:tc>
          <w:tcPr>
            <w:tcW w:w="2288" w:type="dxa"/>
          </w:tcPr>
          <w:p w:rsidR="008E1E4C" w:rsidRDefault="002E3A2D" w:rsidP="00780527">
            <w:proofErr w:type="gramStart"/>
            <w:r>
              <w:rPr>
                <w:rFonts w:hint="eastAsia"/>
              </w:rPr>
              <w:t>调度器</w:t>
            </w:r>
            <w:proofErr w:type="gramEnd"/>
            <w:r w:rsidR="008E1E4C">
              <w:rPr>
                <w:rFonts w:hint="eastAsia"/>
              </w:rPr>
              <w:t>模块</w:t>
            </w:r>
          </w:p>
        </w:tc>
        <w:tc>
          <w:tcPr>
            <w:tcW w:w="3070" w:type="dxa"/>
          </w:tcPr>
          <w:p w:rsidR="008E1E4C" w:rsidRDefault="00F46B48" w:rsidP="00F46B48">
            <w:pPr>
              <w:rPr>
                <w:bCs/>
              </w:rPr>
            </w:pPr>
            <w:proofErr w:type="spellStart"/>
            <w:r w:rsidRPr="00F46B48">
              <w:rPr>
                <w:bCs/>
              </w:rPr>
              <w:t>get_cell_configure_info</w:t>
            </w:r>
            <w:proofErr w:type="spellEnd"/>
            <w:r w:rsidRPr="00F46B48">
              <w:rPr>
                <w:bCs/>
              </w:rPr>
              <w:t>()</w:t>
            </w:r>
            <w:r w:rsidRPr="00F46B48">
              <w:rPr>
                <w:rFonts w:hint="eastAsia"/>
                <w:bCs/>
              </w:rPr>
              <w:t xml:space="preserve"> </w:t>
            </w:r>
          </w:p>
        </w:tc>
        <w:tc>
          <w:tcPr>
            <w:tcW w:w="3508" w:type="dxa"/>
          </w:tcPr>
          <w:p w:rsidR="008E1E4C" w:rsidRDefault="002E3A2D" w:rsidP="00780527">
            <w:r>
              <w:rPr>
                <w:rFonts w:hint="eastAsia"/>
              </w:rPr>
              <w:t>获取上行带宽</w:t>
            </w:r>
          </w:p>
        </w:tc>
      </w:tr>
      <w:tr w:rsidR="008E1E4C" w:rsidTr="002E3A2D">
        <w:tc>
          <w:tcPr>
            <w:tcW w:w="2288" w:type="dxa"/>
          </w:tcPr>
          <w:p w:rsidR="008E1E4C" w:rsidRDefault="002E3A2D" w:rsidP="00780527">
            <w:proofErr w:type="gramStart"/>
            <w:r>
              <w:rPr>
                <w:rFonts w:hint="eastAsia"/>
              </w:rPr>
              <w:t>调度器</w:t>
            </w:r>
            <w:proofErr w:type="gramEnd"/>
            <w:r>
              <w:rPr>
                <w:rFonts w:hint="eastAsia"/>
              </w:rPr>
              <w:t>模块</w:t>
            </w:r>
          </w:p>
        </w:tc>
        <w:tc>
          <w:tcPr>
            <w:tcW w:w="3070" w:type="dxa"/>
          </w:tcPr>
          <w:p w:rsidR="008E1E4C" w:rsidRDefault="002E3A2D" w:rsidP="00780527">
            <w:pPr>
              <w:rPr>
                <w:bCs/>
              </w:rPr>
            </w:pPr>
            <w:proofErr w:type="spellStart"/>
            <w:r w:rsidRPr="002E3A2D">
              <w:rPr>
                <w:bCs/>
              </w:rPr>
              <w:t>get_scheduler_ue_entity_info</w:t>
            </w:r>
            <w:proofErr w:type="spellEnd"/>
            <w:r w:rsidRPr="002E3A2D">
              <w:rPr>
                <w:rFonts w:hint="eastAsia"/>
                <w:bCs/>
              </w:rPr>
              <w:t xml:space="preserve"> </w:t>
            </w:r>
            <w:r w:rsidR="008E1E4C">
              <w:rPr>
                <w:rFonts w:hint="eastAsia"/>
                <w:bCs/>
              </w:rPr>
              <w:t>()</w:t>
            </w:r>
          </w:p>
        </w:tc>
        <w:tc>
          <w:tcPr>
            <w:tcW w:w="3508" w:type="dxa"/>
          </w:tcPr>
          <w:p w:rsidR="008E1E4C" w:rsidRDefault="002E3A2D" w:rsidP="00780527">
            <w:pPr>
              <w:rPr>
                <w:kern w:val="0"/>
                <w:szCs w:val="20"/>
              </w:rPr>
            </w:pPr>
            <w:r>
              <w:rPr>
                <w:rFonts w:hint="eastAsia"/>
                <w:kern w:val="0"/>
                <w:szCs w:val="20"/>
              </w:rPr>
              <w:t>获取</w:t>
            </w:r>
            <w:r>
              <w:rPr>
                <w:rFonts w:hint="eastAsia"/>
                <w:kern w:val="0"/>
                <w:szCs w:val="20"/>
              </w:rPr>
              <w:t>UE</w:t>
            </w:r>
            <w:r>
              <w:rPr>
                <w:rFonts w:hint="eastAsia"/>
                <w:kern w:val="0"/>
                <w:szCs w:val="20"/>
              </w:rPr>
              <w:t>配置</w:t>
            </w:r>
          </w:p>
        </w:tc>
      </w:tr>
    </w:tbl>
    <w:p w:rsidR="008E1E4C" w:rsidRDefault="008E1E4C" w:rsidP="008E1E4C">
      <w:pPr>
        <w:pStyle w:val="2"/>
        <w:tabs>
          <w:tab w:val="left" w:pos="360"/>
        </w:tabs>
        <w:spacing w:before="156" w:after="156" w:line="240" w:lineRule="auto"/>
      </w:pPr>
      <w:bookmarkStart w:id="191" w:name="_Toc462138277"/>
      <w:bookmarkStart w:id="192" w:name="_Toc55285816"/>
      <w:bookmarkStart w:id="193" w:name="_Toc226453562"/>
      <w:bookmarkStart w:id="194" w:name="_Toc804"/>
      <w:bookmarkStart w:id="195" w:name="_Toc28410"/>
      <w:bookmarkStart w:id="196" w:name="_Toc9398"/>
      <w:bookmarkStart w:id="197" w:name="_Toc24345"/>
      <w:bookmarkStart w:id="198" w:name="_Toc3028"/>
      <w:bookmarkStart w:id="199" w:name="_Toc10665"/>
      <w:bookmarkStart w:id="200" w:name="_Toc24650"/>
      <w:bookmarkStart w:id="201" w:name="_Toc25510"/>
      <w:bookmarkStart w:id="202" w:name="_Toc359599730"/>
      <w:r>
        <w:rPr>
          <w:rFonts w:ascii="Times New Roman" w:eastAsia="宋体" w:hAnsi="Times New Roman" w:hint="eastAsia"/>
        </w:rPr>
        <w:t>5</w:t>
      </w:r>
      <w:r>
        <w:rPr>
          <w:rFonts w:ascii="Times New Roman" w:eastAsia="宋体" w:hAnsi="Times New Roman"/>
        </w:rPr>
        <w:t>.2</w:t>
      </w:r>
      <w:r>
        <w:rPr>
          <w:rFonts w:ascii="Times New Roman" w:eastAsia="宋体" w:hAnsi="宋体"/>
        </w:rPr>
        <w:t>内部函数定义</w:t>
      </w:r>
      <w:bookmarkStart w:id="203" w:name="_Toc55285817"/>
      <w:bookmarkEnd w:id="191"/>
      <w:bookmarkEnd w:id="192"/>
      <w:bookmarkEnd w:id="193"/>
      <w:bookmarkEnd w:id="194"/>
      <w:bookmarkEnd w:id="195"/>
      <w:bookmarkEnd w:id="196"/>
      <w:bookmarkEnd w:id="197"/>
      <w:bookmarkEnd w:id="198"/>
      <w:bookmarkEnd w:id="199"/>
      <w:bookmarkEnd w:id="200"/>
      <w:bookmarkEnd w:id="201"/>
      <w:bookmarkEnd w:id="202"/>
    </w:p>
    <w:p w:rsidR="008E1E4C" w:rsidRPr="00780527" w:rsidRDefault="00780527" w:rsidP="008E1E4C">
      <w:pPr>
        <w:pStyle w:val="3"/>
        <w:rPr>
          <w:lang w:val="en-US" w:eastAsia="zh-CN"/>
        </w:rPr>
      </w:pPr>
      <w:bookmarkStart w:id="204" w:name="_Toc359599731"/>
      <w:r w:rsidRPr="00780527">
        <w:rPr>
          <w:lang w:val="en-US" w:eastAsia="zh-CN"/>
        </w:rPr>
        <w:t xml:space="preserve">INT32 </w:t>
      </w:r>
      <w:proofErr w:type="spellStart"/>
      <w:r w:rsidRPr="00780527">
        <w:rPr>
          <w:lang w:val="en-US" w:eastAsia="zh-CN"/>
        </w:rPr>
        <w:t>get_mcs_itbs_by_</w:t>
      </w:r>
      <w:proofErr w:type="gramStart"/>
      <w:r w:rsidRPr="00780527">
        <w:rPr>
          <w:lang w:val="en-US" w:eastAsia="zh-CN"/>
        </w:rPr>
        <w:t>snr</w:t>
      </w:r>
      <w:proofErr w:type="spellEnd"/>
      <w:r w:rsidRPr="00780527">
        <w:rPr>
          <w:lang w:val="en-US" w:eastAsia="zh-CN"/>
        </w:rPr>
        <w:t>(</w:t>
      </w:r>
      <w:proofErr w:type="gramEnd"/>
      <w:r w:rsidRPr="00780527">
        <w:rPr>
          <w:lang w:val="en-US" w:eastAsia="zh-CN"/>
        </w:rPr>
        <w:t xml:space="preserve">INT8 </w:t>
      </w:r>
      <w:proofErr w:type="spellStart"/>
      <w:r w:rsidRPr="00780527">
        <w:rPr>
          <w:lang w:val="en-US" w:eastAsia="zh-CN"/>
        </w:rPr>
        <w:t>snr</w:t>
      </w:r>
      <w:proofErr w:type="spellEnd"/>
      <w:r w:rsidRPr="00780527">
        <w:rPr>
          <w:lang w:val="en-US" w:eastAsia="zh-CN"/>
        </w:rPr>
        <w:t>, UINT8 *</w:t>
      </w:r>
      <w:proofErr w:type="spellStart"/>
      <w:r w:rsidRPr="00780527">
        <w:rPr>
          <w:lang w:val="en-US" w:eastAsia="zh-CN"/>
        </w:rPr>
        <w:t>mcs_p</w:t>
      </w:r>
      <w:proofErr w:type="spellEnd"/>
      <w:r w:rsidRPr="00780527">
        <w:rPr>
          <w:lang w:val="en-US" w:eastAsia="zh-CN"/>
        </w:rPr>
        <w:t>, UINT8 *</w:t>
      </w:r>
      <w:proofErr w:type="spellStart"/>
      <w:r w:rsidRPr="00780527">
        <w:rPr>
          <w:lang w:val="en-US" w:eastAsia="zh-CN"/>
        </w:rPr>
        <w:t>itbs_p</w:t>
      </w:r>
      <w:proofErr w:type="spellEnd"/>
      <w:r w:rsidRPr="00780527">
        <w:rPr>
          <w:lang w:val="en-US" w:eastAsia="zh-CN"/>
        </w:rPr>
        <w:t>)</w:t>
      </w:r>
      <w:bookmarkEnd w:id="204"/>
    </w:p>
    <w:p w:rsidR="008E1E4C" w:rsidRDefault="008E1E4C" w:rsidP="008E1E4C">
      <w:pPr>
        <w:spacing w:afterLines="50" w:after="156"/>
        <w:rPr>
          <w:b/>
          <w:bCs/>
          <w:lang w:val="nb-NO"/>
        </w:rPr>
      </w:pPr>
      <w:r>
        <w:rPr>
          <w:rFonts w:hint="eastAsia"/>
          <w:b/>
          <w:bCs/>
        </w:rPr>
        <w:t>函数描述</w:t>
      </w:r>
    </w:p>
    <w:p w:rsidR="00E30E7A" w:rsidRDefault="00780527" w:rsidP="008E1E4C">
      <w:pPr>
        <w:spacing w:afterLines="50" w:after="156"/>
        <w:rPr>
          <w:b/>
          <w:bCs/>
        </w:rPr>
      </w:pPr>
      <w:r>
        <w:rPr>
          <w:rFonts w:ascii="宋体" w:hAnsi="宋体" w:hint="eastAsia"/>
        </w:rPr>
        <w:t>根据SNR值得到MCS值和ITBS值</w:t>
      </w:r>
    </w:p>
    <w:p w:rsidR="008E1E4C" w:rsidRDefault="008E1E4C" w:rsidP="008E1E4C">
      <w:pPr>
        <w:spacing w:afterLines="50" w:after="156"/>
        <w:rPr>
          <w:b/>
          <w:bCs/>
        </w:rPr>
      </w:pPr>
      <w:r>
        <w:rPr>
          <w:rFonts w:hint="eastAsia"/>
          <w:b/>
          <w:bCs/>
        </w:rPr>
        <w:t>输入</w:t>
      </w:r>
    </w:p>
    <w:p w:rsidR="00E30E7A" w:rsidRDefault="002760AE" w:rsidP="008E1E4C">
      <w:pPr>
        <w:spacing w:beforeLines="50" w:before="156" w:afterLines="50" w:after="156"/>
        <w:rPr>
          <w:rFonts w:hAnsi="宋体"/>
          <w:b/>
          <w:bCs/>
        </w:rPr>
      </w:pPr>
      <w:proofErr w:type="spellStart"/>
      <w:r>
        <w:rPr>
          <w:rFonts w:hint="eastAsia"/>
        </w:rPr>
        <w:t>s</w:t>
      </w:r>
      <w:r>
        <w:t>nr</w:t>
      </w:r>
      <w:proofErr w:type="spellEnd"/>
      <w:r>
        <w:rPr>
          <w:rFonts w:hint="eastAsia"/>
        </w:rPr>
        <w:t xml:space="preserve">  //SNR</w:t>
      </w:r>
      <w:r>
        <w:rPr>
          <w:rFonts w:hint="eastAsia"/>
        </w:rPr>
        <w:t>具体值</w:t>
      </w:r>
    </w:p>
    <w:p w:rsidR="008E1E4C" w:rsidRDefault="008E1E4C" w:rsidP="008E1E4C">
      <w:pPr>
        <w:spacing w:beforeLines="50" w:before="156" w:afterLines="50" w:after="156"/>
        <w:rPr>
          <w:rFonts w:hAnsi="宋体"/>
          <w:b/>
          <w:bCs/>
        </w:rPr>
      </w:pPr>
      <w:r>
        <w:rPr>
          <w:rFonts w:hAnsi="宋体"/>
          <w:b/>
          <w:bCs/>
        </w:rPr>
        <w:t>算法与处理流程</w:t>
      </w:r>
    </w:p>
    <w:p w:rsidR="008E1E4C" w:rsidRDefault="00780527" w:rsidP="008E1E4C">
      <w:pPr>
        <w:spacing w:beforeLines="50" w:before="156" w:afterLines="50" w:after="156"/>
        <w:jc w:val="center"/>
        <w:rPr>
          <w:rFonts w:hAnsi="宋体"/>
          <w:b/>
          <w:bCs/>
        </w:rPr>
      </w:pPr>
      <w:r>
        <w:object w:dxaOrig="5810" w:dyaOrig="7882">
          <v:shape id="_x0000_i1031" type="#_x0000_t75" style="width:210.65pt;height:285.85pt" o:ole="">
            <v:imagedata r:id="rId27" o:title=""/>
          </v:shape>
          <o:OLEObject Type="Embed" ProgID="Visio.Drawing.11" ShapeID="_x0000_i1031" DrawAspect="Content" ObjectID="_1433346484" r:id="rId28"/>
        </w:object>
      </w:r>
    </w:p>
    <w:p w:rsidR="008E1E4C" w:rsidRDefault="008E1E4C" w:rsidP="008E1E4C">
      <w:pPr>
        <w:spacing w:beforeLines="50" w:before="156" w:afterLines="50" w:after="156"/>
        <w:rPr>
          <w:b/>
          <w:bCs/>
        </w:rPr>
      </w:pPr>
      <w:r>
        <w:rPr>
          <w:rFonts w:hint="eastAsia"/>
          <w:b/>
          <w:bCs/>
        </w:rPr>
        <w:t>输出</w:t>
      </w:r>
    </w:p>
    <w:p w:rsidR="00E30E7A" w:rsidRPr="00FB081A" w:rsidRDefault="00FB081A" w:rsidP="008E1E4C">
      <w:pPr>
        <w:spacing w:beforeLines="50" w:before="156" w:afterLines="50" w:after="156"/>
        <w:rPr>
          <w:bCs/>
        </w:rPr>
      </w:pPr>
      <w:proofErr w:type="spellStart"/>
      <w:r w:rsidRPr="00FB081A">
        <w:rPr>
          <w:bCs/>
        </w:rPr>
        <w:t>M</w:t>
      </w:r>
      <w:r w:rsidRPr="00FB081A">
        <w:rPr>
          <w:rFonts w:hint="eastAsia"/>
          <w:bCs/>
        </w:rPr>
        <w:t>cs</w:t>
      </w:r>
      <w:proofErr w:type="spellEnd"/>
      <w:r w:rsidRPr="00FB081A">
        <w:rPr>
          <w:rFonts w:hint="eastAsia"/>
          <w:bCs/>
        </w:rPr>
        <w:t xml:space="preserve"> </w:t>
      </w:r>
      <w:r w:rsidRPr="00FB081A">
        <w:rPr>
          <w:rFonts w:hint="eastAsia"/>
          <w:bCs/>
        </w:rPr>
        <w:t>和</w:t>
      </w:r>
      <w:proofErr w:type="spellStart"/>
      <w:r w:rsidRPr="00FB081A">
        <w:rPr>
          <w:rFonts w:hint="eastAsia"/>
          <w:bCs/>
        </w:rPr>
        <w:t>itbs</w:t>
      </w:r>
      <w:proofErr w:type="spellEnd"/>
      <w:r w:rsidRPr="00FB081A">
        <w:rPr>
          <w:rFonts w:hint="eastAsia"/>
          <w:bCs/>
        </w:rPr>
        <w:t>的值</w:t>
      </w:r>
    </w:p>
    <w:p w:rsidR="008E1E4C" w:rsidRDefault="008E1E4C" w:rsidP="008E1E4C">
      <w:pPr>
        <w:spacing w:beforeLines="50" w:before="156" w:afterLines="50" w:after="156"/>
        <w:rPr>
          <w:b/>
          <w:bCs/>
        </w:rPr>
      </w:pPr>
      <w:r>
        <w:rPr>
          <w:rFonts w:hint="eastAsia"/>
          <w:b/>
          <w:bCs/>
        </w:rPr>
        <w:t>返回</w:t>
      </w:r>
    </w:p>
    <w:p w:rsidR="008E1E4C" w:rsidRDefault="008E1E4C" w:rsidP="008E1E4C">
      <w:pPr>
        <w:ind w:firstLineChars="200" w:firstLine="420"/>
      </w:pPr>
      <w:r>
        <w:rPr>
          <w:rFonts w:hint="eastAsia"/>
        </w:rPr>
        <w:lastRenderedPageBreak/>
        <w:t>0</w:t>
      </w:r>
      <w:r>
        <w:rPr>
          <w:rFonts w:hint="eastAsia"/>
        </w:rPr>
        <w:t>，操作成功；</w:t>
      </w:r>
    </w:p>
    <w:p w:rsidR="008E1E4C" w:rsidRDefault="008E1E4C" w:rsidP="008E1E4C">
      <w:pPr>
        <w:ind w:firstLineChars="200" w:firstLine="420"/>
      </w:pPr>
      <w:r>
        <w:rPr>
          <w:rFonts w:hint="eastAsia"/>
        </w:rPr>
        <w:t xml:space="preserve">-1, </w:t>
      </w:r>
      <w:r>
        <w:rPr>
          <w:rFonts w:hint="eastAsia"/>
        </w:rPr>
        <w:t>系统错误</w:t>
      </w:r>
    </w:p>
    <w:p w:rsidR="00913C31" w:rsidRDefault="00780527" w:rsidP="00913C31">
      <w:pPr>
        <w:pStyle w:val="3"/>
        <w:rPr>
          <w:lang w:eastAsia="zh-CN"/>
        </w:rPr>
      </w:pPr>
      <w:bookmarkStart w:id="205" w:name="_Toc359599732"/>
      <w:bookmarkEnd w:id="203"/>
      <w:r w:rsidRPr="00780527">
        <w:rPr>
          <w:lang w:eastAsia="zh-CN"/>
        </w:rPr>
        <w:t xml:space="preserve">INT32 </w:t>
      </w:r>
      <w:proofErr w:type="spellStart"/>
      <w:r w:rsidRPr="00780527">
        <w:rPr>
          <w:lang w:eastAsia="zh-CN"/>
        </w:rPr>
        <w:t>get_ue_ave_snr</w:t>
      </w:r>
      <w:proofErr w:type="spellEnd"/>
      <w:r w:rsidRPr="00780527">
        <w:rPr>
          <w:lang w:eastAsia="zh-CN"/>
        </w:rPr>
        <w:t xml:space="preserve">(UINT16 </w:t>
      </w:r>
      <w:proofErr w:type="spellStart"/>
      <w:r w:rsidRPr="00780527">
        <w:rPr>
          <w:lang w:eastAsia="zh-CN"/>
        </w:rPr>
        <w:t>rnti,UL_schedule_input_param</w:t>
      </w:r>
      <w:proofErr w:type="spellEnd"/>
      <w:r w:rsidRPr="00780527">
        <w:rPr>
          <w:lang w:eastAsia="zh-CN"/>
        </w:rPr>
        <w:t xml:space="preserve"> *</w:t>
      </w:r>
      <w:proofErr w:type="spellStart"/>
      <w:r w:rsidRPr="00780527">
        <w:rPr>
          <w:lang w:eastAsia="zh-CN"/>
        </w:rPr>
        <w:t>ul_input</w:t>
      </w:r>
      <w:proofErr w:type="spellEnd"/>
      <w:r w:rsidRPr="00780527">
        <w:rPr>
          <w:lang w:eastAsia="zh-CN"/>
        </w:rPr>
        <w:t>, INT8 *</w:t>
      </w:r>
      <w:proofErr w:type="spellStart"/>
      <w:r w:rsidRPr="00780527">
        <w:rPr>
          <w:lang w:eastAsia="zh-CN"/>
        </w:rPr>
        <w:t>ave_snr</w:t>
      </w:r>
      <w:proofErr w:type="spellEnd"/>
      <w:r w:rsidRPr="00780527">
        <w:rPr>
          <w:lang w:eastAsia="zh-CN"/>
        </w:rPr>
        <w:t>)</w:t>
      </w:r>
      <w:bookmarkEnd w:id="205"/>
    </w:p>
    <w:p w:rsidR="00913C31" w:rsidRDefault="00913C31" w:rsidP="00913C31">
      <w:pPr>
        <w:spacing w:afterLines="50" w:after="156"/>
        <w:rPr>
          <w:b/>
          <w:bCs/>
          <w:lang w:val="nb-NO"/>
        </w:rPr>
      </w:pPr>
      <w:r>
        <w:rPr>
          <w:rFonts w:hint="eastAsia"/>
          <w:b/>
          <w:bCs/>
        </w:rPr>
        <w:t>函数描述</w:t>
      </w:r>
    </w:p>
    <w:p w:rsidR="00913C31" w:rsidRDefault="00780527" w:rsidP="00913C31">
      <w:pPr>
        <w:spacing w:afterLines="50" w:after="156"/>
        <w:rPr>
          <w:b/>
          <w:bCs/>
        </w:rPr>
      </w:pPr>
      <w:r>
        <w:rPr>
          <w:rFonts w:ascii="宋体" w:hAnsi="宋体" w:hint="eastAsia"/>
        </w:rPr>
        <w:t>对UE在带宽内的所有SNR值取平均</w:t>
      </w:r>
    </w:p>
    <w:p w:rsidR="00913C31" w:rsidRDefault="00913C31" w:rsidP="00913C31">
      <w:pPr>
        <w:spacing w:afterLines="50" w:after="156"/>
        <w:rPr>
          <w:b/>
          <w:bCs/>
        </w:rPr>
      </w:pPr>
      <w:r>
        <w:rPr>
          <w:rFonts w:hint="eastAsia"/>
          <w:b/>
          <w:bCs/>
        </w:rPr>
        <w:t>输入</w:t>
      </w:r>
    </w:p>
    <w:p w:rsidR="00913C31" w:rsidRDefault="00FB081A" w:rsidP="00913C31">
      <w:pPr>
        <w:spacing w:beforeLines="50" w:before="156" w:afterLines="50" w:after="156"/>
        <w:rPr>
          <w:rFonts w:hAnsi="宋体"/>
          <w:b/>
          <w:bCs/>
        </w:rPr>
      </w:pPr>
      <w:proofErr w:type="spellStart"/>
      <w:r w:rsidRPr="00780527">
        <w:t>ul_input</w:t>
      </w:r>
      <w:proofErr w:type="spellEnd"/>
      <w:r>
        <w:rPr>
          <w:rFonts w:hint="eastAsia"/>
        </w:rPr>
        <w:t xml:space="preserve">    //</w:t>
      </w:r>
      <w:r>
        <w:rPr>
          <w:rFonts w:hint="eastAsia"/>
        </w:rPr>
        <w:t>上行输入参数</w:t>
      </w:r>
    </w:p>
    <w:p w:rsidR="00913C31" w:rsidRDefault="00913C31" w:rsidP="00913C31">
      <w:pPr>
        <w:spacing w:beforeLines="50" w:before="156" w:afterLines="50" w:after="156"/>
        <w:rPr>
          <w:rFonts w:hAnsi="宋体"/>
          <w:b/>
          <w:bCs/>
        </w:rPr>
      </w:pPr>
      <w:r>
        <w:rPr>
          <w:rFonts w:hAnsi="宋体"/>
          <w:b/>
          <w:bCs/>
        </w:rPr>
        <w:t>算法与处理流程</w:t>
      </w:r>
    </w:p>
    <w:p w:rsidR="00913C31" w:rsidRDefault="00780527" w:rsidP="00913C31">
      <w:pPr>
        <w:spacing w:beforeLines="50" w:before="156" w:afterLines="50" w:after="156"/>
        <w:jc w:val="center"/>
        <w:rPr>
          <w:rFonts w:hAnsi="宋体"/>
          <w:b/>
          <w:bCs/>
        </w:rPr>
      </w:pPr>
      <w:r>
        <w:object w:dxaOrig="8882" w:dyaOrig="9268">
          <v:shape id="_x0000_i1032" type="#_x0000_t75" style="width:347.1pt;height:363.2pt" o:ole="">
            <v:imagedata r:id="rId29" o:title=""/>
          </v:shape>
          <o:OLEObject Type="Embed" ProgID="Visio.Drawing.11" ShapeID="_x0000_i1032" DrawAspect="Content" ObjectID="_1433346485" r:id="rId30"/>
        </w:object>
      </w:r>
    </w:p>
    <w:p w:rsidR="00913C31" w:rsidRDefault="00913C31" w:rsidP="00913C31">
      <w:pPr>
        <w:spacing w:beforeLines="50" w:before="156" w:afterLines="50" w:after="156"/>
        <w:rPr>
          <w:b/>
          <w:bCs/>
        </w:rPr>
      </w:pPr>
      <w:r>
        <w:rPr>
          <w:rFonts w:hint="eastAsia"/>
          <w:b/>
          <w:bCs/>
        </w:rPr>
        <w:t>输出</w:t>
      </w:r>
    </w:p>
    <w:p w:rsidR="00913C31" w:rsidRDefault="00FB081A" w:rsidP="00913C31">
      <w:pPr>
        <w:spacing w:beforeLines="50" w:before="156" w:afterLines="50" w:after="156"/>
        <w:rPr>
          <w:b/>
          <w:bCs/>
        </w:rPr>
      </w:pPr>
      <w:proofErr w:type="spellStart"/>
      <w:r w:rsidRPr="00780527">
        <w:t>ave_snr</w:t>
      </w:r>
      <w:proofErr w:type="spellEnd"/>
      <w:r>
        <w:rPr>
          <w:rFonts w:hint="eastAsia"/>
        </w:rPr>
        <w:t xml:space="preserve">   //</w:t>
      </w:r>
      <w:r>
        <w:rPr>
          <w:rFonts w:hint="eastAsia"/>
        </w:rPr>
        <w:t>全</w:t>
      </w:r>
      <w:proofErr w:type="gramStart"/>
      <w:r>
        <w:rPr>
          <w:rFonts w:hint="eastAsia"/>
        </w:rPr>
        <w:t>频带宽内用户</w:t>
      </w:r>
      <w:proofErr w:type="gramEnd"/>
      <w:r>
        <w:rPr>
          <w:rFonts w:hint="eastAsia"/>
        </w:rPr>
        <w:t>的平均</w:t>
      </w:r>
      <w:r>
        <w:rPr>
          <w:rFonts w:hint="eastAsia"/>
        </w:rPr>
        <w:t>SNR</w:t>
      </w:r>
      <w:r>
        <w:rPr>
          <w:rFonts w:hint="eastAsia"/>
        </w:rPr>
        <w:t>值</w:t>
      </w:r>
    </w:p>
    <w:p w:rsidR="00913C31" w:rsidRDefault="00913C31" w:rsidP="00913C31">
      <w:pPr>
        <w:spacing w:beforeLines="50" w:before="156" w:afterLines="50" w:after="156"/>
        <w:rPr>
          <w:b/>
          <w:bCs/>
        </w:rPr>
      </w:pPr>
      <w:r>
        <w:rPr>
          <w:rFonts w:hint="eastAsia"/>
          <w:b/>
          <w:bCs/>
        </w:rPr>
        <w:t>返回</w:t>
      </w:r>
    </w:p>
    <w:p w:rsidR="00913C31" w:rsidRDefault="00913C31" w:rsidP="00913C31">
      <w:pPr>
        <w:ind w:firstLineChars="200" w:firstLine="420"/>
      </w:pPr>
      <w:r>
        <w:rPr>
          <w:rFonts w:hint="eastAsia"/>
        </w:rPr>
        <w:t>0</w:t>
      </w:r>
      <w:r>
        <w:rPr>
          <w:rFonts w:hint="eastAsia"/>
        </w:rPr>
        <w:t>，操作成功；</w:t>
      </w:r>
    </w:p>
    <w:p w:rsidR="00913C31" w:rsidRDefault="00913C31" w:rsidP="00913C31">
      <w:pPr>
        <w:ind w:firstLineChars="200" w:firstLine="420"/>
      </w:pPr>
      <w:r>
        <w:rPr>
          <w:rFonts w:hint="eastAsia"/>
        </w:rPr>
        <w:t xml:space="preserve">-1, </w:t>
      </w:r>
      <w:r>
        <w:rPr>
          <w:rFonts w:hint="eastAsia"/>
        </w:rPr>
        <w:t>系统错误</w:t>
      </w:r>
    </w:p>
    <w:p w:rsidR="00913C31" w:rsidRDefault="00780527" w:rsidP="00913C31">
      <w:pPr>
        <w:pStyle w:val="3"/>
        <w:rPr>
          <w:lang w:eastAsia="zh-CN"/>
        </w:rPr>
      </w:pPr>
      <w:bookmarkStart w:id="206" w:name="_Toc359599733"/>
      <w:r w:rsidRPr="00780527">
        <w:rPr>
          <w:lang w:eastAsia="zh-CN"/>
        </w:rPr>
        <w:t>UINT16 *</w:t>
      </w:r>
      <w:proofErr w:type="spellStart"/>
      <w:r w:rsidRPr="00780527">
        <w:rPr>
          <w:lang w:eastAsia="zh-CN"/>
        </w:rPr>
        <w:t>get_ul_reception_data</w:t>
      </w:r>
      <w:proofErr w:type="spellEnd"/>
      <w:r w:rsidRPr="00780527">
        <w:rPr>
          <w:lang w:eastAsia="zh-CN"/>
        </w:rPr>
        <w:t xml:space="preserve">(UINT16 </w:t>
      </w:r>
      <w:proofErr w:type="spellStart"/>
      <w:r w:rsidRPr="00780527">
        <w:rPr>
          <w:lang w:eastAsia="zh-CN"/>
        </w:rPr>
        <w:t>rnti</w:t>
      </w:r>
      <w:proofErr w:type="spellEnd"/>
      <w:r w:rsidRPr="00780527">
        <w:rPr>
          <w:lang w:eastAsia="zh-CN"/>
        </w:rPr>
        <w:t xml:space="preserve">, </w:t>
      </w:r>
      <w:proofErr w:type="spellStart"/>
      <w:r w:rsidRPr="00780527">
        <w:rPr>
          <w:lang w:eastAsia="zh-CN"/>
        </w:rPr>
        <w:t>UL_schedule_input_param</w:t>
      </w:r>
      <w:proofErr w:type="spellEnd"/>
      <w:r w:rsidRPr="00780527">
        <w:rPr>
          <w:lang w:eastAsia="zh-CN"/>
        </w:rPr>
        <w:t xml:space="preserve"> *</w:t>
      </w:r>
      <w:proofErr w:type="spellStart"/>
      <w:r w:rsidRPr="00780527">
        <w:rPr>
          <w:lang w:eastAsia="zh-CN"/>
        </w:rPr>
        <w:t>ul_param_p</w:t>
      </w:r>
      <w:proofErr w:type="spellEnd"/>
      <w:r w:rsidRPr="00780527">
        <w:rPr>
          <w:lang w:eastAsia="zh-CN"/>
        </w:rPr>
        <w:t>)</w:t>
      </w:r>
      <w:bookmarkEnd w:id="206"/>
    </w:p>
    <w:p w:rsidR="00913C31" w:rsidRDefault="00913C31" w:rsidP="00913C31">
      <w:pPr>
        <w:spacing w:afterLines="50" w:after="156"/>
        <w:rPr>
          <w:b/>
          <w:bCs/>
          <w:lang w:val="nb-NO"/>
        </w:rPr>
      </w:pPr>
      <w:r>
        <w:rPr>
          <w:rFonts w:hint="eastAsia"/>
          <w:b/>
          <w:bCs/>
        </w:rPr>
        <w:t>函数描述</w:t>
      </w:r>
    </w:p>
    <w:p w:rsidR="00913C31" w:rsidRDefault="00780527" w:rsidP="00913C31">
      <w:pPr>
        <w:spacing w:afterLines="50" w:after="156"/>
        <w:rPr>
          <w:b/>
          <w:bCs/>
        </w:rPr>
      </w:pPr>
      <w:r>
        <w:rPr>
          <w:rFonts w:ascii="宋体" w:hAnsi="宋体" w:hint="eastAsia"/>
        </w:rPr>
        <w:lastRenderedPageBreak/>
        <w:t>接收每次上行调度时每个逻辑信道内的数据</w:t>
      </w:r>
    </w:p>
    <w:p w:rsidR="00913C31" w:rsidRDefault="00913C31" w:rsidP="00913C31">
      <w:pPr>
        <w:spacing w:afterLines="50" w:after="156"/>
        <w:rPr>
          <w:b/>
          <w:bCs/>
        </w:rPr>
      </w:pPr>
      <w:r>
        <w:rPr>
          <w:rFonts w:hint="eastAsia"/>
          <w:b/>
          <w:bCs/>
        </w:rPr>
        <w:t>输入</w:t>
      </w:r>
    </w:p>
    <w:p w:rsidR="001202CB" w:rsidRDefault="00FB081A" w:rsidP="00913C31">
      <w:pPr>
        <w:spacing w:beforeLines="50" w:before="156" w:afterLines="50" w:after="156"/>
      </w:pPr>
      <w:r>
        <w:rPr>
          <w:rFonts w:hint="eastAsia"/>
        </w:rPr>
        <w:t>用户</w:t>
      </w:r>
      <w:proofErr w:type="spellStart"/>
      <w:r w:rsidRPr="00780527">
        <w:t>rnti</w:t>
      </w:r>
      <w:proofErr w:type="spellEnd"/>
    </w:p>
    <w:p w:rsidR="00913C31" w:rsidRDefault="00FB081A" w:rsidP="00913C31">
      <w:pPr>
        <w:spacing w:beforeLines="50" w:before="156" w:afterLines="50" w:after="156"/>
        <w:rPr>
          <w:rFonts w:hAnsi="宋体"/>
          <w:b/>
          <w:bCs/>
        </w:rPr>
      </w:pPr>
      <w:r>
        <w:rPr>
          <w:rFonts w:hint="eastAsia"/>
        </w:rPr>
        <w:t>上行输入参数</w:t>
      </w:r>
      <w:proofErr w:type="spellStart"/>
      <w:r w:rsidRPr="00780527">
        <w:t>ul_param_p</w:t>
      </w:r>
      <w:proofErr w:type="spellEnd"/>
    </w:p>
    <w:p w:rsidR="00913C31" w:rsidRDefault="00913C31" w:rsidP="00913C31">
      <w:pPr>
        <w:spacing w:beforeLines="50" w:before="156" w:afterLines="50" w:after="156"/>
        <w:rPr>
          <w:rFonts w:hAnsi="宋体"/>
          <w:b/>
          <w:bCs/>
        </w:rPr>
      </w:pPr>
      <w:r>
        <w:rPr>
          <w:rFonts w:hAnsi="宋体"/>
          <w:b/>
          <w:bCs/>
        </w:rPr>
        <w:t>算法与处理流程</w:t>
      </w:r>
    </w:p>
    <w:p w:rsidR="00913C31" w:rsidRDefault="00780527" w:rsidP="00913C31">
      <w:pPr>
        <w:spacing w:beforeLines="50" w:before="156" w:afterLines="50" w:after="156"/>
        <w:jc w:val="center"/>
        <w:rPr>
          <w:rFonts w:hAnsi="宋体"/>
          <w:b/>
          <w:bCs/>
        </w:rPr>
      </w:pPr>
      <w:r>
        <w:object w:dxaOrig="6470" w:dyaOrig="7455">
          <v:shape id="_x0000_i1033" type="#_x0000_t75" style="width:265.45pt;height:304.1pt" o:ole="">
            <v:imagedata r:id="rId31" o:title=""/>
          </v:shape>
          <o:OLEObject Type="Embed" ProgID="Visio.Drawing.11" ShapeID="_x0000_i1033" DrawAspect="Content" ObjectID="_1433346486" r:id="rId32"/>
        </w:object>
      </w:r>
    </w:p>
    <w:p w:rsidR="00913C31" w:rsidRDefault="00913C31" w:rsidP="00913C31">
      <w:pPr>
        <w:spacing w:beforeLines="50" w:before="156" w:afterLines="50" w:after="156"/>
        <w:rPr>
          <w:b/>
          <w:bCs/>
        </w:rPr>
      </w:pPr>
      <w:r>
        <w:rPr>
          <w:rFonts w:hint="eastAsia"/>
          <w:b/>
          <w:bCs/>
        </w:rPr>
        <w:t>输出</w:t>
      </w:r>
    </w:p>
    <w:p w:rsidR="00913C31" w:rsidRPr="001C578B" w:rsidRDefault="001C578B" w:rsidP="00913C31">
      <w:pPr>
        <w:spacing w:beforeLines="50" w:before="156" w:afterLines="50" w:after="156"/>
        <w:rPr>
          <w:bCs/>
        </w:rPr>
      </w:pPr>
      <w:r w:rsidRPr="001C578B">
        <w:rPr>
          <w:rFonts w:hint="eastAsia"/>
          <w:bCs/>
        </w:rPr>
        <w:t>接收的数据</w:t>
      </w:r>
    </w:p>
    <w:p w:rsidR="00913C31" w:rsidRDefault="00913C31" w:rsidP="00913C31">
      <w:pPr>
        <w:spacing w:beforeLines="50" w:before="156" w:afterLines="50" w:after="156"/>
        <w:rPr>
          <w:b/>
          <w:bCs/>
        </w:rPr>
      </w:pPr>
      <w:r>
        <w:rPr>
          <w:rFonts w:hint="eastAsia"/>
          <w:b/>
          <w:bCs/>
        </w:rPr>
        <w:t>返回</w:t>
      </w:r>
    </w:p>
    <w:p w:rsidR="00913C31" w:rsidRDefault="00913C31" w:rsidP="00913C31">
      <w:pPr>
        <w:ind w:firstLineChars="200" w:firstLine="420"/>
      </w:pPr>
      <w:r>
        <w:rPr>
          <w:rFonts w:hint="eastAsia"/>
        </w:rPr>
        <w:t>0</w:t>
      </w:r>
      <w:r>
        <w:rPr>
          <w:rFonts w:hint="eastAsia"/>
        </w:rPr>
        <w:t>，操作成功；</w:t>
      </w:r>
    </w:p>
    <w:p w:rsidR="00913C31" w:rsidRDefault="00913C31" w:rsidP="00913C31">
      <w:pPr>
        <w:ind w:firstLineChars="200" w:firstLine="420"/>
      </w:pPr>
      <w:r>
        <w:rPr>
          <w:rFonts w:hint="eastAsia"/>
        </w:rPr>
        <w:t xml:space="preserve">-1, </w:t>
      </w:r>
      <w:r>
        <w:rPr>
          <w:rFonts w:hint="eastAsia"/>
        </w:rPr>
        <w:t>系统错误</w:t>
      </w:r>
    </w:p>
    <w:p w:rsidR="00913C31" w:rsidRDefault="00117E45" w:rsidP="00913C31">
      <w:pPr>
        <w:pStyle w:val="3"/>
        <w:rPr>
          <w:lang w:eastAsia="zh-CN"/>
        </w:rPr>
      </w:pPr>
      <w:bookmarkStart w:id="207" w:name="_Toc359599734"/>
      <w:r w:rsidRPr="00117E45">
        <w:rPr>
          <w:lang w:eastAsia="zh-CN"/>
        </w:rPr>
        <w:t>UINT16</w:t>
      </w:r>
      <w:r w:rsidRPr="00117E45">
        <w:rPr>
          <w:lang w:eastAsia="zh-CN"/>
        </w:rPr>
        <w:tab/>
      </w:r>
      <w:proofErr w:type="spellStart"/>
      <w:r w:rsidRPr="00117E45">
        <w:rPr>
          <w:lang w:eastAsia="zh-CN"/>
        </w:rPr>
        <w:t>accumulate_service_data</w:t>
      </w:r>
      <w:proofErr w:type="spellEnd"/>
      <w:r w:rsidRPr="00117E45">
        <w:rPr>
          <w:lang w:eastAsia="zh-CN"/>
        </w:rPr>
        <w:t xml:space="preserve">(UINT16 </w:t>
      </w:r>
      <w:proofErr w:type="spellStart"/>
      <w:r w:rsidRPr="00117E45">
        <w:rPr>
          <w:lang w:eastAsia="zh-CN"/>
        </w:rPr>
        <w:t>rnti</w:t>
      </w:r>
      <w:proofErr w:type="spellEnd"/>
      <w:r w:rsidRPr="00117E45">
        <w:rPr>
          <w:lang w:eastAsia="zh-CN"/>
        </w:rPr>
        <w:t xml:space="preserve">, </w:t>
      </w:r>
      <w:proofErr w:type="spellStart"/>
      <w:r w:rsidRPr="00117E45">
        <w:rPr>
          <w:lang w:eastAsia="zh-CN"/>
        </w:rPr>
        <w:t>UL_schedule_input_param</w:t>
      </w:r>
      <w:proofErr w:type="spellEnd"/>
      <w:r w:rsidRPr="00117E45">
        <w:rPr>
          <w:lang w:eastAsia="zh-CN"/>
        </w:rPr>
        <w:t xml:space="preserve"> *</w:t>
      </w:r>
      <w:proofErr w:type="spellStart"/>
      <w:r w:rsidRPr="00117E45">
        <w:rPr>
          <w:lang w:eastAsia="zh-CN"/>
        </w:rPr>
        <w:t>ul_param_p</w:t>
      </w:r>
      <w:proofErr w:type="spellEnd"/>
      <w:r w:rsidRPr="00117E45">
        <w:rPr>
          <w:lang w:eastAsia="zh-CN"/>
        </w:rPr>
        <w:t xml:space="preserve">, UINT8 </w:t>
      </w:r>
      <w:proofErr w:type="spellStart"/>
      <w:r w:rsidRPr="00117E45">
        <w:rPr>
          <w:lang w:eastAsia="zh-CN"/>
        </w:rPr>
        <w:t>lc_id</w:t>
      </w:r>
      <w:proofErr w:type="spellEnd"/>
      <w:r w:rsidRPr="00117E45">
        <w:rPr>
          <w:lang w:eastAsia="zh-CN"/>
        </w:rPr>
        <w:t>)</w:t>
      </w:r>
      <w:bookmarkEnd w:id="207"/>
    </w:p>
    <w:p w:rsidR="00913C31" w:rsidRDefault="00913C31" w:rsidP="00913C31">
      <w:pPr>
        <w:spacing w:afterLines="50" w:after="156"/>
        <w:rPr>
          <w:b/>
          <w:bCs/>
          <w:lang w:val="nb-NO"/>
        </w:rPr>
      </w:pPr>
      <w:r>
        <w:rPr>
          <w:rFonts w:hint="eastAsia"/>
          <w:b/>
          <w:bCs/>
        </w:rPr>
        <w:t>函数描述</w:t>
      </w:r>
    </w:p>
    <w:p w:rsidR="00913C31" w:rsidRDefault="00117E45" w:rsidP="00913C31">
      <w:pPr>
        <w:spacing w:afterLines="50" w:after="156"/>
        <w:rPr>
          <w:rFonts w:ascii="宋体" w:hAnsi="宋体"/>
        </w:rPr>
      </w:pPr>
      <w:r>
        <w:rPr>
          <w:rFonts w:ascii="宋体" w:hAnsi="宋体" w:hint="eastAsia"/>
        </w:rPr>
        <w:t>统计在一个</w:t>
      </w:r>
      <w:proofErr w:type="gramStart"/>
      <w:r>
        <w:rPr>
          <w:rFonts w:ascii="宋体" w:hAnsi="宋体" w:hint="eastAsia"/>
        </w:rPr>
        <w:t>系统帧内各</w:t>
      </w:r>
      <w:proofErr w:type="gramEnd"/>
      <w:r>
        <w:rPr>
          <w:rFonts w:ascii="宋体" w:hAnsi="宋体" w:hint="eastAsia"/>
        </w:rPr>
        <w:t>逻辑信道数据量的累积</w:t>
      </w:r>
    </w:p>
    <w:p w:rsidR="001C578B" w:rsidRDefault="001C578B" w:rsidP="00913C31">
      <w:pPr>
        <w:spacing w:afterLines="50" w:after="156"/>
        <w:rPr>
          <w:b/>
          <w:bCs/>
        </w:rPr>
      </w:pPr>
      <w:r>
        <w:object w:dxaOrig="15033" w:dyaOrig="6275">
          <v:shape id="_x0000_i1034" type="#_x0000_t75" style="width:423.4pt;height:177.3pt" o:ole="">
            <v:imagedata r:id="rId33" o:title=""/>
          </v:shape>
          <o:OLEObject Type="Embed" ProgID="Visio.Drawing.11" ShapeID="_x0000_i1034" DrawAspect="Content" ObjectID="_1433346487" r:id="rId34"/>
        </w:object>
      </w:r>
    </w:p>
    <w:p w:rsidR="00913C31" w:rsidRDefault="00913C31" w:rsidP="00913C31">
      <w:pPr>
        <w:spacing w:afterLines="50" w:after="156"/>
        <w:rPr>
          <w:b/>
          <w:bCs/>
        </w:rPr>
      </w:pPr>
      <w:r>
        <w:rPr>
          <w:rFonts w:hint="eastAsia"/>
          <w:b/>
          <w:bCs/>
        </w:rPr>
        <w:t>输入</w:t>
      </w:r>
    </w:p>
    <w:p w:rsidR="001202CB" w:rsidRDefault="001C578B" w:rsidP="00913C31">
      <w:pPr>
        <w:spacing w:beforeLines="50" w:before="156" w:afterLines="50" w:after="156"/>
      </w:pPr>
      <w:r>
        <w:rPr>
          <w:rFonts w:hint="eastAsia"/>
        </w:rPr>
        <w:t>用户</w:t>
      </w:r>
      <w:proofErr w:type="spellStart"/>
      <w:r w:rsidRPr="00117E45">
        <w:t>rnti</w:t>
      </w:r>
      <w:proofErr w:type="spellEnd"/>
    </w:p>
    <w:p w:rsidR="001202CB" w:rsidRDefault="001C578B" w:rsidP="00913C31">
      <w:pPr>
        <w:spacing w:beforeLines="50" w:before="156" w:afterLines="50" w:after="156"/>
      </w:pPr>
      <w:r>
        <w:rPr>
          <w:rFonts w:hint="eastAsia"/>
        </w:rPr>
        <w:t>上行输入参数</w:t>
      </w:r>
      <w:proofErr w:type="spellStart"/>
      <w:r w:rsidRPr="00117E45">
        <w:t>ul_param_p</w:t>
      </w:r>
      <w:proofErr w:type="spellEnd"/>
    </w:p>
    <w:p w:rsidR="00913C31" w:rsidRDefault="001C578B" w:rsidP="00913C31">
      <w:pPr>
        <w:spacing w:beforeLines="50" w:before="156" w:afterLines="50" w:after="156"/>
        <w:rPr>
          <w:rFonts w:hAnsi="宋体"/>
          <w:b/>
          <w:bCs/>
        </w:rPr>
      </w:pPr>
      <w:r>
        <w:rPr>
          <w:rFonts w:hint="eastAsia"/>
        </w:rPr>
        <w:t>逻辑信道号</w:t>
      </w:r>
      <w:r w:rsidRPr="00117E45">
        <w:t xml:space="preserve"> </w:t>
      </w:r>
      <w:proofErr w:type="spellStart"/>
      <w:r w:rsidRPr="00117E45">
        <w:t>lc_id</w:t>
      </w:r>
      <w:proofErr w:type="spellEnd"/>
    </w:p>
    <w:p w:rsidR="00913C31" w:rsidRDefault="00913C31" w:rsidP="00913C31">
      <w:pPr>
        <w:spacing w:beforeLines="50" w:before="156" w:afterLines="50" w:after="156"/>
        <w:rPr>
          <w:rFonts w:hAnsi="宋体"/>
          <w:b/>
          <w:bCs/>
        </w:rPr>
      </w:pPr>
      <w:r>
        <w:rPr>
          <w:rFonts w:hAnsi="宋体"/>
          <w:b/>
          <w:bCs/>
        </w:rPr>
        <w:t>算法与处理流程</w:t>
      </w:r>
    </w:p>
    <w:p w:rsidR="00913C31" w:rsidRDefault="00117E45" w:rsidP="00913C31">
      <w:pPr>
        <w:spacing w:beforeLines="50" w:before="156" w:afterLines="50" w:after="156"/>
        <w:jc w:val="center"/>
        <w:rPr>
          <w:rFonts w:hAnsi="宋体"/>
          <w:b/>
          <w:bCs/>
        </w:rPr>
      </w:pPr>
      <w:r>
        <w:object w:dxaOrig="5843" w:dyaOrig="7374">
          <v:shape id="_x0000_i1035" type="#_x0000_t75" style="width:242.85pt;height:306.25pt" o:ole="">
            <v:imagedata r:id="rId35" o:title=""/>
          </v:shape>
          <o:OLEObject Type="Embed" ProgID="Visio.Drawing.11" ShapeID="_x0000_i1035" DrawAspect="Content" ObjectID="_1433346488" r:id="rId36"/>
        </w:object>
      </w:r>
    </w:p>
    <w:p w:rsidR="00913C31" w:rsidRDefault="00913C31" w:rsidP="00913C31">
      <w:pPr>
        <w:spacing w:beforeLines="50" w:before="156" w:afterLines="50" w:after="156"/>
        <w:rPr>
          <w:b/>
          <w:bCs/>
        </w:rPr>
      </w:pPr>
      <w:r>
        <w:rPr>
          <w:rFonts w:hint="eastAsia"/>
          <w:b/>
          <w:bCs/>
        </w:rPr>
        <w:t>输出</w:t>
      </w:r>
    </w:p>
    <w:p w:rsidR="00913C31" w:rsidRPr="001C578B" w:rsidRDefault="001C578B" w:rsidP="00913C31">
      <w:pPr>
        <w:spacing w:beforeLines="50" w:before="156" w:afterLines="50" w:after="156"/>
        <w:rPr>
          <w:bCs/>
        </w:rPr>
      </w:pPr>
      <w:r w:rsidRPr="001C578B">
        <w:rPr>
          <w:rFonts w:hint="eastAsia"/>
          <w:bCs/>
        </w:rPr>
        <w:t>逻辑信道</w:t>
      </w:r>
      <w:r w:rsidRPr="001C578B">
        <w:rPr>
          <w:rFonts w:hint="eastAsia"/>
          <w:bCs/>
        </w:rPr>
        <w:t>WINDOWS</w:t>
      </w:r>
      <w:r w:rsidRPr="001C578B">
        <w:rPr>
          <w:rFonts w:hint="eastAsia"/>
          <w:bCs/>
        </w:rPr>
        <w:t>内累积数据</w:t>
      </w:r>
    </w:p>
    <w:p w:rsidR="00913C31" w:rsidRDefault="00913C31" w:rsidP="00913C31">
      <w:pPr>
        <w:spacing w:beforeLines="50" w:before="156" w:afterLines="50" w:after="156"/>
        <w:rPr>
          <w:b/>
          <w:bCs/>
        </w:rPr>
      </w:pPr>
      <w:r>
        <w:rPr>
          <w:rFonts w:hint="eastAsia"/>
          <w:b/>
          <w:bCs/>
        </w:rPr>
        <w:t>返回</w:t>
      </w:r>
    </w:p>
    <w:p w:rsidR="00913C31" w:rsidRDefault="00913C31" w:rsidP="00913C31">
      <w:pPr>
        <w:ind w:firstLineChars="200" w:firstLine="420"/>
      </w:pPr>
      <w:r>
        <w:rPr>
          <w:rFonts w:hint="eastAsia"/>
        </w:rPr>
        <w:lastRenderedPageBreak/>
        <w:t>0</w:t>
      </w:r>
      <w:r>
        <w:rPr>
          <w:rFonts w:hint="eastAsia"/>
        </w:rPr>
        <w:t>，操作成功；</w:t>
      </w:r>
    </w:p>
    <w:p w:rsidR="00913C31" w:rsidRDefault="00913C31" w:rsidP="00913C31">
      <w:pPr>
        <w:ind w:firstLineChars="200" w:firstLine="420"/>
      </w:pPr>
      <w:r>
        <w:rPr>
          <w:rFonts w:hint="eastAsia"/>
        </w:rPr>
        <w:t xml:space="preserve">-1, </w:t>
      </w:r>
      <w:r>
        <w:rPr>
          <w:rFonts w:hint="eastAsia"/>
        </w:rPr>
        <w:t>系统错误</w:t>
      </w:r>
    </w:p>
    <w:p w:rsidR="00913C31" w:rsidRDefault="00117E45" w:rsidP="00913C31">
      <w:pPr>
        <w:pStyle w:val="3"/>
        <w:rPr>
          <w:lang w:eastAsia="zh-CN"/>
        </w:rPr>
      </w:pPr>
      <w:bookmarkStart w:id="208" w:name="_Toc359599735"/>
      <w:r w:rsidRPr="00117E45">
        <w:rPr>
          <w:lang w:eastAsia="zh-CN"/>
        </w:rPr>
        <w:t>UINT32</w:t>
      </w:r>
      <w:r w:rsidRPr="00117E45">
        <w:rPr>
          <w:lang w:eastAsia="zh-CN"/>
        </w:rPr>
        <w:tab/>
      </w:r>
      <w:proofErr w:type="spellStart"/>
      <w:r w:rsidRPr="00117E45">
        <w:rPr>
          <w:lang w:eastAsia="zh-CN"/>
        </w:rPr>
        <w:t>pf_function</w:t>
      </w:r>
      <w:proofErr w:type="spellEnd"/>
      <w:r w:rsidRPr="00117E45">
        <w:rPr>
          <w:lang w:eastAsia="zh-CN"/>
        </w:rPr>
        <w:t>(</w:t>
      </w:r>
      <w:proofErr w:type="spellStart"/>
      <w:r w:rsidRPr="00117E45">
        <w:rPr>
          <w:lang w:eastAsia="zh-CN"/>
        </w:rPr>
        <w:t>PF_node</w:t>
      </w:r>
      <w:proofErr w:type="spellEnd"/>
      <w:r w:rsidRPr="00117E45">
        <w:rPr>
          <w:lang w:eastAsia="zh-CN"/>
        </w:rPr>
        <w:t xml:space="preserve"> *</w:t>
      </w:r>
      <w:proofErr w:type="spellStart"/>
      <w:r w:rsidRPr="00117E45">
        <w:rPr>
          <w:lang w:eastAsia="zh-CN"/>
        </w:rPr>
        <w:t>pf_node_p</w:t>
      </w:r>
      <w:proofErr w:type="spellEnd"/>
      <w:r w:rsidRPr="00117E45">
        <w:rPr>
          <w:lang w:eastAsia="zh-CN"/>
        </w:rPr>
        <w:t xml:space="preserve">, </w:t>
      </w:r>
      <w:proofErr w:type="spellStart"/>
      <w:r w:rsidRPr="00117E45">
        <w:rPr>
          <w:lang w:eastAsia="zh-CN"/>
        </w:rPr>
        <w:t>UL_schedule_input_param</w:t>
      </w:r>
      <w:proofErr w:type="spellEnd"/>
      <w:r w:rsidRPr="00117E45">
        <w:rPr>
          <w:lang w:eastAsia="zh-CN"/>
        </w:rPr>
        <w:t xml:space="preserve"> *</w:t>
      </w:r>
      <w:proofErr w:type="spellStart"/>
      <w:r w:rsidRPr="00117E45">
        <w:rPr>
          <w:lang w:eastAsia="zh-CN"/>
        </w:rPr>
        <w:t>ul_param_p</w:t>
      </w:r>
      <w:proofErr w:type="spellEnd"/>
      <w:r w:rsidRPr="00117E45">
        <w:rPr>
          <w:lang w:eastAsia="zh-CN"/>
        </w:rPr>
        <w:t xml:space="preserve">, UINT8 </w:t>
      </w:r>
      <w:proofErr w:type="spellStart"/>
      <w:r w:rsidRPr="00117E45">
        <w:rPr>
          <w:lang w:eastAsia="zh-CN"/>
        </w:rPr>
        <w:t>lc_id</w:t>
      </w:r>
      <w:proofErr w:type="spellEnd"/>
      <w:r w:rsidRPr="00117E45">
        <w:rPr>
          <w:lang w:eastAsia="zh-CN"/>
        </w:rPr>
        <w:t>)</w:t>
      </w:r>
      <w:bookmarkEnd w:id="208"/>
    </w:p>
    <w:p w:rsidR="00913C31" w:rsidRDefault="00913C31" w:rsidP="00913C31">
      <w:pPr>
        <w:spacing w:afterLines="50" w:after="156"/>
        <w:rPr>
          <w:b/>
          <w:bCs/>
          <w:lang w:val="nb-NO"/>
        </w:rPr>
      </w:pPr>
      <w:r>
        <w:rPr>
          <w:rFonts w:hint="eastAsia"/>
          <w:b/>
          <w:bCs/>
        </w:rPr>
        <w:t>函数描述</w:t>
      </w:r>
    </w:p>
    <w:p w:rsidR="00913C31" w:rsidRDefault="00117E45" w:rsidP="00913C31">
      <w:pPr>
        <w:spacing w:afterLines="50" w:after="156"/>
        <w:rPr>
          <w:b/>
          <w:bCs/>
        </w:rPr>
      </w:pPr>
      <w:r>
        <w:rPr>
          <w:rFonts w:ascii="宋体" w:hAnsi="宋体" w:hint="eastAsia"/>
        </w:rPr>
        <w:t>在一个逻辑信道内计算用户的PF优先级</w:t>
      </w:r>
    </w:p>
    <w:p w:rsidR="00913C31" w:rsidRDefault="00913C31" w:rsidP="00913C31">
      <w:pPr>
        <w:spacing w:afterLines="50" w:after="156"/>
        <w:rPr>
          <w:b/>
          <w:bCs/>
        </w:rPr>
      </w:pPr>
      <w:r>
        <w:rPr>
          <w:rFonts w:hint="eastAsia"/>
          <w:b/>
          <w:bCs/>
        </w:rPr>
        <w:t>输入</w:t>
      </w:r>
    </w:p>
    <w:p w:rsidR="001202CB" w:rsidRDefault="001202CB" w:rsidP="00913C31">
      <w:pPr>
        <w:spacing w:beforeLines="50" w:before="156" w:afterLines="50" w:after="156"/>
      </w:pPr>
      <w:r>
        <w:rPr>
          <w:rFonts w:hint="eastAsia"/>
        </w:rPr>
        <w:t>用户中间节点</w:t>
      </w:r>
      <w:proofErr w:type="spellStart"/>
      <w:r w:rsidRPr="00117E45">
        <w:t>pf_node_p</w:t>
      </w:r>
      <w:proofErr w:type="spellEnd"/>
    </w:p>
    <w:p w:rsidR="001202CB" w:rsidRDefault="001202CB" w:rsidP="00913C31">
      <w:pPr>
        <w:spacing w:beforeLines="50" w:before="156" w:afterLines="50" w:after="156"/>
      </w:pPr>
      <w:r>
        <w:rPr>
          <w:rFonts w:hint="eastAsia"/>
        </w:rPr>
        <w:t>上行输入参数</w:t>
      </w:r>
      <w:proofErr w:type="spellStart"/>
      <w:r w:rsidRPr="00117E45">
        <w:t>ul_param_p</w:t>
      </w:r>
      <w:proofErr w:type="spellEnd"/>
    </w:p>
    <w:p w:rsidR="00913C31" w:rsidRDefault="001202CB" w:rsidP="00913C31">
      <w:pPr>
        <w:spacing w:beforeLines="50" w:before="156" w:afterLines="50" w:after="156"/>
        <w:rPr>
          <w:rFonts w:hAnsi="宋体"/>
          <w:b/>
          <w:bCs/>
        </w:rPr>
      </w:pPr>
      <w:r>
        <w:rPr>
          <w:rFonts w:hint="eastAsia"/>
        </w:rPr>
        <w:t>逻辑信道号</w:t>
      </w:r>
      <w:r w:rsidRPr="00117E45">
        <w:t xml:space="preserve"> </w:t>
      </w:r>
      <w:proofErr w:type="spellStart"/>
      <w:r w:rsidRPr="00117E45">
        <w:t>lc_id</w:t>
      </w:r>
      <w:proofErr w:type="spellEnd"/>
    </w:p>
    <w:p w:rsidR="00913C31" w:rsidRDefault="00913C31" w:rsidP="00913C31">
      <w:pPr>
        <w:spacing w:beforeLines="50" w:before="156" w:afterLines="50" w:after="156"/>
        <w:rPr>
          <w:rFonts w:hAnsi="宋体"/>
          <w:b/>
          <w:bCs/>
        </w:rPr>
      </w:pPr>
      <w:r>
        <w:rPr>
          <w:rFonts w:hAnsi="宋体"/>
          <w:b/>
          <w:bCs/>
        </w:rPr>
        <w:t>算法与处理流程</w:t>
      </w:r>
    </w:p>
    <w:p w:rsidR="00913C31" w:rsidRDefault="00117E45" w:rsidP="00913C31">
      <w:pPr>
        <w:spacing w:beforeLines="50" w:before="156" w:afterLines="50" w:after="156"/>
        <w:jc w:val="center"/>
        <w:rPr>
          <w:rFonts w:hAnsi="宋体"/>
          <w:b/>
          <w:bCs/>
        </w:rPr>
      </w:pPr>
      <w:r>
        <w:object w:dxaOrig="4740" w:dyaOrig="5656">
          <v:shape id="_x0000_i1036" type="#_x0000_t75" style="width:212.8pt;height:253.6pt" o:ole="">
            <v:imagedata r:id="rId37" o:title=""/>
          </v:shape>
          <o:OLEObject Type="Embed" ProgID="Visio.Drawing.11" ShapeID="_x0000_i1036" DrawAspect="Content" ObjectID="_1433346489" r:id="rId38"/>
        </w:object>
      </w:r>
    </w:p>
    <w:p w:rsidR="00913C31" w:rsidRDefault="00913C31" w:rsidP="00913C31">
      <w:pPr>
        <w:spacing w:beforeLines="50" w:before="156" w:afterLines="50" w:after="156"/>
        <w:rPr>
          <w:b/>
          <w:bCs/>
        </w:rPr>
      </w:pPr>
      <w:r>
        <w:rPr>
          <w:rFonts w:hint="eastAsia"/>
          <w:b/>
          <w:bCs/>
        </w:rPr>
        <w:t>输出</w:t>
      </w:r>
    </w:p>
    <w:p w:rsidR="00913C31" w:rsidRPr="001202CB" w:rsidRDefault="001202CB" w:rsidP="00913C31">
      <w:pPr>
        <w:spacing w:beforeLines="50" w:before="156" w:afterLines="50" w:after="156"/>
        <w:rPr>
          <w:bCs/>
        </w:rPr>
      </w:pPr>
      <w:r w:rsidRPr="001202CB">
        <w:rPr>
          <w:rFonts w:hint="eastAsia"/>
          <w:bCs/>
        </w:rPr>
        <w:t>用户的优先级</w:t>
      </w:r>
    </w:p>
    <w:p w:rsidR="00913C31" w:rsidRDefault="00913C31" w:rsidP="00913C31">
      <w:pPr>
        <w:spacing w:beforeLines="50" w:before="156" w:afterLines="50" w:after="156"/>
        <w:rPr>
          <w:b/>
          <w:bCs/>
        </w:rPr>
      </w:pPr>
      <w:r>
        <w:rPr>
          <w:rFonts w:hint="eastAsia"/>
          <w:b/>
          <w:bCs/>
        </w:rPr>
        <w:t>返回</w:t>
      </w:r>
    </w:p>
    <w:p w:rsidR="00913C31" w:rsidRDefault="00913C31" w:rsidP="00913C31">
      <w:pPr>
        <w:ind w:firstLineChars="200" w:firstLine="420"/>
      </w:pPr>
      <w:r>
        <w:rPr>
          <w:rFonts w:hint="eastAsia"/>
        </w:rPr>
        <w:t>0</w:t>
      </w:r>
      <w:r>
        <w:rPr>
          <w:rFonts w:hint="eastAsia"/>
        </w:rPr>
        <w:t>，操作成功；</w:t>
      </w:r>
    </w:p>
    <w:p w:rsidR="00913C31" w:rsidRDefault="00913C31" w:rsidP="00913C31">
      <w:pPr>
        <w:ind w:firstLineChars="200" w:firstLine="420"/>
      </w:pPr>
      <w:r>
        <w:rPr>
          <w:rFonts w:hint="eastAsia"/>
        </w:rPr>
        <w:t xml:space="preserve">-1, </w:t>
      </w:r>
      <w:r>
        <w:rPr>
          <w:rFonts w:hint="eastAsia"/>
        </w:rPr>
        <w:t>系统错误</w:t>
      </w:r>
    </w:p>
    <w:p w:rsidR="00913C31" w:rsidRPr="00117E45" w:rsidRDefault="00117E45" w:rsidP="00913C31">
      <w:pPr>
        <w:pStyle w:val="3"/>
        <w:rPr>
          <w:lang w:eastAsia="zh-CN"/>
        </w:rPr>
      </w:pPr>
      <w:bookmarkStart w:id="209" w:name="_Toc359599736"/>
      <w:r w:rsidRPr="00117E45">
        <w:rPr>
          <w:lang w:eastAsia="zh-CN"/>
        </w:rPr>
        <w:t xml:space="preserve">UINT32 </w:t>
      </w:r>
      <w:proofErr w:type="spellStart"/>
      <w:r w:rsidRPr="00117E45">
        <w:rPr>
          <w:lang w:eastAsia="zh-CN"/>
        </w:rPr>
        <w:t>transform_data_into_nprb</w:t>
      </w:r>
      <w:proofErr w:type="spellEnd"/>
      <w:r w:rsidRPr="00117E45">
        <w:rPr>
          <w:lang w:eastAsia="zh-CN"/>
        </w:rPr>
        <w:t>(UINT8 itbs,UINT32 data)</w:t>
      </w:r>
      <w:bookmarkEnd w:id="209"/>
    </w:p>
    <w:p w:rsidR="00913C31" w:rsidRDefault="00913C31" w:rsidP="00913C31">
      <w:pPr>
        <w:spacing w:afterLines="50" w:after="156"/>
        <w:rPr>
          <w:b/>
          <w:bCs/>
          <w:lang w:val="nb-NO"/>
        </w:rPr>
      </w:pPr>
      <w:r>
        <w:rPr>
          <w:rFonts w:hint="eastAsia"/>
          <w:b/>
          <w:bCs/>
        </w:rPr>
        <w:t>函数描述</w:t>
      </w:r>
    </w:p>
    <w:p w:rsidR="00913C31" w:rsidRDefault="00117E45" w:rsidP="00913C31">
      <w:pPr>
        <w:spacing w:afterLines="50" w:after="156"/>
        <w:rPr>
          <w:b/>
          <w:bCs/>
        </w:rPr>
      </w:pPr>
      <w:r>
        <w:rPr>
          <w:rFonts w:ascii="宋体" w:hAnsi="宋体" w:hint="eastAsia"/>
        </w:rPr>
        <w:t>把数据量（bit）转换成相应所需要的RB数（协议213表格7.1）</w:t>
      </w:r>
    </w:p>
    <w:p w:rsidR="00913C31" w:rsidRDefault="00913C31" w:rsidP="00913C31">
      <w:pPr>
        <w:spacing w:afterLines="50" w:after="156"/>
        <w:rPr>
          <w:b/>
          <w:bCs/>
        </w:rPr>
      </w:pPr>
      <w:r>
        <w:rPr>
          <w:rFonts w:hint="eastAsia"/>
          <w:b/>
          <w:bCs/>
        </w:rPr>
        <w:t>输入</w:t>
      </w:r>
    </w:p>
    <w:p w:rsidR="001202CB" w:rsidRDefault="001202CB" w:rsidP="00913C31">
      <w:pPr>
        <w:spacing w:beforeLines="50" w:before="156" w:afterLines="50" w:after="156"/>
      </w:pPr>
      <w:r>
        <w:rPr>
          <w:rFonts w:hint="eastAsia"/>
        </w:rPr>
        <w:lastRenderedPageBreak/>
        <w:t>TBS</w:t>
      </w:r>
      <w:r>
        <w:rPr>
          <w:rFonts w:hint="eastAsia"/>
        </w:rPr>
        <w:t>索引值</w:t>
      </w:r>
      <w:proofErr w:type="spellStart"/>
      <w:r w:rsidRPr="00117E45">
        <w:t>itbs</w:t>
      </w:r>
      <w:proofErr w:type="spellEnd"/>
    </w:p>
    <w:p w:rsidR="00913C31" w:rsidRDefault="001202CB" w:rsidP="00913C31">
      <w:pPr>
        <w:spacing w:beforeLines="50" w:before="156" w:afterLines="50" w:after="156"/>
        <w:rPr>
          <w:rFonts w:hAnsi="宋体"/>
          <w:b/>
          <w:bCs/>
        </w:rPr>
      </w:pPr>
      <w:r>
        <w:rPr>
          <w:rFonts w:hint="eastAsia"/>
        </w:rPr>
        <w:t>数据量</w:t>
      </w:r>
      <w:r w:rsidRPr="00117E45">
        <w:t xml:space="preserve"> data</w:t>
      </w:r>
    </w:p>
    <w:p w:rsidR="00913C31" w:rsidRDefault="00913C31" w:rsidP="00913C31">
      <w:pPr>
        <w:spacing w:beforeLines="50" w:before="156" w:afterLines="50" w:after="156"/>
        <w:rPr>
          <w:rFonts w:hAnsi="宋体"/>
          <w:b/>
          <w:bCs/>
        </w:rPr>
      </w:pPr>
      <w:r>
        <w:rPr>
          <w:rFonts w:hAnsi="宋体"/>
          <w:b/>
          <w:bCs/>
        </w:rPr>
        <w:t>算法与处理流程</w:t>
      </w:r>
    </w:p>
    <w:p w:rsidR="00913C31" w:rsidRDefault="001202CB" w:rsidP="001202CB">
      <w:pPr>
        <w:spacing w:beforeLines="50" w:before="156" w:afterLines="50" w:after="156"/>
        <w:rPr>
          <w:sz w:val="24"/>
        </w:rPr>
      </w:pPr>
      <w:r>
        <w:rPr>
          <w:rFonts w:hint="eastAsia"/>
          <w:sz w:val="24"/>
        </w:rPr>
        <w:t>输入</w:t>
      </w:r>
      <w:r>
        <w:rPr>
          <w:rFonts w:hint="eastAsia"/>
        </w:rPr>
        <w:t>TBS</w:t>
      </w:r>
      <w:r>
        <w:rPr>
          <w:rFonts w:hint="eastAsia"/>
        </w:rPr>
        <w:t>索引值</w:t>
      </w:r>
      <w:proofErr w:type="spellStart"/>
      <w:r w:rsidRPr="00117E45">
        <w:t>itbs</w:t>
      </w:r>
      <w:proofErr w:type="spellEnd"/>
      <w:r>
        <w:rPr>
          <w:rFonts w:hint="eastAsia"/>
        </w:rPr>
        <w:t>，数据量</w:t>
      </w:r>
      <w:r w:rsidRPr="00117E45">
        <w:t xml:space="preserve"> data</w:t>
      </w:r>
      <w:r>
        <w:rPr>
          <w:rFonts w:hint="eastAsia"/>
        </w:rPr>
        <w:t>通过索引表格</w:t>
      </w:r>
      <w:proofErr w:type="spellStart"/>
      <w:r w:rsidRPr="004F5B34">
        <w:rPr>
          <w:sz w:val="24"/>
        </w:rPr>
        <w:t>const</w:t>
      </w:r>
      <w:proofErr w:type="spellEnd"/>
      <w:r w:rsidRPr="004F5B34">
        <w:rPr>
          <w:sz w:val="24"/>
        </w:rPr>
        <w:t xml:space="preserve"> INT32 ITBS_NPRB[27][111]</w:t>
      </w:r>
      <w:r>
        <w:rPr>
          <w:rFonts w:hint="eastAsia"/>
          <w:sz w:val="24"/>
        </w:rPr>
        <w:t>，</w:t>
      </w:r>
    </w:p>
    <w:p w:rsidR="001202CB" w:rsidRDefault="001202CB" w:rsidP="001202CB">
      <w:pPr>
        <w:spacing w:beforeLines="50" w:before="156" w:afterLines="50" w:after="156"/>
        <w:rPr>
          <w:rFonts w:hAnsi="宋体"/>
          <w:b/>
          <w:bCs/>
        </w:rPr>
      </w:pPr>
      <w:r>
        <w:rPr>
          <w:rFonts w:hint="eastAsia"/>
          <w:sz w:val="24"/>
        </w:rPr>
        <w:t>得到最接近的</w:t>
      </w:r>
      <w:r>
        <w:rPr>
          <w:rFonts w:hint="eastAsia"/>
          <w:sz w:val="24"/>
        </w:rPr>
        <w:t>data</w:t>
      </w:r>
      <w:r>
        <w:rPr>
          <w:rFonts w:hint="eastAsia"/>
          <w:sz w:val="24"/>
        </w:rPr>
        <w:t>对应的</w:t>
      </w:r>
      <w:r>
        <w:rPr>
          <w:rFonts w:hint="eastAsia"/>
          <w:sz w:val="24"/>
        </w:rPr>
        <w:t>RB</w:t>
      </w:r>
      <w:r>
        <w:rPr>
          <w:rFonts w:hint="eastAsia"/>
          <w:sz w:val="24"/>
        </w:rPr>
        <w:t>数</w:t>
      </w:r>
    </w:p>
    <w:p w:rsidR="00913C31" w:rsidRDefault="00913C31" w:rsidP="00913C31">
      <w:pPr>
        <w:spacing w:beforeLines="50" w:before="156" w:afterLines="50" w:after="156"/>
        <w:rPr>
          <w:b/>
          <w:bCs/>
        </w:rPr>
      </w:pPr>
      <w:r>
        <w:rPr>
          <w:rFonts w:hint="eastAsia"/>
          <w:b/>
          <w:bCs/>
        </w:rPr>
        <w:t>输出</w:t>
      </w:r>
    </w:p>
    <w:p w:rsidR="00913C31" w:rsidRPr="0078061A" w:rsidRDefault="001202CB" w:rsidP="00913C31">
      <w:pPr>
        <w:spacing w:beforeLines="50" w:before="156" w:afterLines="50" w:after="156"/>
        <w:rPr>
          <w:bCs/>
        </w:rPr>
      </w:pPr>
      <w:r w:rsidRPr="0078061A">
        <w:rPr>
          <w:rFonts w:hint="eastAsia"/>
          <w:bCs/>
        </w:rPr>
        <w:t>N_PRB</w:t>
      </w:r>
    </w:p>
    <w:p w:rsidR="00913C31" w:rsidRDefault="00913C31" w:rsidP="00913C31">
      <w:pPr>
        <w:spacing w:beforeLines="50" w:before="156" w:afterLines="50" w:after="156"/>
        <w:rPr>
          <w:b/>
          <w:bCs/>
        </w:rPr>
      </w:pPr>
      <w:r>
        <w:rPr>
          <w:rFonts w:hint="eastAsia"/>
          <w:b/>
          <w:bCs/>
        </w:rPr>
        <w:t>返回</w:t>
      </w:r>
    </w:p>
    <w:p w:rsidR="00913C31" w:rsidRDefault="00913C31" w:rsidP="00913C31">
      <w:pPr>
        <w:ind w:firstLineChars="200" w:firstLine="420"/>
      </w:pPr>
      <w:r>
        <w:rPr>
          <w:rFonts w:hint="eastAsia"/>
        </w:rPr>
        <w:t>0</w:t>
      </w:r>
      <w:r>
        <w:rPr>
          <w:rFonts w:hint="eastAsia"/>
        </w:rPr>
        <w:t>，操作成功；</w:t>
      </w:r>
    </w:p>
    <w:p w:rsidR="00913C31" w:rsidRDefault="00913C31" w:rsidP="00913C31">
      <w:pPr>
        <w:ind w:firstLineChars="200" w:firstLine="420"/>
      </w:pPr>
      <w:r>
        <w:rPr>
          <w:rFonts w:hint="eastAsia"/>
        </w:rPr>
        <w:t xml:space="preserve">-1, </w:t>
      </w:r>
      <w:r>
        <w:rPr>
          <w:rFonts w:hint="eastAsia"/>
        </w:rPr>
        <w:t>系统错误</w:t>
      </w:r>
    </w:p>
    <w:p w:rsidR="00913C31" w:rsidRDefault="00117E45" w:rsidP="00913C31">
      <w:pPr>
        <w:pStyle w:val="3"/>
        <w:rPr>
          <w:lang w:eastAsia="zh-CN"/>
        </w:rPr>
      </w:pPr>
      <w:bookmarkStart w:id="210" w:name="_Toc359599737"/>
      <w:r w:rsidRPr="00117E45">
        <w:rPr>
          <w:lang w:eastAsia="zh-CN"/>
        </w:rPr>
        <w:t>INT32</w:t>
      </w:r>
      <w:r>
        <w:rPr>
          <w:rFonts w:hint="eastAsia"/>
          <w:lang w:eastAsia="zh-CN"/>
        </w:rPr>
        <w:t xml:space="preserve"> </w:t>
      </w:r>
      <w:r w:rsidRPr="00117E45">
        <w:rPr>
          <w:lang w:eastAsia="zh-CN"/>
        </w:rPr>
        <w:t xml:space="preserve"> </w:t>
      </w:r>
      <w:proofErr w:type="spellStart"/>
      <w:r w:rsidRPr="00117E45">
        <w:rPr>
          <w:lang w:eastAsia="zh-CN"/>
        </w:rPr>
        <w:t>rank_orderings_for_ues</w:t>
      </w:r>
      <w:proofErr w:type="spellEnd"/>
      <w:r w:rsidRPr="00117E45">
        <w:rPr>
          <w:lang w:eastAsia="zh-CN"/>
        </w:rPr>
        <w:t>(</w:t>
      </w:r>
      <w:proofErr w:type="spellStart"/>
      <w:r w:rsidRPr="00117E45">
        <w:rPr>
          <w:lang w:eastAsia="zh-CN"/>
        </w:rPr>
        <w:t>ListType</w:t>
      </w:r>
      <w:proofErr w:type="spellEnd"/>
      <w:r w:rsidRPr="00117E45">
        <w:rPr>
          <w:lang w:eastAsia="zh-CN"/>
        </w:rPr>
        <w:t xml:space="preserve"> *</w:t>
      </w:r>
      <w:proofErr w:type="spellStart"/>
      <w:r w:rsidRPr="00117E45">
        <w:rPr>
          <w:lang w:eastAsia="zh-CN"/>
        </w:rPr>
        <w:t>pf_mid_list</w:t>
      </w:r>
      <w:proofErr w:type="spellEnd"/>
      <w:r w:rsidRPr="00117E45">
        <w:rPr>
          <w:lang w:eastAsia="zh-CN"/>
        </w:rPr>
        <w:t xml:space="preserve">, </w:t>
      </w:r>
      <w:proofErr w:type="spellStart"/>
      <w:r w:rsidRPr="00117E45">
        <w:rPr>
          <w:lang w:eastAsia="zh-CN"/>
        </w:rPr>
        <w:t>PF_node</w:t>
      </w:r>
      <w:proofErr w:type="spellEnd"/>
      <w:r w:rsidRPr="00117E45">
        <w:rPr>
          <w:lang w:eastAsia="zh-CN"/>
        </w:rPr>
        <w:t xml:space="preserve"> *</w:t>
      </w:r>
      <w:proofErr w:type="spellStart"/>
      <w:r w:rsidRPr="00117E45">
        <w:rPr>
          <w:lang w:eastAsia="zh-CN"/>
        </w:rPr>
        <w:t>pf_node_p</w:t>
      </w:r>
      <w:proofErr w:type="spellEnd"/>
      <w:r w:rsidRPr="00117E45">
        <w:rPr>
          <w:lang w:eastAsia="zh-CN"/>
        </w:rPr>
        <w:t>)</w:t>
      </w:r>
      <w:bookmarkEnd w:id="210"/>
    </w:p>
    <w:p w:rsidR="00913C31" w:rsidRDefault="00913C31" w:rsidP="00913C31">
      <w:pPr>
        <w:spacing w:afterLines="50" w:after="156"/>
        <w:rPr>
          <w:b/>
          <w:bCs/>
          <w:lang w:val="nb-NO"/>
        </w:rPr>
      </w:pPr>
      <w:r>
        <w:rPr>
          <w:rFonts w:hint="eastAsia"/>
          <w:b/>
          <w:bCs/>
        </w:rPr>
        <w:t>函数描述</w:t>
      </w:r>
    </w:p>
    <w:p w:rsidR="00913C31" w:rsidRDefault="00117E45" w:rsidP="00913C31">
      <w:pPr>
        <w:spacing w:afterLines="50" w:after="156"/>
        <w:rPr>
          <w:b/>
          <w:bCs/>
        </w:rPr>
      </w:pPr>
      <w:r>
        <w:rPr>
          <w:rFonts w:ascii="宋体" w:hAnsi="宋体" w:hint="eastAsia"/>
        </w:rPr>
        <w:t>在逻辑信道内对用户进行排序</w:t>
      </w:r>
    </w:p>
    <w:p w:rsidR="00913C31" w:rsidRDefault="00913C31" w:rsidP="00913C31">
      <w:pPr>
        <w:spacing w:afterLines="50" w:after="156"/>
        <w:rPr>
          <w:b/>
          <w:bCs/>
        </w:rPr>
      </w:pPr>
      <w:r>
        <w:rPr>
          <w:rFonts w:hint="eastAsia"/>
          <w:b/>
          <w:bCs/>
        </w:rPr>
        <w:t>输入</w:t>
      </w:r>
    </w:p>
    <w:p w:rsidR="00913C31" w:rsidRDefault="0078061A" w:rsidP="00913C31">
      <w:pPr>
        <w:spacing w:beforeLines="50" w:before="156" w:afterLines="50" w:after="156"/>
      </w:pPr>
      <w:r>
        <w:rPr>
          <w:rFonts w:hint="eastAsia"/>
        </w:rPr>
        <w:t>包含用户的逻辑信道链表</w:t>
      </w:r>
      <w:proofErr w:type="spellStart"/>
      <w:r w:rsidRPr="00117E45">
        <w:t>pf_mid_list</w:t>
      </w:r>
      <w:proofErr w:type="spellEnd"/>
    </w:p>
    <w:p w:rsidR="0078061A" w:rsidRDefault="0078061A" w:rsidP="00913C31">
      <w:pPr>
        <w:spacing w:beforeLines="50" w:before="156" w:afterLines="50" w:after="156"/>
        <w:rPr>
          <w:rFonts w:hAnsi="宋体"/>
          <w:b/>
          <w:bCs/>
        </w:rPr>
      </w:pPr>
      <w:r>
        <w:rPr>
          <w:rFonts w:hint="eastAsia"/>
        </w:rPr>
        <w:t>链表中的用户节点</w:t>
      </w:r>
      <w:proofErr w:type="spellStart"/>
      <w:r>
        <w:t>pf_node_p</w:t>
      </w:r>
      <w:proofErr w:type="spellEnd"/>
    </w:p>
    <w:p w:rsidR="00913C31" w:rsidRDefault="00913C31" w:rsidP="00913C31">
      <w:pPr>
        <w:spacing w:beforeLines="50" w:before="156" w:afterLines="50" w:after="156"/>
        <w:rPr>
          <w:rFonts w:hAnsi="宋体"/>
          <w:b/>
          <w:bCs/>
        </w:rPr>
      </w:pPr>
      <w:r>
        <w:rPr>
          <w:rFonts w:hAnsi="宋体"/>
          <w:b/>
          <w:bCs/>
        </w:rPr>
        <w:t>算法与处理流程</w:t>
      </w:r>
    </w:p>
    <w:p w:rsidR="00913C31" w:rsidRDefault="00117E45" w:rsidP="00913C31">
      <w:pPr>
        <w:spacing w:beforeLines="50" w:before="156" w:afterLines="50" w:after="156"/>
        <w:jc w:val="center"/>
        <w:rPr>
          <w:rFonts w:hAnsi="宋体"/>
          <w:b/>
          <w:bCs/>
        </w:rPr>
      </w:pPr>
      <w:r>
        <w:object w:dxaOrig="4094" w:dyaOrig="6001">
          <v:shape id="_x0000_i1037" type="#_x0000_t75" style="width:175.15pt;height:256.85pt" o:ole="">
            <v:imagedata r:id="rId39" o:title=""/>
          </v:shape>
          <o:OLEObject Type="Embed" ProgID="Visio.Drawing.11" ShapeID="_x0000_i1037" DrawAspect="Content" ObjectID="_1433346490" r:id="rId40"/>
        </w:object>
      </w:r>
    </w:p>
    <w:p w:rsidR="00913C31" w:rsidRDefault="00913C31" w:rsidP="00913C31">
      <w:pPr>
        <w:spacing w:beforeLines="50" w:before="156" w:afterLines="50" w:after="156"/>
        <w:rPr>
          <w:b/>
          <w:bCs/>
        </w:rPr>
      </w:pPr>
      <w:r>
        <w:rPr>
          <w:rFonts w:hint="eastAsia"/>
          <w:b/>
          <w:bCs/>
        </w:rPr>
        <w:t>输出</w:t>
      </w:r>
    </w:p>
    <w:p w:rsidR="00913C31" w:rsidRPr="0078061A" w:rsidRDefault="0078061A" w:rsidP="0078061A">
      <w:pPr>
        <w:spacing w:beforeLines="50" w:before="156" w:afterLines="50" w:after="156"/>
        <w:ind w:firstLineChars="50" w:firstLine="105"/>
        <w:rPr>
          <w:bCs/>
        </w:rPr>
      </w:pPr>
      <w:r w:rsidRPr="0078061A">
        <w:rPr>
          <w:rFonts w:hint="eastAsia"/>
          <w:bCs/>
        </w:rPr>
        <w:t>把用户插入到合适的位置</w:t>
      </w:r>
    </w:p>
    <w:p w:rsidR="00913C31" w:rsidRDefault="00913C31" w:rsidP="00913C31">
      <w:pPr>
        <w:spacing w:beforeLines="50" w:before="156" w:afterLines="50" w:after="156"/>
        <w:rPr>
          <w:b/>
          <w:bCs/>
        </w:rPr>
      </w:pPr>
      <w:r>
        <w:rPr>
          <w:rFonts w:hint="eastAsia"/>
          <w:b/>
          <w:bCs/>
        </w:rPr>
        <w:lastRenderedPageBreak/>
        <w:t>返回</w:t>
      </w:r>
    </w:p>
    <w:p w:rsidR="00913C31" w:rsidRDefault="00913C31" w:rsidP="00913C31">
      <w:pPr>
        <w:ind w:firstLineChars="200" w:firstLine="420"/>
      </w:pPr>
      <w:r>
        <w:rPr>
          <w:rFonts w:hint="eastAsia"/>
        </w:rPr>
        <w:t>0</w:t>
      </w:r>
      <w:r>
        <w:rPr>
          <w:rFonts w:hint="eastAsia"/>
        </w:rPr>
        <w:t>，操作成功；</w:t>
      </w:r>
    </w:p>
    <w:p w:rsidR="00913C31" w:rsidRDefault="00913C31" w:rsidP="00913C31">
      <w:pPr>
        <w:ind w:firstLineChars="200" w:firstLine="420"/>
      </w:pPr>
      <w:r>
        <w:rPr>
          <w:rFonts w:hint="eastAsia"/>
        </w:rPr>
        <w:t xml:space="preserve">-1, </w:t>
      </w:r>
      <w:r>
        <w:rPr>
          <w:rFonts w:hint="eastAsia"/>
        </w:rPr>
        <w:t>系统错误</w:t>
      </w:r>
    </w:p>
    <w:p w:rsidR="00913C31" w:rsidRDefault="00117E45" w:rsidP="00913C31">
      <w:pPr>
        <w:pStyle w:val="3"/>
        <w:rPr>
          <w:lang w:eastAsia="zh-CN"/>
        </w:rPr>
      </w:pPr>
      <w:bookmarkStart w:id="211" w:name="_Toc359599738"/>
      <w:r w:rsidRPr="00117E45">
        <w:rPr>
          <w:lang w:eastAsia="zh-CN"/>
        </w:rPr>
        <w:t>INT32</w:t>
      </w:r>
      <w:r>
        <w:rPr>
          <w:rFonts w:hint="eastAsia"/>
          <w:lang w:eastAsia="zh-CN"/>
        </w:rPr>
        <w:t xml:space="preserve"> </w:t>
      </w:r>
      <w:r w:rsidRPr="00117E45">
        <w:rPr>
          <w:lang w:eastAsia="zh-CN"/>
        </w:rPr>
        <w:t xml:space="preserve"> </w:t>
      </w:r>
      <w:proofErr w:type="spellStart"/>
      <w:r w:rsidRPr="00117E45">
        <w:rPr>
          <w:lang w:eastAsia="zh-CN"/>
        </w:rPr>
        <w:t>handle_service_in_lch</w:t>
      </w:r>
      <w:proofErr w:type="spellEnd"/>
      <w:r w:rsidRPr="00117E45">
        <w:rPr>
          <w:lang w:eastAsia="zh-CN"/>
        </w:rPr>
        <w:t>(</w:t>
      </w:r>
      <w:proofErr w:type="spellStart"/>
      <w:r w:rsidRPr="00117E45">
        <w:rPr>
          <w:lang w:eastAsia="zh-CN"/>
        </w:rPr>
        <w:t>UL_schedule_input_param</w:t>
      </w:r>
      <w:proofErr w:type="spellEnd"/>
      <w:r w:rsidRPr="00117E45">
        <w:rPr>
          <w:lang w:eastAsia="zh-CN"/>
        </w:rPr>
        <w:t xml:space="preserve"> *</w:t>
      </w:r>
      <w:proofErr w:type="spellStart"/>
      <w:r w:rsidRPr="00117E45">
        <w:rPr>
          <w:lang w:eastAsia="zh-CN"/>
        </w:rPr>
        <w:t>ul_input</w:t>
      </w:r>
      <w:proofErr w:type="spellEnd"/>
      <w:r w:rsidRPr="00117E45">
        <w:rPr>
          <w:lang w:eastAsia="zh-CN"/>
        </w:rPr>
        <w:t xml:space="preserve">, </w:t>
      </w:r>
      <w:proofErr w:type="spellStart"/>
      <w:r w:rsidRPr="00117E45">
        <w:rPr>
          <w:lang w:eastAsia="zh-CN"/>
        </w:rPr>
        <w:t>ListType</w:t>
      </w:r>
      <w:proofErr w:type="spellEnd"/>
      <w:r w:rsidRPr="00117E45">
        <w:rPr>
          <w:lang w:eastAsia="zh-CN"/>
        </w:rPr>
        <w:t xml:space="preserve"> *</w:t>
      </w:r>
      <w:proofErr w:type="spellStart"/>
      <w:r w:rsidRPr="00117E45">
        <w:rPr>
          <w:lang w:eastAsia="zh-CN"/>
        </w:rPr>
        <w:t>pf_func_result_p</w:t>
      </w:r>
      <w:proofErr w:type="spellEnd"/>
      <w:r w:rsidRPr="00117E45">
        <w:rPr>
          <w:lang w:eastAsia="zh-CN"/>
        </w:rPr>
        <w:t>)</w:t>
      </w:r>
      <w:bookmarkEnd w:id="211"/>
    </w:p>
    <w:p w:rsidR="00913C31" w:rsidRDefault="00913C31" w:rsidP="00913C31">
      <w:pPr>
        <w:spacing w:afterLines="50" w:after="156"/>
        <w:rPr>
          <w:b/>
          <w:bCs/>
          <w:lang w:val="nb-NO"/>
        </w:rPr>
      </w:pPr>
      <w:r>
        <w:rPr>
          <w:rFonts w:hint="eastAsia"/>
          <w:b/>
          <w:bCs/>
        </w:rPr>
        <w:t>函数描述</w:t>
      </w:r>
    </w:p>
    <w:p w:rsidR="00913C31" w:rsidRDefault="00117E45" w:rsidP="00913C31">
      <w:pPr>
        <w:spacing w:afterLines="50" w:after="156"/>
        <w:rPr>
          <w:b/>
          <w:bCs/>
        </w:rPr>
      </w:pPr>
      <w:r>
        <w:rPr>
          <w:rFonts w:ascii="宋体" w:hAnsi="宋体" w:hint="eastAsia"/>
        </w:rPr>
        <w:t>按业务优先级对逻辑信道进行处理（逻辑信道与业务是一一对应的）</w:t>
      </w:r>
    </w:p>
    <w:p w:rsidR="00913C31" w:rsidRDefault="00913C31" w:rsidP="00913C31">
      <w:pPr>
        <w:spacing w:afterLines="50" w:after="156"/>
        <w:rPr>
          <w:b/>
          <w:bCs/>
        </w:rPr>
      </w:pPr>
      <w:r>
        <w:rPr>
          <w:rFonts w:hint="eastAsia"/>
          <w:b/>
          <w:bCs/>
        </w:rPr>
        <w:t>输入</w:t>
      </w:r>
    </w:p>
    <w:p w:rsidR="0078061A" w:rsidRDefault="0078061A" w:rsidP="00913C31">
      <w:pPr>
        <w:spacing w:beforeLines="50" w:before="156" w:afterLines="50" w:after="156"/>
      </w:pPr>
      <w:r>
        <w:rPr>
          <w:rFonts w:hint="eastAsia"/>
        </w:rPr>
        <w:t>上行输入参数</w:t>
      </w:r>
      <w:proofErr w:type="spellStart"/>
      <w:r w:rsidRPr="00117E45">
        <w:t>ul_input</w:t>
      </w:r>
      <w:proofErr w:type="spellEnd"/>
    </w:p>
    <w:p w:rsidR="0078061A" w:rsidRDefault="0078061A" w:rsidP="00913C31">
      <w:pPr>
        <w:spacing w:beforeLines="50" w:before="156" w:afterLines="50" w:after="156"/>
        <w:rPr>
          <w:rFonts w:hAnsi="宋体"/>
          <w:b/>
          <w:bCs/>
        </w:rPr>
      </w:pPr>
    </w:p>
    <w:p w:rsidR="00913C31" w:rsidRDefault="00913C31" w:rsidP="00913C31">
      <w:pPr>
        <w:spacing w:beforeLines="50" w:before="156" w:afterLines="50" w:after="156"/>
        <w:rPr>
          <w:rFonts w:hAnsi="宋体"/>
          <w:b/>
          <w:bCs/>
        </w:rPr>
      </w:pPr>
      <w:r>
        <w:rPr>
          <w:rFonts w:hAnsi="宋体"/>
          <w:b/>
          <w:bCs/>
        </w:rPr>
        <w:t>算法与处理流程</w:t>
      </w:r>
    </w:p>
    <w:p w:rsidR="00913C31" w:rsidRDefault="00117E45" w:rsidP="00913C31">
      <w:pPr>
        <w:spacing w:beforeLines="50" w:before="156" w:afterLines="50" w:after="156"/>
        <w:jc w:val="center"/>
        <w:rPr>
          <w:rFonts w:hAnsi="宋体"/>
          <w:b/>
          <w:bCs/>
        </w:rPr>
      </w:pPr>
      <w:r>
        <w:object w:dxaOrig="9468" w:dyaOrig="16582">
          <v:shape id="_x0000_i1038" type="#_x0000_t75" style="width:415.9pt;height:727.5pt" o:ole="">
            <v:imagedata r:id="rId41" o:title=""/>
          </v:shape>
          <o:OLEObject Type="Embed" ProgID="Visio.Drawing.11" ShapeID="_x0000_i1038" DrawAspect="Content" ObjectID="_1433346491" r:id="rId42"/>
        </w:object>
      </w:r>
    </w:p>
    <w:p w:rsidR="00913C31" w:rsidRDefault="00913C31" w:rsidP="00913C31">
      <w:pPr>
        <w:spacing w:beforeLines="50" w:before="156" w:afterLines="50" w:after="156"/>
        <w:rPr>
          <w:b/>
          <w:bCs/>
        </w:rPr>
      </w:pPr>
      <w:r>
        <w:rPr>
          <w:rFonts w:hint="eastAsia"/>
          <w:b/>
          <w:bCs/>
        </w:rPr>
        <w:lastRenderedPageBreak/>
        <w:t>输出</w:t>
      </w:r>
    </w:p>
    <w:p w:rsidR="00CD4F97" w:rsidRDefault="00CD4F97" w:rsidP="00CD4F97">
      <w:pPr>
        <w:spacing w:beforeLines="50" w:before="156" w:afterLines="50" w:after="156"/>
      </w:pPr>
      <w:r>
        <w:rPr>
          <w:rFonts w:hint="eastAsia"/>
        </w:rPr>
        <w:t>逻辑信道链表</w:t>
      </w:r>
      <w:proofErr w:type="spellStart"/>
      <w:r w:rsidRPr="00117E45">
        <w:t>pf_func_result_p</w:t>
      </w:r>
      <w:proofErr w:type="spellEnd"/>
      <w:r>
        <w:rPr>
          <w:rFonts w:hint="eastAsia"/>
        </w:rPr>
        <w:t xml:space="preserve"> (</w:t>
      </w:r>
      <w:r>
        <w:rPr>
          <w:rFonts w:hint="eastAsia"/>
        </w:rPr>
        <w:t>结构如下所示</w:t>
      </w:r>
      <w:r>
        <w:rPr>
          <w:rFonts w:hint="eastAsia"/>
        </w:rPr>
        <w:t>)</w:t>
      </w:r>
    </w:p>
    <w:p w:rsidR="00913C31" w:rsidRDefault="00CD4F97" w:rsidP="00CD4F97">
      <w:pPr>
        <w:spacing w:beforeLines="50" w:before="156" w:afterLines="50" w:after="156"/>
        <w:rPr>
          <w:b/>
          <w:bCs/>
        </w:rPr>
      </w:pPr>
      <w:r>
        <w:object w:dxaOrig="9495" w:dyaOrig="6888">
          <v:shape id="_x0000_i1039" type="#_x0000_t75" style="width:398.7pt;height:289.05pt" o:ole="">
            <v:imagedata r:id="rId43" o:title=""/>
          </v:shape>
          <o:OLEObject Type="Embed" ProgID="Visio.Drawing.11" ShapeID="_x0000_i1039" DrawAspect="Content" ObjectID="_1433346492" r:id="rId44"/>
        </w:object>
      </w:r>
    </w:p>
    <w:p w:rsidR="00913C31" w:rsidRDefault="00913C31" w:rsidP="00913C31">
      <w:pPr>
        <w:spacing w:beforeLines="50" w:before="156" w:afterLines="50" w:after="156"/>
        <w:rPr>
          <w:b/>
          <w:bCs/>
        </w:rPr>
      </w:pPr>
      <w:r>
        <w:rPr>
          <w:rFonts w:hint="eastAsia"/>
          <w:b/>
          <w:bCs/>
        </w:rPr>
        <w:t>返回</w:t>
      </w:r>
    </w:p>
    <w:p w:rsidR="00913C31" w:rsidRDefault="00913C31" w:rsidP="00913C31">
      <w:pPr>
        <w:ind w:firstLineChars="200" w:firstLine="420"/>
      </w:pPr>
      <w:r>
        <w:rPr>
          <w:rFonts w:hint="eastAsia"/>
        </w:rPr>
        <w:t>0</w:t>
      </w:r>
      <w:r>
        <w:rPr>
          <w:rFonts w:hint="eastAsia"/>
        </w:rPr>
        <w:t>，操作成功；</w:t>
      </w:r>
    </w:p>
    <w:p w:rsidR="00913C31" w:rsidRDefault="00913C31" w:rsidP="00913C31">
      <w:pPr>
        <w:ind w:firstLineChars="200" w:firstLine="420"/>
      </w:pPr>
      <w:r>
        <w:rPr>
          <w:rFonts w:hint="eastAsia"/>
        </w:rPr>
        <w:t xml:space="preserve">-1, </w:t>
      </w:r>
      <w:r>
        <w:rPr>
          <w:rFonts w:hint="eastAsia"/>
        </w:rPr>
        <w:t>系统错误</w:t>
      </w:r>
    </w:p>
    <w:p w:rsidR="00913C31" w:rsidRDefault="00CB1FFC" w:rsidP="00913C31">
      <w:pPr>
        <w:pStyle w:val="3"/>
        <w:rPr>
          <w:lang w:eastAsia="zh-CN"/>
        </w:rPr>
      </w:pPr>
      <w:bookmarkStart w:id="212" w:name="_Toc359599739"/>
      <w:r w:rsidRPr="00CB1FFC">
        <w:rPr>
          <w:lang w:eastAsia="zh-CN"/>
        </w:rPr>
        <w:t xml:space="preserve">INT32 </w:t>
      </w:r>
      <w:proofErr w:type="spellStart"/>
      <w:r w:rsidRPr="00CB1FFC">
        <w:rPr>
          <w:lang w:eastAsia="zh-CN"/>
        </w:rPr>
        <w:t>rbs_pre_allocate_to_service</w:t>
      </w:r>
      <w:proofErr w:type="spellEnd"/>
      <w:r w:rsidRPr="00CB1FFC">
        <w:rPr>
          <w:lang w:eastAsia="zh-CN"/>
        </w:rPr>
        <w:t>(</w:t>
      </w:r>
      <w:proofErr w:type="spellStart"/>
      <w:r w:rsidRPr="00CB1FFC">
        <w:rPr>
          <w:lang w:eastAsia="zh-CN"/>
        </w:rPr>
        <w:t>ListType</w:t>
      </w:r>
      <w:proofErr w:type="spellEnd"/>
      <w:r w:rsidRPr="00CB1FFC">
        <w:rPr>
          <w:lang w:eastAsia="zh-CN"/>
        </w:rPr>
        <w:t xml:space="preserve"> *</w:t>
      </w:r>
      <w:proofErr w:type="spellStart"/>
      <w:r w:rsidRPr="00CB1FFC">
        <w:rPr>
          <w:lang w:eastAsia="zh-CN"/>
        </w:rPr>
        <w:t>pf_func_result_p</w:t>
      </w:r>
      <w:proofErr w:type="spellEnd"/>
      <w:r w:rsidRPr="00CB1FFC">
        <w:rPr>
          <w:lang w:eastAsia="zh-CN"/>
        </w:rPr>
        <w:t>)</w:t>
      </w:r>
      <w:bookmarkEnd w:id="212"/>
    </w:p>
    <w:p w:rsidR="00913C31" w:rsidRDefault="00913C31" w:rsidP="00913C31">
      <w:pPr>
        <w:spacing w:afterLines="50" w:after="156"/>
        <w:rPr>
          <w:b/>
          <w:bCs/>
          <w:lang w:val="nb-NO"/>
        </w:rPr>
      </w:pPr>
      <w:r>
        <w:rPr>
          <w:rFonts w:hint="eastAsia"/>
          <w:b/>
          <w:bCs/>
        </w:rPr>
        <w:t>函数描述</w:t>
      </w:r>
    </w:p>
    <w:p w:rsidR="00913C31" w:rsidRDefault="00CB1FFC" w:rsidP="00913C31">
      <w:pPr>
        <w:spacing w:afterLines="50" w:after="156"/>
        <w:rPr>
          <w:b/>
          <w:bCs/>
        </w:rPr>
      </w:pPr>
      <w:r>
        <w:rPr>
          <w:rFonts w:ascii="宋体" w:hAnsi="宋体" w:hint="eastAsia"/>
        </w:rPr>
        <w:t>在带宽内对业务优先级逻辑信道内的UE进行资源预分配</w:t>
      </w:r>
    </w:p>
    <w:p w:rsidR="00913C31" w:rsidRDefault="00913C31" w:rsidP="00913C31">
      <w:pPr>
        <w:spacing w:afterLines="50" w:after="156"/>
        <w:rPr>
          <w:b/>
          <w:bCs/>
        </w:rPr>
      </w:pPr>
      <w:r>
        <w:rPr>
          <w:rFonts w:hint="eastAsia"/>
          <w:b/>
          <w:bCs/>
        </w:rPr>
        <w:t>输入</w:t>
      </w:r>
    </w:p>
    <w:p w:rsidR="00913C31" w:rsidRDefault="00160D8D" w:rsidP="00913C31">
      <w:pPr>
        <w:spacing w:beforeLines="50" w:before="156" w:afterLines="50" w:after="156"/>
        <w:rPr>
          <w:rFonts w:hAnsi="宋体"/>
          <w:b/>
          <w:bCs/>
        </w:rPr>
      </w:pPr>
      <w:r>
        <w:rPr>
          <w:rFonts w:hint="eastAsia"/>
        </w:rPr>
        <w:t>逻辑信道处理的业务结果链表</w:t>
      </w:r>
      <w:proofErr w:type="spellStart"/>
      <w:r w:rsidRPr="00CB1FFC">
        <w:t>pf_func_result_p</w:t>
      </w:r>
      <w:proofErr w:type="spellEnd"/>
    </w:p>
    <w:p w:rsidR="00913C31" w:rsidRDefault="00913C31" w:rsidP="00913C31">
      <w:pPr>
        <w:spacing w:beforeLines="50" w:before="156" w:afterLines="50" w:after="156"/>
        <w:rPr>
          <w:rFonts w:hAnsi="宋体"/>
          <w:b/>
          <w:bCs/>
        </w:rPr>
      </w:pPr>
      <w:r>
        <w:rPr>
          <w:rFonts w:hAnsi="宋体"/>
          <w:b/>
          <w:bCs/>
        </w:rPr>
        <w:t>算法与处理流程</w:t>
      </w:r>
    </w:p>
    <w:p w:rsidR="00913C31" w:rsidRDefault="00CB1FFC" w:rsidP="00913C31">
      <w:pPr>
        <w:spacing w:beforeLines="50" w:before="156" w:afterLines="50" w:after="156"/>
        <w:jc w:val="center"/>
        <w:rPr>
          <w:rFonts w:hAnsi="宋体"/>
          <w:b/>
          <w:bCs/>
        </w:rPr>
      </w:pPr>
      <w:r>
        <w:object w:dxaOrig="8684" w:dyaOrig="8815">
          <v:shape id="_x0000_i1040" type="#_x0000_t75" style="width:434.15pt;height:440.6pt" o:ole="">
            <v:imagedata r:id="rId45" o:title=""/>
          </v:shape>
          <o:OLEObject Type="Embed" ProgID="Visio.Drawing.11" ShapeID="_x0000_i1040" DrawAspect="Content" ObjectID="_1433346493" r:id="rId46"/>
        </w:object>
      </w:r>
    </w:p>
    <w:p w:rsidR="00913C31" w:rsidRDefault="00913C31" w:rsidP="00913C31">
      <w:pPr>
        <w:spacing w:beforeLines="50" w:before="156" w:afterLines="50" w:after="156"/>
        <w:rPr>
          <w:b/>
          <w:bCs/>
        </w:rPr>
      </w:pPr>
      <w:r>
        <w:rPr>
          <w:rFonts w:hint="eastAsia"/>
          <w:b/>
          <w:bCs/>
        </w:rPr>
        <w:t>输出</w:t>
      </w:r>
    </w:p>
    <w:p w:rsidR="00913C31" w:rsidRDefault="00913C31" w:rsidP="00913C31">
      <w:pPr>
        <w:spacing w:beforeLines="50" w:before="156" w:afterLines="50" w:after="156"/>
        <w:rPr>
          <w:b/>
          <w:bCs/>
        </w:rPr>
      </w:pPr>
    </w:p>
    <w:p w:rsidR="00913C31" w:rsidRDefault="00913C31" w:rsidP="00913C31">
      <w:pPr>
        <w:spacing w:beforeLines="50" w:before="156" w:afterLines="50" w:after="156"/>
        <w:rPr>
          <w:b/>
          <w:bCs/>
        </w:rPr>
      </w:pPr>
      <w:r>
        <w:rPr>
          <w:rFonts w:hint="eastAsia"/>
          <w:b/>
          <w:bCs/>
        </w:rPr>
        <w:t>返回</w:t>
      </w:r>
    </w:p>
    <w:p w:rsidR="00913C31" w:rsidRDefault="00913C31" w:rsidP="00913C31">
      <w:pPr>
        <w:ind w:firstLineChars="200" w:firstLine="420"/>
      </w:pPr>
      <w:r>
        <w:rPr>
          <w:rFonts w:hint="eastAsia"/>
        </w:rPr>
        <w:t>0</w:t>
      </w:r>
      <w:r>
        <w:rPr>
          <w:rFonts w:hint="eastAsia"/>
        </w:rPr>
        <w:t>，操作成功；</w:t>
      </w:r>
    </w:p>
    <w:p w:rsidR="00913C31" w:rsidRDefault="00913C31" w:rsidP="00913C31">
      <w:pPr>
        <w:ind w:firstLineChars="200" w:firstLine="420"/>
      </w:pPr>
      <w:r>
        <w:rPr>
          <w:rFonts w:hint="eastAsia"/>
        </w:rPr>
        <w:t xml:space="preserve">-1, </w:t>
      </w:r>
      <w:r>
        <w:rPr>
          <w:rFonts w:hint="eastAsia"/>
        </w:rPr>
        <w:t>系统错误</w:t>
      </w:r>
    </w:p>
    <w:p w:rsidR="00913C31" w:rsidRDefault="00CB1FFC" w:rsidP="00913C31">
      <w:pPr>
        <w:pStyle w:val="3"/>
        <w:rPr>
          <w:lang w:eastAsia="zh-CN"/>
        </w:rPr>
      </w:pPr>
      <w:bookmarkStart w:id="213" w:name="_Toc359599740"/>
      <w:r w:rsidRPr="00CB1FFC">
        <w:rPr>
          <w:lang w:eastAsia="zh-CN"/>
        </w:rPr>
        <w:t xml:space="preserve">INT32 </w:t>
      </w:r>
      <w:proofErr w:type="spellStart"/>
      <w:r w:rsidRPr="00CB1FFC">
        <w:rPr>
          <w:lang w:eastAsia="zh-CN"/>
        </w:rPr>
        <w:t>caculate_services_rbs_for_ue</w:t>
      </w:r>
      <w:proofErr w:type="spellEnd"/>
      <w:r w:rsidRPr="00CB1FFC">
        <w:rPr>
          <w:lang w:eastAsia="zh-CN"/>
        </w:rPr>
        <w:t>(</w:t>
      </w:r>
      <w:proofErr w:type="spellStart"/>
      <w:r w:rsidRPr="00CB1FFC">
        <w:rPr>
          <w:lang w:eastAsia="zh-CN"/>
        </w:rPr>
        <w:t>ListType</w:t>
      </w:r>
      <w:proofErr w:type="spellEnd"/>
      <w:r w:rsidRPr="00CB1FFC">
        <w:rPr>
          <w:lang w:eastAsia="zh-CN"/>
        </w:rPr>
        <w:t xml:space="preserve"> *</w:t>
      </w:r>
      <w:proofErr w:type="spellStart"/>
      <w:r w:rsidRPr="00CB1FFC">
        <w:rPr>
          <w:lang w:eastAsia="zh-CN"/>
        </w:rPr>
        <w:t>pf_mid_list_p</w:t>
      </w:r>
      <w:proofErr w:type="spellEnd"/>
      <w:r w:rsidRPr="00CB1FFC">
        <w:rPr>
          <w:lang w:eastAsia="zh-CN"/>
        </w:rPr>
        <w:t xml:space="preserve">, </w:t>
      </w:r>
      <w:proofErr w:type="spellStart"/>
      <w:r w:rsidRPr="00CB1FFC">
        <w:rPr>
          <w:lang w:eastAsia="zh-CN"/>
        </w:rPr>
        <w:t>UE_PRB_lcid</w:t>
      </w:r>
      <w:proofErr w:type="spellEnd"/>
      <w:r w:rsidRPr="00CB1FFC">
        <w:rPr>
          <w:lang w:eastAsia="zh-CN"/>
        </w:rPr>
        <w:t xml:space="preserve"> *</w:t>
      </w:r>
      <w:proofErr w:type="spellStart"/>
      <w:r w:rsidRPr="00CB1FFC">
        <w:rPr>
          <w:lang w:eastAsia="zh-CN"/>
        </w:rPr>
        <w:t>ue_prb_lcid_p</w:t>
      </w:r>
      <w:proofErr w:type="spellEnd"/>
      <w:r w:rsidRPr="00CB1FFC">
        <w:rPr>
          <w:lang w:eastAsia="zh-CN"/>
        </w:rPr>
        <w:t>)</w:t>
      </w:r>
      <w:bookmarkEnd w:id="213"/>
    </w:p>
    <w:p w:rsidR="00913C31" w:rsidRDefault="00913C31" w:rsidP="00913C31">
      <w:pPr>
        <w:spacing w:afterLines="50" w:after="156"/>
        <w:rPr>
          <w:b/>
          <w:bCs/>
          <w:lang w:val="nb-NO"/>
        </w:rPr>
      </w:pPr>
      <w:r>
        <w:rPr>
          <w:rFonts w:hint="eastAsia"/>
          <w:b/>
          <w:bCs/>
        </w:rPr>
        <w:t>函数描述</w:t>
      </w:r>
    </w:p>
    <w:p w:rsidR="00913C31" w:rsidRDefault="00D07052" w:rsidP="00913C31">
      <w:pPr>
        <w:spacing w:afterLines="50" w:after="156"/>
        <w:rPr>
          <w:b/>
          <w:bCs/>
        </w:rPr>
      </w:pPr>
      <w:r>
        <w:rPr>
          <w:rFonts w:ascii="宋体" w:hAnsi="宋体" w:hint="eastAsia"/>
        </w:rPr>
        <w:t>统计各个UE在各个逻辑信道内预分配的资源块总数</w:t>
      </w:r>
    </w:p>
    <w:p w:rsidR="00913C31" w:rsidRDefault="00913C31" w:rsidP="00913C31">
      <w:pPr>
        <w:spacing w:afterLines="50" w:after="156"/>
        <w:rPr>
          <w:b/>
          <w:bCs/>
        </w:rPr>
      </w:pPr>
      <w:r>
        <w:rPr>
          <w:rFonts w:hint="eastAsia"/>
          <w:b/>
          <w:bCs/>
        </w:rPr>
        <w:t>输入</w:t>
      </w:r>
    </w:p>
    <w:p w:rsidR="00913C31" w:rsidRDefault="00913C31" w:rsidP="00913C31">
      <w:pPr>
        <w:spacing w:beforeLines="50" w:before="156" w:afterLines="50" w:after="156"/>
        <w:rPr>
          <w:rFonts w:hAnsi="宋体"/>
          <w:b/>
          <w:bCs/>
        </w:rPr>
      </w:pPr>
    </w:p>
    <w:p w:rsidR="00913C31" w:rsidRDefault="00913C31" w:rsidP="00913C31">
      <w:pPr>
        <w:spacing w:beforeLines="50" w:before="156" w:afterLines="50" w:after="156"/>
        <w:rPr>
          <w:rFonts w:hAnsi="宋体"/>
          <w:b/>
          <w:bCs/>
        </w:rPr>
      </w:pPr>
      <w:r>
        <w:rPr>
          <w:rFonts w:hAnsi="宋体"/>
          <w:b/>
          <w:bCs/>
        </w:rPr>
        <w:t>算法与处理流程</w:t>
      </w:r>
    </w:p>
    <w:p w:rsidR="00913C31" w:rsidRDefault="00913C31" w:rsidP="00913C31">
      <w:pPr>
        <w:spacing w:beforeLines="50" w:before="156" w:afterLines="50" w:after="156"/>
        <w:jc w:val="center"/>
        <w:rPr>
          <w:rFonts w:hAnsi="宋体"/>
          <w:b/>
          <w:bCs/>
        </w:rPr>
      </w:pPr>
    </w:p>
    <w:p w:rsidR="00913C31" w:rsidRDefault="00913C31" w:rsidP="00913C31">
      <w:pPr>
        <w:spacing w:beforeLines="50" w:before="156" w:afterLines="50" w:after="156"/>
        <w:rPr>
          <w:b/>
          <w:bCs/>
        </w:rPr>
      </w:pPr>
      <w:r>
        <w:rPr>
          <w:rFonts w:hint="eastAsia"/>
          <w:b/>
          <w:bCs/>
        </w:rPr>
        <w:t>输出</w:t>
      </w:r>
    </w:p>
    <w:p w:rsidR="00913C31" w:rsidRDefault="00913C31" w:rsidP="00913C31">
      <w:pPr>
        <w:spacing w:beforeLines="50" w:before="156" w:afterLines="50" w:after="156"/>
        <w:rPr>
          <w:b/>
          <w:bCs/>
        </w:rPr>
      </w:pPr>
    </w:p>
    <w:p w:rsidR="00913C31" w:rsidRDefault="00913C31" w:rsidP="00913C31">
      <w:pPr>
        <w:spacing w:beforeLines="50" w:before="156" w:afterLines="50" w:after="156"/>
        <w:rPr>
          <w:b/>
          <w:bCs/>
        </w:rPr>
      </w:pPr>
      <w:r>
        <w:rPr>
          <w:rFonts w:hint="eastAsia"/>
          <w:b/>
          <w:bCs/>
        </w:rPr>
        <w:t>返回</w:t>
      </w:r>
    </w:p>
    <w:p w:rsidR="00913C31" w:rsidRDefault="00913C31" w:rsidP="00913C31">
      <w:pPr>
        <w:ind w:firstLineChars="200" w:firstLine="420"/>
      </w:pPr>
      <w:r>
        <w:rPr>
          <w:rFonts w:hint="eastAsia"/>
        </w:rPr>
        <w:t>0</w:t>
      </w:r>
      <w:r>
        <w:rPr>
          <w:rFonts w:hint="eastAsia"/>
        </w:rPr>
        <w:t>，操作成功；</w:t>
      </w:r>
    </w:p>
    <w:p w:rsidR="00913C31" w:rsidRDefault="00913C31" w:rsidP="00913C31">
      <w:pPr>
        <w:ind w:firstLineChars="200" w:firstLine="420"/>
      </w:pPr>
      <w:r>
        <w:rPr>
          <w:rFonts w:hint="eastAsia"/>
        </w:rPr>
        <w:t xml:space="preserve">-1, </w:t>
      </w:r>
      <w:r>
        <w:rPr>
          <w:rFonts w:hint="eastAsia"/>
        </w:rPr>
        <w:t>系统错误</w:t>
      </w:r>
    </w:p>
    <w:p w:rsidR="00913C31" w:rsidRDefault="00D07052" w:rsidP="00913C31">
      <w:pPr>
        <w:pStyle w:val="3"/>
        <w:rPr>
          <w:lang w:eastAsia="zh-CN"/>
        </w:rPr>
      </w:pPr>
      <w:bookmarkStart w:id="214" w:name="_Toc359599741"/>
      <w:r w:rsidRPr="00D07052">
        <w:rPr>
          <w:lang w:eastAsia="zh-CN"/>
        </w:rPr>
        <w:t xml:space="preserve">INT32 </w:t>
      </w:r>
      <w:proofErr w:type="spellStart"/>
      <w:r w:rsidRPr="00D07052">
        <w:rPr>
          <w:lang w:eastAsia="zh-CN"/>
        </w:rPr>
        <w:t>caculate_bsr_rbs_for_ue</w:t>
      </w:r>
      <w:proofErr w:type="spellEnd"/>
      <w:r w:rsidRPr="00D07052">
        <w:rPr>
          <w:lang w:eastAsia="zh-CN"/>
        </w:rPr>
        <w:t>(</w:t>
      </w:r>
      <w:proofErr w:type="spellStart"/>
      <w:r w:rsidRPr="00D07052">
        <w:rPr>
          <w:lang w:eastAsia="zh-CN"/>
        </w:rPr>
        <w:t>UL_schedule_input_param</w:t>
      </w:r>
      <w:proofErr w:type="spellEnd"/>
      <w:r w:rsidRPr="00D07052">
        <w:rPr>
          <w:lang w:eastAsia="zh-CN"/>
        </w:rPr>
        <w:t xml:space="preserve"> *</w:t>
      </w:r>
      <w:proofErr w:type="spellStart"/>
      <w:r w:rsidRPr="00D07052">
        <w:rPr>
          <w:lang w:eastAsia="zh-CN"/>
        </w:rPr>
        <w:t>ul_input</w:t>
      </w:r>
      <w:proofErr w:type="spellEnd"/>
      <w:r w:rsidRPr="00D07052">
        <w:rPr>
          <w:lang w:eastAsia="zh-CN"/>
        </w:rPr>
        <w:t>, UE_PRB_BSR *</w:t>
      </w:r>
      <w:proofErr w:type="spellStart"/>
      <w:r w:rsidRPr="00D07052">
        <w:rPr>
          <w:lang w:eastAsia="zh-CN"/>
        </w:rPr>
        <w:t>ue_prb_bsr_p</w:t>
      </w:r>
      <w:proofErr w:type="spellEnd"/>
      <w:r w:rsidRPr="00D07052">
        <w:rPr>
          <w:lang w:eastAsia="zh-CN"/>
        </w:rPr>
        <w:t>)</w:t>
      </w:r>
      <w:bookmarkEnd w:id="214"/>
    </w:p>
    <w:p w:rsidR="00913C31" w:rsidRDefault="00913C31" w:rsidP="00913C31">
      <w:pPr>
        <w:spacing w:afterLines="50" w:after="156"/>
        <w:rPr>
          <w:b/>
          <w:bCs/>
          <w:lang w:val="nb-NO"/>
        </w:rPr>
      </w:pPr>
      <w:r>
        <w:rPr>
          <w:rFonts w:hint="eastAsia"/>
          <w:b/>
          <w:bCs/>
        </w:rPr>
        <w:t>函数描述</w:t>
      </w:r>
    </w:p>
    <w:p w:rsidR="001D1410" w:rsidRDefault="001D1410" w:rsidP="00913C31">
      <w:pPr>
        <w:spacing w:afterLines="50" w:after="156"/>
        <w:rPr>
          <w:rFonts w:ascii="宋体" w:hAnsi="宋体"/>
        </w:rPr>
      </w:pPr>
      <w:r>
        <w:rPr>
          <w:rFonts w:ascii="宋体" w:hAnsi="宋体" w:hint="eastAsia"/>
        </w:rPr>
        <w:t>统计各个UE的BSR数据</w:t>
      </w:r>
      <w:proofErr w:type="gramStart"/>
      <w:r>
        <w:rPr>
          <w:rFonts w:ascii="宋体" w:hAnsi="宋体" w:hint="eastAsia"/>
        </w:rPr>
        <w:t>量总结</w:t>
      </w:r>
      <w:proofErr w:type="gramEnd"/>
      <w:r>
        <w:rPr>
          <w:rFonts w:ascii="宋体" w:hAnsi="宋体" w:hint="eastAsia"/>
        </w:rPr>
        <w:t>并转换成所需要的资源总数</w:t>
      </w:r>
    </w:p>
    <w:p w:rsidR="00913C31" w:rsidRDefault="00913C31" w:rsidP="00913C31">
      <w:pPr>
        <w:spacing w:afterLines="50" w:after="156"/>
        <w:rPr>
          <w:b/>
          <w:bCs/>
        </w:rPr>
      </w:pPr>
      <w:r>
        <w:rPr>
          <w:rFonts w:hint="eastAsia"/>
          <w:b/>
          <w:bCs/>
        </w:rPr>
        <w:t>输入</w:t>
      </w:r>
    </w:p>
    <w:p w:rsidR="00913C31" w:rsidRDefault="00F8233A" w:rsidP="00913C31">
      <w:pPr>
        <w:spacing w:beforeLines="50" w:before="156" w:afterLines="50" w:after="156"/>
        <w:rPr>
          <w:rFonts w:hAnsi="宋体"/>
          <w:b/>
          <w:bCs/>
        </w:rPr>
      </w:pPr>
      <w:r>
        <w:rPr>
          <w:rFonts w:hint="eastAsia"/>
        </w:rPr>
        <w:t>上行输入参数</w:t>
      </w:r>
      <w:proofErr w:type="spellStart"/>
      <w:r w:rsidRPr="00D07052">
        <w:t>ul_input</w:t>
      </w:r>
      <w:proofErr w:type="spellEnd"/>
    </w:p>
    <w:p w:rsidR="00913C31" w:rsidRDefault="00913C31" w:rsidP="00913C31">
      <w:pPr>
        <w:spacing w:beforeLines="50" w:before="156" w:afterLines="50" w:after="156"/>
        <w:rPr>
          <w:rFonts w:hAnsi="宋体"/>
          <w:b/>
          <w:bCs/>
        </w:rPr>
      </w:pPr>
      <w:r>
        <w:rPr>
          <w:rFonts w:hAnsi="宋体"/>
          <w:b/>
          <w:bCs/>
        </w:rPr>
        <w:t>算法与处理流程</w:t>
      </w:r>
    </w:p>
    <w:p w:rsidR="00913C31" w:rsidRDefault="003003B5" w:rsidP="00913C31">
      <w:pPr>
        <w:spacing w:beforeLines="50" w:before="156" w:afterLines="50" w:after="156"/>
        <w:jc w:val="center"/>
        <w:rPr>
          <w:rFonts w:hAnsi="宋体"/>
          <w:b/>
          <w:bCs/>
        </w:rPr>
      </w:pPr>
      <w:r>
        <w:object w:dxaOrig="8387" w:dyaOrig="8134">
          <v:shape id="_x0000_i1041" type="#_x0000_t75" style="width:419.1pt;height:406.2pt" o:ole="">
            <v:imagedata r:id="rId47" o:title=""/>
          </v:shape>
          <o:OLEObject Type="Embed" ProgID="Visio.Drawing.11" ShapeID="_x0000_i1041" DrawAspect="Content" ObjectID="_1433346494" r:id="rId48"/>
        </w:object>
      </w:r>
    </w:p>
    <w:p w:rsidR="00F8233A" w:rsidRDefault="00913C31" w:rsidP="00913C31">
      <w:pPr>
        <w:spacing w:beforeLines="50" w:before="156" w:afterLines="50" w:after="156"/>
        <w:rPr>
          <w:b/>
          <w:bCs/>
        </w:rPr>
      </w:pPr>
      <w:r>
        <w:rPr>
          <w:rFonts w:hint="eastAsia"/>
          <w:b/>
          <w:bCs/>
        </w:rPr>
        <w:lastRenderedPageBreak/>
        <w:t>输出</w:t>
      </w:r>
    </w:p>
    <w:p w:rsidR="00913C31" w:rsidRDefault="00F8233A" w:rsidP="00913C31">
      <w:pPr>
        <w:spacing w:beforeLines="50" w:before="156" w:afterLines="50" w:after="156"/>
        <w:rPr>
          <w:b/>
          <w:bCs/>
        </w:rPr>
      </w:pPr>
      <w:r w:rsidRPr="00F8233A">
        <w:rPr>
          <w:rFonts w:hint="eastAsia"/>
          <w:bCs/>
        </w:rPr>
        <w:t>用户逻辑信道分配结果</w:t>
      </w:r>
      <w:proofErr w:type="spellStart"/>
      <w:r w:rsidRPr="00D07052">
        <w:t>ue_prb_bsr_p</w:t>
      </w:r>
      <w:proofErr w:type="spellEnd"/>
    </w:p>
    <w:p w:rsidR="00913C31" w:rsidRDefault="00913C31" w:rsidP="00913C31">
      <w:pPr>
        <w:spacing w:beforeLines="50" w:before="156" w:afterLines="50" w:after="156"/>
        <w:rPr>
          <w:b/>
          <w:bCs/>
        </w:rPr>
      </w:pPr>
      <w:r>
        <w:rPr>
          <w:rFonts w:hint="eastAsia"/>
          <w:b/>
          <w:bCs/>
        </w:rPr>
        <w:t>返回</w:t>
      </w:r>
    </w:p>
    <w:p w:rsidR="00913C31" w:rsidRDefault="00913C31" w:rsidP="00913C31">
      <w:pPr>
        <w:ind w:firstLineChars="200" w:firstLine="420"/>
      </w:pPr>
      <w:r>
        <w:rPr>
          <w:rFonts w:hint="eastAsia"/>
        </w:rPr>
        <w:t>0</w:t>
      </w:r>
      <w:r>
        <w:rPr>
          <w:rFonts w:hint="eastAsia"/>
        </w:rPr>
        <w:t>，操作成功；</w:t>
      </w:r>
    </w:p>
    <w:p w:rsidR="00913C31" w:rsidRDefault="00913C31" w:rsidP="00913C31">
      <w:pPr>
        <w:ind w:firstLineChars="200" w:firstLine="420"/>
      </w:pPr>
      <w:r>
        <w:rPr>
          <w:rFonts w:hint="eastAsia"/>
        </w:rPr>
        <w:t xml:space="preserve">-1, </w:t>
      </w:r>
      <w:r>
        <w:rPr>
          <w:rFonts w:hint="eastAsia"/>
        </w:rPr>
        <w:t>系统错误</w:t>
      </w:r>
    </w:p>
    <w:p w:rsidR="00913C31" w:rsidRDefault="003003B5" w:rsidP="00913C31">
      <w:pPr>
        <w:pStyle w:val="3"/>
        <w:rPr>
          <w:lang w:eastAsia="zh-CN"/>
        </w:rPr>
      </w:pPr>
      <w:bookmarkStart w:id="215" w:name="_Toc359599742"/>
      <w:r w:rsidRPr="003003B5">
        <w:rPr>
          <w:lang w:eastAsia="zh-CN"/>
        </w:rPr>
        <w:t xml:space="preserve">INT32 </w:t>
      </w:r>
      <w:proofErr w:type="spellStart"/>
      <w:r w:rsidRPr="003003B5">
        <w:rPr>
          <w:lang w:eastAsia="zh-CN"/>
        </w:rPr>
        <w:t>decide_ue_rb_length</w:t>
      </w:r>
      <w:proofErr w:type="spellEnd"/>
      <w:r w:rsidRPr="003003B5">
        <w:rPr>
          <w:lang w:eastAsia="zh-CN"/>
        </w:rPr>
        <w:t>(</w:t>
      </w:r>
      <w:proofErr w:type="spellStart"/>
      <w:r w:rsidRPr="003003B5">
        <w:rPr>
          <w:lang w:eastAsia="zh-CN"/>
        </w:rPr>
        <w:t>UE_PRB_lcid</w:t>
      </w:r>
      <w:proofErr w:type="spellEnd"/>
      <w:r w:rsidRPr="003003B5">
        <w:rPr>
          <w:lang w:eastAsia="zh-CN"/>
        </w:rPr>
        <w:t xml:space="preserve"> *</w:t>
      </w:r>
      <w:proofErr w:type="spellStart"/>
      <w:r w:rsidRPr="003003B5">
        <w:rPr>
          <w:lang w:eastAsia="zh-CN"/>
        </w:rPr>
        <w:t>ue_prb_lcid_p</w:t>
      </w:r>
      <w:proofErr w:type="spellEnd"/>
      <w:r w:rsidRPr="003003B5">
        <w:rPr>
          <w:lang w:eastAsia="zh-CN"/>
        </w:rPr>
        <w:t>, UE_PRB_BSR *</w:t>
      </w:r>
      <w:proofErr w:type="spellStart"/>
      <w:r w:rsidRPr="003003B5">
        <w:rPr>
          <w:lang w:eastAsia="zh-CN"/>
        </w:rPr>
        <w:t>ue_prb_bsr_p</w:t>
      </w:r>
      <w:proofErr w:type="spellEnd"/>
      <w:r w:rsidRPr="003003B5">
        <w:rPr>
          <w:lang w:eastAsia="zh-CN"/>
        </w:rPr>
        <w:t>, UINT32 *</w:t>
      </w:r>
      <w:proofErr w:type="spellStart"/>
      <w:r w:rsidRPr="003003B5">
        <w:rPr>
          <w:lang w:eastAsia="zh-CN"/>
        </w:rPr>
        <w:t>ue_rb_length_result_p</w:t>
      </w:r>
      <w:proofErr w:type="spellEnd"/>
      <w:r w:rsidRPr="003003B5">
        <w:rPr>
          <w:lang w:eastAsia="zh-CN"/>
        </w:rPr>
        <w:t>)</w:t>
      </w:r>
      <w:bookmarkEnd w:id="215"/>
    </w:p>
    <w:p w:rsidR="00913C31" w:rsidRDefault="00913C31" w:rsidP="00913C31">
      <w:pPr>
        <w:spacing w:afterLines="50" w:after="156"/>
        <w:rPr>
          <w:b/>
          <w:bCs/>
          <w:lang w:val="nb-NO"/>
        </w:rPr>
      </w:pPr>
      <w:r>
        <w:rPr>
          <w:rFonts w:hint="eastAsia"/>
          <w:b/>
          <w:bCs/>
        </w:rPr>
        <w:t>函数描述</w:t>
      </w:r>
    </w:p>
    <w:p w:rsidR="00913C31" w:rsidRPr="003003B5" w:rsidRDefault="003003B5" w:rsidP="003003B5">
      <w:pPr>
        <w:pStyle w:val="ae"/>
        <w:ind w:firstLine="0"/>
        <w:rPr>
          <w:rFonts w:ascii="宋体" w:hAnsi="宋体"/>
        </w:rPr>
      </w:pPr>
      <w:r>
        <w:rPr>
          <w:rFonts w:ascii="宋体" w:hAnsi="宋体" w:hint="eastAsia"/>
        </w:rPr>
        <w:t>根据统计的逻辑</w:t>
      </w:r>
      <w:r w:rsidR="007F4B95">
        <w:rPr>
          <w:rFonts w:ascii="宋体" w:hAnsi="宋体" w:hint="eastAsia"/>
        </w:rPr>
        <w:t>信道</w:t>
      </w:r>
      <w:r>
        <w:rPr>
          <w:rFonts w:ascii="宋体" w:hAnsi="宋体" w:hint="eastAsia"/>
        </w:rPr>
        <w:t>内总分配的资源块总数与BSR资源块总数，选择两者中小者作为为UE最终分配的资源块长度</w:t>
      </w:r>
    </w:p>
    <w:p w:rsidR="008E37A3" w:rsidRDefault="00913C31" w:rsidP="008E37A3">
      <w:pPr>
        <w:spacing w:afterLines="50" w:after="156"/>
        <w:rPr>
          <w:b/>
          <w:bCs/>
        </w:rPr>
      </w:pPr>
      <w:r>
        <w:rPr>
          <w:rFonts w:hint="eastAsia"/>
          <w:b/>
          <w:bCs/>
        </w:rPr>
        <w:t>输入</w:t>
      </w:r>
    </w:p>
    <w:p w:rsidR="007F4B95" w:rsidRDefault="000B62A1" w:rsidP="008E37A3">
      <w:pPr>
        <w:spacing w:afterLines="50" w:after="156"/>
      </w:pPr>
      <w:r>
        <w:rPr>
          <w:rFonts w:ascii="宋体" w:hAnsi="宋体" w:hint="eastAsia"/>
        </w:rPr>
        <w:t>逻辑信道内总分配的资源块总数</w:t>
      </w:r>
      <w:proofErr w:type="spellStart"/>
      <w:r w:rsidR="008E37A3" w:rsidRPr="003003B5">
        <w:t>ue_prb_lcid_p</w:t>
      </w:r>
      <w:proofErr w:type="spellEnd"/>
    </w:p>
    <w:p w:rsidR="00913C31" w:rsidRPr="008E37A3" w:rsidRDefault="007F4B95" w:rsidP="008E37A3">
      <w:pPr>
        <w:spacing w:afterLines="50" w:after="156"/>
        <w:rPr>
          <w:b/>
          <w:bCs/>
        </w:rPr>
      </w:pPr>
      <w:r>
        <w:rPr>
          <w:rFonts w:hint="eastAsia"/>
        </w:rPr>
        <w:t>BSR</w:t>
      </w:r>
      <w:r>
        <w:rPr>
          <w:rFonts w:hint="eastAsia"/>
        </w:rPr>
        <w:t>资源块总数</w:t>
      </w:r>
      <w:proofErr w:type="spellStart"/>
      <w:r w:rsidR="008E37A3" w:rsidRPr="003003B5">
        <w:t>ue_prb_bsr_p</w:t>
      </w:r>
      <w:proofErr w:type="spellEnd"/>
      <w:r w:rsidR="008E37A3" w:rsidRPr="003003B5">
        <w:t>,</w:t>
      </w:r>
    </w:p>
    <w:p w:rsidR="00913C31" w:rsidRDefault="00913C31" w:rsidP="00913C31">
      <w:pPr>
        <w:spacing w:beforeLines="50" w:before="156" w:afterLines="50" w:after="156"/>
        <w:rPr>
          <w:rFonts w:hAnsi="宋体"/>
          <w:b/>
          <w:bCs/>
        </w:rPr>
      </w:pPr>
      <w:r>
        <w:rPr>
          <w:rFonts w:hAnsi="宋体"/>
          <w:b/>
          <w:bCs/>
        </w:rPr>
        <w:t>算法与处理流程</w:t>
      </w:r>
    </w:p>
    <w:p w:rsidR="00913C31" w:rsidRDefault="000B62A1" w:rsidP="000B62A1">
      <w:pPr>
        <w:spacing w:afterLines="50" w:after="156"/>
        <w:rPr>
          <w:rFonts w:hAnsi="宋体"/>
          <w:b/>
          <w:bCs/>
        </w:rPr>
      </w:pPr>
      <w:r>
        <w:rPr>
          <w:rFonts w:ascii="宋体" w:hAnsi="宋体" w:hint="eastAsia"/>
        </w:rPr>
        <w:t>在逻辑信道内总分配的资源块总数</w:t>
      </w:r>
      <w:proofErr w:type="spellStart"/>
      <w:r w:rsidRPr="003003B5">
        <w:t>ue_prb_lcid_p</w:t>
      </w:r>
      <w:proofErr w:type="spellEnd"/>
      <w:r>
        <w:rPr>
          <w:rFonts w:hint="eastAsia"/>
        </w:rPr>
        <w:t>，</w:t>
      </w:r>
      <w:r>
        <w:rPr>
          <w:rFonts w:hint="eastAsia"/>
        </w:rPr>
        <w:t>BSR</w:t>
      </w:r>
      <w:r>
        <w:rPr>
          <w:rFonts w:hint="eastAsia"/>
        </w:rPr>
        <w:t>资源块总数</w:t>
      </w:r>
      <w:proofErr w:type="spellStart"/>
      <w:r>
        <w:t>ue_prb_bsr_p</w:t>
      </w:r>
      <w:proofErr w:type="spellEnd"/>
      <w:r>
        <w:rPr>
          <w:rFonts w:hint="eastAsia"/>
        </w:rPr>
        <w:t>间选择较小的作为</w:t>
      </w:r>
      <w:r>
        <w:rPr>
          <w:rFonts w:hint="eastAsia"/>
        </w:rPr>
        <w:t>UE</w:t>
      </w:r>
      <w:r>
        <w:rPr>
          <w:rFonts w:hint="eastAsia"/>
        </w:rPr>
        <w:t>的</w:t>
      </w:r>
      <w:proofErr w:type="spellStart"/>
      <w:r>
        <w:rPr>
          <w:rFonts w:hint="eastAsia"/>
        </w:rPr>
        <w:t>RB_length</w:t>
      </w:r>
      <w:proofErr w:type="spellEnd"/>
      <w:r>
        <w:rPr>
          <w:rFonts w:hint="eastAsia"/>
        </w:rPr>
        <w:t>.</w:t>
      </w:r>
    </w:p>
    <w:p w:rsidR="00913C31" w:rsidRDefault="00913C31" w:rsidP="00913C31">
      <w:pPr>
        <w:spacing w:beforeLines="50" w:before="156" w:afterLines="50" w:after="156"/>
        <w:rPr>
          <w:b/>
          <w:bCs/>
        </w:rPr>
      </w:pPr>
      <w:r>
        <w:rPr>
          <w:rFonts w:hint="eastAsia"/>
          <w:b/>
          <w:bCs/>
        </w:rPr>
        <w:t>输出</w:t>
      </w:r>
    </w:p>
    <w:p w:rsidR="00913C31" w:rsidRDefault="000B62A1" w:rsidP="000B62A1">
      <w:pPr>
        <w:pStyle w:val="ae"/>
        <w:ind w:firstLine="0"/>
        <w:rPr>
          <w:b/>
          <w:bCs/>
        </w:rPr>
      </w:pPr>
      <w:r>
        <w:rPr>
          <w:rFonts w:ascii="宋体" w:hAnsi="宋体" w:hint="eastAsia"/>
        </w:rPr>
        <w:t>UE最终分配的资源块长度</w:t>
      </w:r>
      <w:proofErr w:type="spellStart"/>
      <w:r w:rsidRPr="003003B5">
        <w:t>ue_rb_length_result_p</w:t>
      </w:r>
      <w:proofErr w:type="spellEnd"/>
    </w:p>
    <w:p w:rsidR="00913C31" w:rsidRDefault="00913C31" w:rsidP="00913C31">
      <w:pPr>
        <w:spacing w:beforeLines="50" w:before="156" w:afterLines="50" w:after="156"/>
        <w:rPr>
          <w:b/>
          <w:bCs/>
        </w:rPr>
      </w:pPr>
      <w:r>
        <w:rPr>
          <w:rFonts w:hint="eastAsia"/>
          <w:b/>
          <w:bCs/>
        </w:rPr>
        <w:t>返回</w:t>
      </w:r>
    </w:p>
    <w:p w:rsidR="00913C31" w:rsidRDefault="00913C31" w:rsidP="00913C31">
      <w:pPr>
        <w:ind w:firstLineChars="200" w:firstLine="420"/>
      </w:pPr>
      <w:r>
        <w:rPr>
          <w:rFonts w:hint="eastAsia"/>
        </w:rPr>
        <w:t>0</w:t>
      </w:r>
      <w:r>
        <w:rPr>
          <w:rFonts w:hint="eastAsia"/>
        </w:rPr>
        <w:t>，操作成功；</w:t>
      </w:r>
    </w:p>
    <w:p w:rsidR="00913C31" w:rsidRDefault="00913C31" w:rsidP="00913C31">
      <w:pPr>
        <w:ind w:firstLineChars="200" w:firstLine="420"/>
      </w:pPr>
      <w:r>
        <w:rPr>
          <w:rFonts w:hint="eastAsia"/>
        </w:rPr>
        <w:t xml:space="preserve">-1, </w:t>
      </w:r>
      <w:r>
        <w:rPr>
          <w:rFonts w:hint="eastAsia"/>
        </w:rPr>
        <w:t>系统错误</w:t>
      </w:r>
    </w:p>
    <w:p w:rsidR="00913C31" w:rsidRDefault="003003B5" w:rsidP="00913C31">
      <w:pPr>
        <w:pStyle w:val="3"/>
        <w:rPr>
          <w:lang w:eastAsia="zh-CN"/>
        </w:rPr>
      </w:pPr>
      <w:bookmarkStart w:id="216" w:name="_Toc359599743"/>
      <w:r w:rsidRPr="003003B5">
        <w:rPr>
          <w:lang w:eastAsia="zh-CN"/>
        </w:rPr>
        <w:t xml:space="preserve">INT32 </w:t>
      </w:r>
      <w:proofErr w:type="spellStart"/>
      <w:r w:rsidRPr="003003B5">
        <w:rPr>
          <w:lang w:eastAsia="zh-CN"/>
        </w:rPr>
        <w:t>build_ue_rb_matrix</w:t>
      </w:r>
      <w:proofErr w:type="spellEnd"/>
      <w:r w:rsidRPr="003003B5">
        <w:rPr>
          <w:lang w:eastAsia="zh-CN"/>
        </w:rPr>
        <w:t>(</w:t>
      </w:r>
      <w:proofErr w:type="spellStart"/>
      <w:r w:rsidRPr="003003B5">
        <w:rPr>
          <w:lang w:eastAsia="zh-CN"/>
        </w:rPr>
        <w:t>UL_schedule_input_param</w:t>
      </w:r>
      <w:proofErr w:type="spellEnd"/>
      <w:r w:rsidRPr="003003B5">
        <w:rPr>
          <w:lang w:eastAsia="zh-CN"/>
        </w:rPr>
        <w:t xml:space="preserve"> *</w:t>
      </w:r>
      <w:proofErr w:type="spellStart"/>
      <w:r w:rsidRPr="003003B5">
        <w:rPr>
          <w:lang w:eastAsia="zh-CN"/>
        </w:rPr>
        <w:t>ul_input</w:t>
      </w:r>
      <w:proofErr w:type="spellEnd"/>
      <w:r w:rsidRPr="003003B5">
        <w:rPr>
          <w:lang w:eastAsia="zh-CN"/>
        </w:rPr>
        <w:t>, INT8 **</w:t>
      </w:r>
      <w:proofErr w:type="spellStart"/>
      <w:r w:rsidRPr="003003B5">
        <w:rPr>
          <w:lang w:eastAsia="zh-CN"/>
        </w:rPr>
        <w:t>ue_rb_matrx_p</w:t>
      </w:r>
      <w:proofErr w:type="spellEnd"/>
      <w:r w:rsidRPr="003003B5">
        <w:rPr>
          <w:lang w:eastAsia="zh-CN"/>
        </w:rPr>
        <w:t>)</w:t>
      </w:r>
      <w:bookmarkEnd w:id="216"/>
    </w:p>
    <w:p w:rsidR="00913C31" w:rsidRDefault="00913C31" w:rsidP="00913C31">
      <w:pPr>
        <w:spacing w:afterLines="50" w:after="156"/>
        <w:rPr>
          <w:b/>
          <w:bCs/>
          <w:lang w:val="nb-NO"/>
        </w:rPr>
      </w:pPr>
      <w:r>
        <w:rPr>
          <w:rFonts w:hint="eastAsia"/>
          <w:b/>
          <w:bCs/>
        </w:rPr>
        <w:t>函数描述</w:t>
      </w:r>
    </w:p>
    <w:p w:rsidR="00913C31" w:rsidRDefault="003003B5" w:rsidP="00913C31">
      <w:pPr>
        <w:spacing w:afterLines="50" w:after="156"/>
        <w:rPr>
          <w:rFonts w:ascii="宋体" w:hAnsi="宋体"/>
        </w:rPr>
      </w:pPr>
      <w:r>
        <w:rPr>
          <w:rFonts w:ascii="宋体" w:hAnsi="宋体" w:hint="eastAsia"/>
        </w:rPr>
        <w:t>按每个UE的带宽内的所有</w:t>
      </w:r>
      <w:proofErr w:type="spellStart"/>
      <w:r>
        <w:rPr>
          <w:rFonts w:ascii="宋体" w:hAnsi="宋体" w:hint="eastAsia"/>
        </w:rPr>
        <w:t>snr</w:t>
      </w:r>
      <w:proofErr w:type="spellEnd"/>
      <w:proofErr w:type="gramStart"/>
      <w:r>
        <w:rPr>
          <w:rFonts w:ascii="宋体" w:hAnsi="宋体" w:hint="eastAsia"/>
        </w:rPr>
        <w:t>值建立</w:t>
      </w:r>
      <w:proofErr w:type="gramEnd"/>
      <w:r>
        <w:rPr>
          <w:rFonts w:ascii="宋体" w:hAnsi="宋体" w:hint="eastAsia"/>
        </w:rPr>
        <w:t>UE-RB矩阵</w:t>
      </w:r>
    </w:p>
    <w:p w:rsidR="00117B97" w:rsidRDefault="00117B97" w:rsidP="00913C31">
      <w:pPr>
        <w:spacing w:afterLines="50" w:after="156"/>
        <w:rPr>
          <w:b/>
          <w:bCs/>
        </w:rPr>
      </w:pPr>
      <w:r>
        <w:object w:dxaOrig="10289" w:dyaOrig="4970">
          <v:shape id="_x0000_i1042" type="#_x0000_t75" style="width:453.5pt;height:219.2pt" o:ole="">
            <v:imagedata r:id="rId49" o:title=""/>
          </v:shape>
          <o:OLEObject Type="Embed" ProgID="Visio.Drawing.11" ShapeID="_x0000_i1042" DrawAspect="Content" ObjectID="_1433346495" r:id="rId50"/>
        </w:object>
      </w:r>
    </w:p>
    <w:p w:rsidR="00913C31" w:rsidRDefault="00913C31" w:rsidP="00913C31">
      <w:pPr>
        <w:spacing w:afterLines="50" w:after="156"/>
        <w:rPr>
          <w:b/>
          <w:bCs/>
        </w:rPr>
      </w:pPr>
      <w:r>
        <w:rPr>
          <w:rFonts w:hint="eastAsia"/>
          <w:b/>
          <w:bCs/>
        </w:rPr>
        <w:t>输入</w:t>
      </w:r>
    </w:p>
    <w:p w:rsidR="00913C31" w:rsidRDefault="00616934" w:rsidP="00913C31">
      <w:pPr>
        <w:spacing w:beforeLines="50" w:before="156" w:afterLines="50" w:after="156"/>
        <w:rPr>
          <w:rFonts w:hAnsi="宋体"/>
          <w:b/>
          <w:bCs/>
        </w:rPr>
      </w:pPr>
      <w:r>
        <w:rPr>
          <w:rFonts w:hint="eastAsia"/>
        </w:rPr>
        <w:t>上行输入参数</w:t>
      </w:r>
      <w:proofErr w:type="spellStart"/>
      <w:r>
        <w:t>ul_input</w:t>
      </w:r>
      <w:proofErr w:type="spellEnd"/>
    </w:p>
    <w:p w:rsidR="00913C31" w:rsidRDefault="00913C31" w:rsidP="00913C31">
      <w:pPr>
        <w:spacing w:beforeLines="50" w:before="156" w:afterLines="50" w:after="156"/>
        <w:rPr>
          <w:rFonts w:hAnsi="宋体"/>
          <w:b/>
          <w:bCs/>
        </w:rPr>
      </w:pPr>
      <w:r>
        <w:rPr>
          <w:rFonts w:hAnsi="宋体"/>
          <w:b/>
          <w:bCs/>
        </w:rPr>
        <w:t>算法与处理流程</w:t>
      </w:r>
    </w:p>
    <w:p w:rsidR="00913C31" w:rsidRDefault="00EC6E0F" w:rsidP="00913C31">
      <w:pPr>
        <w:spacing w:beforeLines="50" w:before="156" w:afterLines="50" w:after="156"/>
        <w:jc w:val="center"/>
        <w:rPr>
          <w:rFonts w:hAnsi="宋体"/>
          <w:b/>
          <w:bCs/>
        </w:rPr>
      </w:pPr>
      <w:r>
        <w:object w:dxaOrig="8297" w:dyaOrig="9410">
          <v:shape id="_x0000_i1043" type="#_x0000_t75" style="width:400.85pt;height:454.55pt" o:ole="">
            <v:imagedata r:id="rId51" o:title=""/>
          </v:shape>
          <o:OLEObject Type="Embed" ProgID="Visio.Drawing.11" ShapeID="_x0000_i1043" DrawAspect="Content" ObjectID="_1433346496" r:id="rId52"/>
        </w:object>
      </w:r>
    </w:p>
    <w:p w:rsidR="00913C31" w:rsidRDefault="00913C31" w:rsidP="00913C31">
      <w:pPr>
        <w:spacing w:beforeLines="50" w:before="156" w:afterLines="50" w:after="156"/>
        <w:rPr>
          <w:b/>
          <w:bCs/>
        </w:rPr>
      </w:pPr>
      <w:r>
        <w:rPr>
          <w:rFonts w:hint="eastAsia"/>
          <w:b/>
          <w:bCs/>
        </w:rPr>
        <w:t>输出</w:t>
      </w:r>
    </w:p>
    <w:p w:rsidR="00913C31" w:rsidRDefault="00616934" w:rsidP="00913C31">
      <w:pPr>
        <w:spacing w:beforeLines="50" w:before="156" w:afterLines="50" w:after="156"/>
        <w:rPr>
          <w:b/>
          <w:bCs/>
        </w:rPr>
      </w:pPr>
      <w:r>
        <w:rPr>
          <w:rFonts w:hint="eastAsia"/>
        </w:rPr>
        <w:t>UE-RB</w:t>
      </w:r>
      <w:r>
        <w:rPr>
          <w:rFonts w:hint="eastAsia"/>
        </w:rPr>
        <w:t>矩阵</w:t>
      </w:r>
      <w:proofErr w:type="spellStart"/>
      <w:r w:rsidRPr="003003B5">
        <w:t>ue_rb_matrx_p</w:t>
      </w:r>
      <w:proofErr w:type="spellEnd"/>
    </w:p>
    <w:p w:rsidR="00913C31" w:rsidRDefault="00913C31" w:rsidP="00913C31">
      <w:pPr>
        <w:spacing w:beforeLines="50" w:before="156" w:afterLines="50" w:after="156"/>
        <w:rPr>
          <w:b/>
          <w:bCs/>
        </w:rPr>
      </w:pPr>
      <w:r>
        <w:rPr>
          <w:rFonts w:hint="eastAsia"/>
          <w:b/>
          <w:bCs/>
        </w:rPr>
        <w:t>返回</w:t>
      </w:r>
    </w:p>
    <w:p w:rsidR="00913C31" w:rsidRDefault="00913C31" w:rsidP="00913C31">
      <w:pPr>
        <w:ind w:firstLineChars="200" w:firstLine="420"/>
      </w:pPr>
      <w:r>
        <w:rPr>
          <w:rFonts w:hint="eastAsia"/>
        </w:rPr>
        <w:t>0</w:t>
      </w:r>
      <w:r>
        <w:rPr>
          <w:rFonts w:hint="eastAsia"/>
        </w:rPr>
        <w:t>，操作成功；</w:t>
      </w:r>
    </w:p>
    <w:p w:rsidR="00913C31" w:rsidRDefault="00913C31" w:rsidP="00913C31">
      <w:pPr>
        <w:ind w:firstLineChars="200" w:firstLine="420"/>
      </w:pPr>
      <w:r>
        <w:rPr>
          <w:rFonts w:hint="eastAsia"/>
        </w:rPr>
        <w:t xml:space="preserve">-1, </w:t>
      </w:r>
      <w:r>
        <w:rPr>
          <w:rFonts w:hint="eastAsia"/>
        </w:rPr>
        <w:t>系统错误</w:t>
      </w:r>
    </w:p>
    <w:p w:rsidR="00913C31" w:rsidRDefault="00EC6E0F" w:rsidP="00913C31">
      <w:pPr>
        <w:pStyle w:val="3"/>
        <w:rPr>
          <w:lang w:eastAsia="zh-CN"/>
        </w:rPr>
      </w:pPr>
      <w:bookmarkStart w:id="217" w:name="_Toc359599744"/>
      <w:r w:rsidRPr="00EC6E0F">
        <w:rPr>
          <w:lang w:eastAsia="zh-CN"/>
        </w:rPr>
        <w:t xml:space="preserve">INT32 </w:t>
      </w:r>
      <w:proofErr w:type="spellStart"/>
      <w:r w:rsidRPr="00EC6E0F">
        <w:rPr>
          <w:lang w:eastAsia="zh-CN"/>
        </w:rPr>
        <w:t>find_best_ue_on_rbs_segment</w:t>
      </w:r>
      <w:proofErr w:type="spellEnd"/>
      <w:r w:rsidRPr="00EC6E0F">
        <w:rPr>
          <w:lang w:eastAsia="zh-CN"/>
        </w:rPr>
        <w:t>(UINT8 *</w:t>
      </w:r>
      <w:proofErr w:type="spellStart"/>
      <w:r w:rsidRPr="00EC6E0F">
        <w:rPr>
          <w:lang w:eastAsia="zh-CN"/>
        </w:rPr>
        <w:t>ue_alloc_flag_p</w:t>
      </w:r>
      <w:proofErr w:type="spellEnd"/>
      <w:r w:rsidRPr="00EC6E0F">
        <w:rPr>
          <w:lang w:eastAsia="zh-CN"/>
        </w:rPr>
        <w:t>, INT8 **</w:t>
      </w:r>
      <w:proofErr w:type="spellStart"/>
      <w:r w:rsidRPr="00EC6E0F">
        <w:rPr>
          <w:lang w:eastAsia="zh-CN"/>
        </w:rPr>
        <w:t>array_p</w:t>
      </w:r>
      <w:proofErr w:type="spellEnd"/>
      <w:r w:rsidRPr="00EC6E0F">
        <w:rPr>
          <w:lang w:eastAsia="zh-CN"/>
        </w:rPr>
        <w:t xml:space="preserve">, UINT16 </w:t>
      </w:r>
      <w:proofErr w:type="spellStart"/>
      <w:r w:rsidRPr="00EC6E0F">
        <w:rPr>
          <w:lang w:eastAsia="zh-CN"/>
        </w:rPr>
        <w:t>i_s</w:t>
      </w:r>
      <w:proofErr w:type="spellEnd"/>
      <w:r w:rsidRPr="00EC6E0F">
        <w:rPr>
          <w:lang w:eastAsia="zh-CN"/>
        </w:rPr>
        <w:t xml:space="preserve">, UINT16 </w:t>
      </w:r>
      <w:proofErr w:type="spellStart"/>
      <w:r w:rsidRPr="00EC6E0F">
        <w:rPr>
          <w:lang w:eastAsia="zh-CN"/>
        </w:rPr>
        <w:t>i_e</w:t>
      </w:r>
      <w:proofErr w:type="spellEnd"/>
      <w:r w:rsidRPr="00EC6E0F">
        <w:rPr>
          <w:lang w:eastAsia="zh-CN"/>
        </w:rPr>
        <w:t>, UINT8 *</w:t>
      </w:r>
      <w:proofErr w:type="spellStart"/>
      <w:r w:rsidRPr="00EC6E0F">
        <w:rPr>
          <w:lang w:eastAsia="zh-CN"/>
        </w:rPr>
        <w:t>ue_index</w:t>
      </w:r>
      <w:proofErr w:type="spellEnd"/>
      <w:r w:rsidRPr="00EC6E0F">
        <w:rPr>
          <w:lang w:eastAsia="zh-CN"/>
        </w:rPr>
        <w:t>)</w:t>
      </w:r>
      <w:bookmarkEnd w:id="217"/>
    </w:p>
    <w:p w:rsidR="00913C31" w:rsidRDefault="00913C31" w:rsidP="00913C31">
      <w:pPr>
        <w:spacing w:afterLines="50" w:after="156"/>
        <w:rPr>
          <w:b/>
          <w:bCs/>
          <w:lang w:val="nb-NO"/>
        </w:rPr>
      </w:pPr>
      <w:r>
        <w:rPr>
          <w:rFonts w:hint="eastAsia"/>
          <w:b/>
          <w:bCs/>
        </w:rPr>
        <w:t>函数描述</w:t>
      </w:r>
    </w:p>
    <w:p w:rsidR="00913C31" w:rsidRDefault="00EC6E0F" w:rsidP="00913C31">
      <w:pPr>
        <w:spacing w:afterLines="50" w:after="156"/>
        <w:rPr>
          <w:b/>
          <w:bCs/>
        </w:rPr>
      </w:pPr>
      <w:r>
        <w:rPr>
          <w:rFonts w:ascii="宋体" w:hAnsi="宋体" w:hint="eastAsia"/>
        </w:rPr>
        <w:t>在划分质量的</w:t>
      </w:r>
      <w:proofErr w:type="gramStart"/>
      <w:r>
        <w:rPr>
          <w:rFonts w:ascii="宋体" w:hAnsi="宋体" w:hint="eastAsia"/>
        </w:rPr>
        <w:t>的</w:t>
      </w:r>
      <w:proofErr w:type="gramEnd"/>
      <w:r>
        <w:rPr>
          <w:rFonts w:ascii="宋体" w:hAnsi="宋体" w:hint="eastAsia"/>
        </w:rPr>
        <w:t>RB段内选择具有最好的信道</w:t>
      </w:r>
    </w:p>
    <w:p w:rsidR="00913C31" w:rsidRDefault="00913C31" w:rsidP="00913C31">
      <w:pPr>
        <w:spacing w:afterLines="50" w:after="156"/>
        <w:rPr>
          <w:b/>
          <w:bCs/>
        </w:rPr>
      </w:pPr>
      <w:r>
        <w:rPr>
          <w:rFonts w:hint="eastAsia"/>
          <w:b/>
          <w:bCs/>
        </w:rPr>
        <w:t>输入</w:t>
      </w:r>
    </w:p>
    <w:p w:rsidR="007C561A" w:rsidRDefault="007C561A" w:rsidP="00913C31">
      <w:pPr>
        <w:spacing w:beforeLines="50" w:before="156" w:afterLines="50" w:after="156"/>
      </w:pPr>
      <w:r>
        <w:rPr>
          <w:rFonts w:hint="eastAsia"/>
        </w:rPr>
        <w:t>UE</w:t>
      </w:r>
      <w:r>
        <w:rPr>
          <w:rFonts w:hint="eastAsia"/>
        </w:rPr>
        <w:t>是否被分配资源标志</w:t>
      </w:r>
      <w:proofErr w:type="spellStart"/>
      <w:r w:rsidRPr="00EC6E0F">
        <w:t>ue_alloc_flag_p</w:t>
      </w:r>
      <w:proofErr w:type="spellEnd"/>
    </w:p>
    <w:p w:rsidR="007C561A" w:rsidRDefault="007C561A" w:rsidP="00913C31">
      <w:pPr>
        <w:spacing w:beforeLines="50" w:before="156" w:afterLines="50" w:after="156"/>
      </w:pPr>
      <w:r>
        <w:rPr>
          <w:rFonts w:hint="eastAsia"/>
        </w:rPr>
        <w:lastRenderedPageBreak/>
        <w:t>UE-RB</w:t>
      </w:r>
      <w:r>
        <w:rPr>
          <w:rFonts w:hint="eastAsia"/>
        </w:rPr>
        <w:t>矩阵</w:t>
      </w:r>
      <w:proofErr w:type="spellStart"/>
      <w:r w:rsidRPr="00EC6E0F">
        <w:t>array_p</w:t>
      </w:r>
      <w:proofErr w:type="spellEnd"/>
    </w:p>
    <w:p w:rsidR="007C561A" w:rsidRDefault="007C561A" w:rsidP="00913C31">
      <w:pPr>
        <w:spacing w:beforeLines="50" w:before="156" w:afterLines="50" w:after="156"/>
      </w:pPr>
      <w:r>
        <w:rPr>
          <w:rFonts w:hint="eastAsia"/>
        </w:rPr>
        <w:t>RB</w:t>
      </w:r>
      <w:r>
        <w:rPr>
          <w:rFonts w:hint="eastAsia"/>
        </w:rPr>
        <w:t>段</w:t>
      </w:r>
      <w:proofErr w:type="gramStart"/>
      <w:r>
        <w:rPr>
          <w:rFonts w:hint="eastAsia"/>
        </w:rPr>
        <w:t>起始值</w:t>
      </w:r>
      <w:proofErr w:type="gramEnd"/>
      <w:r w:rsidRPr="00EC6E0F">
        <w:t xml:space="preserve"> </w:t>
      </w:r>
      <w:proofErr w:type="spellStart"/>
      <w:r w:rsidRPr="00EC6E0F">
        <w:t>i_s</w:t>
      </w:r>
      <w:proofErr w:type="spellEnd"/>
    </w:p>
    <w:p w:rsidR="00913C31" w:rsidRDefault="007C561A" w:rsidP="00913C31">
      <w:pPr>
        <w:spacing w:beforeLines="50" w:before="156" w:afterLines="50" w:after="156"/>
        <w:rPr>
          <w:rFonts w:hAnsi="宋体"/>
          <w:b/>
          <w:bCs/>
        </w:rPr>
      </w:pPr>
      <w:r>
        <w:rPr>
          <w:rFonts w:hint="eastAsia"/>
        </w:rPr>
        <w:t>RB</w:t>
      </w:r>
      <w:r>
        <w:rPr>
          <w:rFonts w:hint="eastAsia"/>
        </w:rPr>
        <w:t>段组终值</w:t>
      </w:r>
      <w:r w:rsidRPr="00EC6E0F">
        <w:t xml:space="preserve"> </w:t>
      </w:r>
      <w:proofErr w:type="spellStart"/>
      <w:r w:rsidRPr="00EC6E0F">
        <w:t>i_e</w:t>
      </w:r>
      <w:proofErr w:type="spellEnd"/>
    </w:p>
    <w:p w:rsidR="00913C31" w:rsidRDefault="00913C31" w:rsidP="00913C31">
      <w:pPr>
        <w:spacing w:beforeLines="50" w:before="156" w:afterLines="50" w:after="156"/>
        <w:rPr>
          <w:rFonts w:hAnsi="宋体"/>
          <w:b/>
          <w:bCs/>
        </w:rPr>
      </w:pPr>
      <w:r>
        <w:rPr>
          <w:rFonts w:hAnsi="宋体"/>
          <w:b/>
          <w:bCs/>
        </w:rPr>
        <w:t>算法与处理流程</w:t>
      </w:r>
    </w:p>
    <w:p w:rsidR="00913C31" w:rsidRDefault="00EA57C8" w:rsidP="00913C31">
      <w:pPr>
        <w:spacing w:beforeLines="50" w:before="156" w:afterLines="50" w:after="156"/>
        <w:jc w:val="center"/>
        <w:rPr>
          <w:rFonts w:hAnsi="宋体"/>
          <w:b/>
          <w:bCs/>
        </w:rPr>
      </w:pPr>
      <w:r>
        <w:object w:dxaOrig="6508" w:dyaOrig="8001">
          <v:shape id="_x0000_i1044" type="#_x0000_t75" style="width:271.9pt;height:333.15pt" o:ole="">
            <v:imagedata r:id="rId53" o:title=""/>
          </v:shape>
          <o:OLEObject Type="Embed" ProgID="Visio.Drawing.11" ShapeID="_x0000_i1044" DrawAspect="Content" ObjectID="_1433346497" r:id="rId54"/>
        </w:object>
      </w:r>
    </w:p>
    <w:p w:rsidR="00913C31" w:rsidRDefault="00913C31" w:rsidP="00913C31">
      <w:pPr>
        <w:spacing w:beforeLines="50" w:before="156" w:afterLines="50" w:after="156"/>
        <w:rPr>
          <w:b/>
          <w:bCs/>
        </w:rPr>
      </w:pPr>
      <w:r>
        <w:rPr>
          <w:rFonts w:hint="eastAsia"/>
          <w:b/>
          <w:bCs/>
        </w:rPr>
        <w:t>输出</w:t>
      </w:r>
    </w:p>
    <w:p w:rsidR="00913C31" w:rsidRDefault="007C561A" w:rsidP="00913C31">
      <w:pPr>
        <w:spacing w:beforeLines="50" w:before="156" w:afterLines="50" w:after="156"/>
        <w:rPr>
          <w:b/>
          <w:bCs/>
        </w:rPr>
      </w:pPr>
      <w:r>
        <w:rPr>
          <w:rFonts w:hint="eastAsia"/>
        </w:rPr>
        <w:t>具有最佳信道质量的用户</w:t>
      </w:r>
      <w:proofErr w:type="spellStart"/>
      <w:r w:rsidRPr="00EC6E0F">
        <w:t>ue_index</w:t>
      </w:r>
      <w:proofErr w:type="spellEnd"/>
    </w:p>
    <w:p w:rsidR="00913C31" w:rsidRDefault="00913C31" w:rsidP="00913C31">
      <w:pPr>
        <w:spacing w:beforeLines="50" w:before="156" w:afterLines="50" w:after="156"/>
        <w:rPr>
          <w:b/>
          <w:bCs/>
        </w:rPr>
      </w:pPr>
      <w:r>
        <w:rPr>
          <w:rFonts w:hint="eastAsia"/>
          <w:b/>
          <w:bCs/>
        </w:rPr>
        <w:t>返回</w:t>
      </w:r>
    </w:p>
    <w:p w:rsidR="00913C31" w:rsidRDefault="00913C31" w:rsidP="00913C31">
      <w:pPr>
        <w:ind w:firstLineChars="200" w:firstLine="420"/>
      </w:pPr>
      <w:r>
        <w:rPr>
          <w:rFonts w:hint="eastAsia"/>
        </w:rPr>
        <w:t>0</w:t>
      </w:r>
      <w:r>
        <w:rPr>
          <w:rFonts w:hint="eastAsia"/>
        </w:rPr>
        <w:t>，操作成功；</w:t>
      </w:r>
    </w:p>
    <w:p w:rsidR="00913C31" w:rsidRDefault="00913C31" w:rsidP="00913C31">
      <w:pPr>
        <w:ind w:firstLineChars="200" w:firstLine="420"/>
      </w:pPr>
      <w:r>
        <w:rPr>
          <w:rFonts w:hint="eastAsia"/>
        </w:rPr>
        <w:t xml:space="preserve">-1, </w:t>
      </w:r>
      <w:r>
        <w:rPr>
          <w:rFonts w:hint="eastAsia"/>
        </w:rPr>
        <w:t>系统错误</w:t>
      </w:r>
    </w:p>
    <w:p w:rsidR="00913C31" w:rsidRPr="00913C31" w:rsidRDefault="00913C31" w:rsidP="00913C31">
      <w:pPr>
        <w:pStyle w:val="a0"/>
        <w:ind w:firstLine="0"/>
        <w:jc w:val="left"/>
      </w:pPr>
    </w:p>
    <w:p w:rsidR="00EA57C8" w:rsidRPr="00EA57C8" w:rsidRDefault="00EA57C8" w:rsidP="00EA57C8">
      <w:pPr>
        <w:pStyle w:val="3"/>
        <w:rPr>
          <w:lang w:eastAsia="zh-CN"/>
        </w:rPr>
      </w:pPr>
      <w:bookmarkStart w:id="218" w:name="_Toc359599745"/>
      <w:r>
        <w:rPr>
          <w:lang w:eastAsia="zh-CN"/>
        </w:rPr>
        <w:t xml:space="preserve">INT32 </w:t>
      </w:r>
      <w:proofErr w:type="spellStart"/>
      <w:r>
        <w:rPr>
          <w:lang w:eastAsia="zh-CN"/>
        </w:rPr>
        <w:t>rbs_final_allocate_to_ue</w:t>
      </w:r>
      <w:proofErr w:type="spellEnd"/>
      <w:r>
        <w:rPr>
          <w:lang w:eastAsia="zh-CN"/>
        </w:rPr>
        <w:t>(</w:t>
      </w:r>
      <w:proofErr w:type="spellStart"/>
      <w:r>
        <w:rPr>
          <w:lang w:eastAsia="zh-CN"/>
        </w:rPr>
        <w:t>UL_schedule_input_param</w:t>
      </w:r>
      <w:proofErr w:type="spellEnd"/>
      <w:r>
        <w:rPr>
          <w:lang w:eastAsia="zh-CN"/>
        </w:rPr>
        <w:t xml:space="preserve"> *</w:t>
      </w:r>
      <w:proofErr w:type="spellStart"/>
      <w:r>
        <w:rPr>
          <w:lang w:eastAsia="zh-CN"/>
        </w:rPr>
        <w:t>ul_input</w:t>
      </w:r>
      <w:proofErr w:type="spellEnd"/>
      <w:r>
        <w:rPr>
          <w:lang w:eastAsia="zh-CN"/>
        </w:rPr>
        <w:t>, UINT32 *</w:t>
      </w:r>
      <w:proofErr w:type="spellStart"/>
      <w:r>
        <w:rPr>
          <w:lang w:eastAsia="zh-CN"/>
        </w:rPr>
        <w:t>ue_rb_length_result_p</w:t>
      </w:r>
      <w:proofErr w:type="spellEnd"/>
      <w:r>
        <w:rPr>
          <w:lang w:eastAsia="zh-CN"/>
        </w:rPr>
        <w:t xml:space="preserve">, </w:t>
      </w:r>
      <w:proofErr w:type="spellStart"/>
      <w:r>
        <w:rPr>
          <w:lang w:eastAsia="zh-CN"/>
        </w:rPr>
        <w:t>ListType</w:t>
      </w:r>
      <w:proofErr w:type="spellEnd"/>
      <w:r>
        <w:rPr>
          <w:lang w:eastAsia="zh-CN"/>
        </w:rPr>
        <w:t xml:space="preserve"> *</w:t>
      </w:r>
      <w:proofErr w:type="spellStart"/>
      <w:r>
        <w:rPr>
          <w:lang w:eastAsia="zh-CN"/>
        </w:rPr>
        <w:t>ul_sched_dci_result_p</w:t>
      </w:r>
      <w:proofErr w:type="spellEnd"/>
      <w:r>
        <w:rPr>
          <w:lang w:eastAsia="zh-CN"/>
        </w:rPr>
        <w:t>)</w:t>
      </w:r>
      <w:bookmarkEnd w:id="218"/>
    </w:p>
    <w:p w:rsidR="00EA57C8" w:rsidRDefault="00EA57C8" w:rsidP="00EA57C8">
      <w:pPr>
        <w:spacing w:afterLines="50" w:after="156"/>
        <w:rPr>
          <w:b/>
          <w:bCs/>
          <w:lang w:val="nb-NO"/>
        </w:rPr>
      </w:pPr>
      <w:r>
        <w:rPr>
          <w:rFonts w:hint="eastAsia"/>
          <w:b/>
          <w:bCs/>
        </w:rPr>
        <w:t>函数描述</w:t>
      </w:r>
    </w:p>
    <w:p w:rsidR="00EA57C8" w:rsidRDefault="00EA57C8" w:rsidP="00EA57C8">
      <w:pPr>
        <w:spacing w:afterLines="50" w:after="156"/>
        <w:rPr>
          <w:rFonts w:ascii="宋体" w:hAnsi="宋体"/>
        </w:rPr>
      </w:pPr>
      <w:r>
        <w:rPr>
          <w:rFonts w:ascii="宋体" w:hAnsi="宋体" w:hint="eastAsia"/>
        </w:rPr>
        <w:t>根据UE的信道质量和UE的资源块长度决定UE的资源块</w:t>
      </w:r>
      <w:proofErr w:type="gramStart"/>
      <w:r>
        <w:rPr>
          <w:rFonts w:ascii="宋体" w:hAnsi="宋体" w:hint="eastAsia"/>
        </w:rPr>
        <w:t>起始值</w:t>
      </w:r>
      <w:proofErr w:type="gramEnd"/>
      <w:r>
        <w:rPr>
          <w:rFonts w:ascii="宋体" w:hAnsi="宋体" w:hint="eastAsia"/>
        </w:rPr>
        <w:t>和长度、MCS并记录到DCI0中</w:t>
      </w:r>
    </w:p>
    <w:p w:rsidR="00570445" w:rsidRDefault="00570445" w:rsidP="00EA57C8">
      <w:pPr>
        <w:spacing w:afterLines="50" w:after="156"/>
        <w:rPr>
          <w:b/>
          <w:bCs/>
        </w:rPr>
      </w:pPr>
      <w:r>
        <w:object w:dxaOrig="11633" w:dyaOrig="4633">
          <v:shape id="_x0000_i1045" type="#_x0000_t75" style="width:414.8pt;height:165.5pt" o:ole="">
            <v:imagedata r:id="rId55" o:title=""/>
          </v:shape>
          <o:OLEObject Type="Embed" ProgID="Visio.Drawing.11" ShapeID="_x0000_i1045" DrawAspect="Content" ObjectID="_1433346498" r:id="rId56"/>
        </w:object>
      </w:r>
    </w:p>
    <w:p w:rsidR="00EA57C8" w:rsidRDefault="00EA57C8" w:rsidP="00EA57C8">
      <w:pPr>
        <w:spacing w:afterLines="50" w:after="156"/>
        <w:rPr>
          <w:b/>
          <w:bCs/>
        </w:rPr>
      </w:pPr>
      <w:r>
        <w:rPr>
          <w:rFonts w:hint="eastAsia"/>
          <w:b/>
          <w:bCs/>
        </w:rPr>
        <w:t>输入</w:t>
      </w:r>
    </w:p>
    <w:p w:rsidR="009350C5" w:rsidRDefault="009350C5" w:rsidP="00EA57C8">
      <w:pPr>
        <w:spacing w:beforeLines="50" w:before="156" w:afterLines="50" w:after="156"/>
      </w:pPr>
      <w:r>
        <w:rPr>
          <w:rFonts w:hint="eastAsia"/>
        </w:rPr>
        <w:t>上行输入参数</w:t>
      </w:r>
      <w:proofErr w:type="spellStart"/>
      <w:r>
        <w:t>ul_input</w:t>
      </w:r>
      <w:proofErr w:type="spellEnd"/>
    </w:p>
    <w:p w:rsidR="00EA57C8" w:rsidRDefault="009350C5" w:rsidP="00EA57C8">
      <w:pPr>
        <w:spacing w:beforeLines="50" w:before="156" w:afterLines="50" w:after="156"/>
        <w:rPr>
          <w:rFonts w:hAnsi="宋体"/>
          <w:b/>
          <w:bCs/>
        </w:rPr>
      </w:pPr>
      <w:r>
        <w:rPr>
          <w:rFonts w:hint="eastAsia"/>
        </w:rPr>
        <w:t>UE</w:t>
      </w:r>
      <w:r>
        <w:rPr>
          <w:rFonts w:hint="eastAsia"/>
        </w:rPr>
        <w:t>的最终分配资源块长度</w:t>
      </w:r>
      <w:proofErr w:type="spellStart"/>
      <w:r>
        <w:t>ue_rb_length_result_p</w:t>
      </w:r>
      <w:proofErr w:type="spellEnd"/>
    </w:p>
    <w:p w:rsidR="00EA57C8" w:rsidRDefault="00EA57C8" w:rsidP="00EA57C8">
      <w:pPr>
        <w:spacing w:beforeLines="50" w:before="156" w:afterLines="50" w:after="156"/>
        <w:rPr>
          <w:rFonts w:hAnsi="宋体"/>
          <w:b/>
          <w:bCs/>
        </w:rPr>
      </w:pPr>
      <w:r>
        <w:rPr>
          <w:rFonts w:hAnsi="宋体"/>
          <w:b/>
          <w:bCs/>
        </w:rPr>
        <w:t>算法与处理流程</w:t>
      </w:r>
    </w:p>
    <w:p w:rsidR="00EA57C8" w:rsidRDefault="009350C5" w:rsidP="00EA57C8">
      <w:pPr>
        <w:spacing w:beforeLines="50" w:before="156" w:afterLines="50" w:after="156"/>
        <w:jc w:val="center"/>
        <w:rPr>
          <w:rFonts w:hAnsi="宋体"/>
          <w:b/>
          <w:bCs/>
        </w:rPr>
      </w:pPr>
      <w:r>
        <w:object w:dxaOrig="8769" w:dyaOrig="12216">
          <v:shape id="_x0000_i1046" type="#_x0000_t75" style="width:438.45pt;height:610.4pt" o:ole="">
            <v:imagedata r:id="rId57" o:title=""/>
          </v:shape>
          <o:OLEObject Type="Embed" ProgID="Visio.Drawing.11" ShapeID="_x0000_i1046" DrawAspect="Content" ObjectID="_1433346499" r:id="rId58"/>
        </w:object>
      </w:r>
    </w:p>
    <w:p w:rsidR="00EA57C8" w:rsidRDefault="00EA57C8" w:rsidP="00EA57C8">
      <w:pPr>
        <w:spacing w:beforeLines="50" w:before="156" w:afterLines="50" w:after="156"/>
        <w:rPr>
          <w:b/>
          <w:bCs/>
        </w:rPr>
      </w:pPr>
      <w:r>
        <w:rPr>
          <w:rFonts w:hint="eastAsia"/>
          <w:b/>
          <w:bCs/>
        </w:rPr>
        <w:t>输出</w:t>
      </w:r>
    </w:p>
    <w:p w:rsidR="00EA57C8" w:rsidRDefault="00A31334" w:rsidP="00EA57C8">
      <w:pPr>
        <w:spacing w:beforeLines="50" w:before="156" w:afterLines="50" w:after="156"/>
        <w:rPr>
          <w:b/>
          <w:bCs/>
        </w:rPr>
      </w:pPr>
      <w:r>
        <w:rPr>
          <w:rFonts w:hint="eastAsia"/>
        </w:rPr>
        <w:t>生成的用户上行授权结果</w:t>
      </w:r>
      <w:r>
        <w:rPr>
          <w:rFonts w:hint="eastAsia"/>
        </w:rPr>
        <w:t>DCI 0 :</w:t>
      </w:r>
      <w:proofErr w:type="spellStart"/>
      <w:r w:rsidR="009350C5">
        <w:t>ul_sched_dci_result_p</w:t>
      </w:r>
      <w:proofErr w:type="spellEnd"/>
    </w:p>
    <w:p w:rsidR="00EA57C8" w:rsidRDefault="00EA57C8" w:rsidP="00EA57C8">
      <w:pPr>
        <w:spacing w:beforeLines="50" w:before="156" w:afterLines="50" w:after="156"/>
        <w:rPr>
          <w:b/>
          <w:bCs/>
        </w:rPr>
      </w:pPr>
      <w:r>
        <w:rPr>
          <w:rFonts w:hint="eastAsia"/>
          <w:b/>
          <w:bCs/>
        </w:rPr>
        <w:t>返回</w:t>
      </w:r>
    </w:p>
    <w:p w:rsidR="00EA57C8" w:rsidRDefault="00EA57C8" w:rsidP="00EA57C8">
      <w:pPr>
        <w:ind w:firstLineChars="200" w:firstLine="420"/>
      </w:pPr>
      <w:r>
        <w:rPr>
          <w:rFonts w:hint="eastAsia"/>
        </w:rPr>
        <w:lastRenderedPageBreak/>
        <w:t>0</w:t>
      </w:r>
      <w:r>
        <w:rPr>
          <w:rFonts w:hint="eastAsia"/>
        </w:rPr>
        <w:t>，操作成功；</w:t>
      </w:r>
    </w:p>
    <w:p w:rsidR="00EA57C8" w:rsidRDefault="00EA57C8" w:rsidP="00EA57C8">
      <w:pPr>
        <w:ind w:firstLineChars="200" w:firstLine="420"/>
      </w:pPr>
      <w:r>
        <w:rPr>
          <w:rFonts w:hint="eastAsia"/>
        </w:rPr>
        <w:t xml:space="preserve">-1, </w:t>
      </w:r>
      <w:r>
        <w:rPr>
          <w:rFonts w:hint="eastAsia"/>
        </w:rPr>
        <w:t>系统错误</w:t>
      </w:r>
    </w:p>
    <w:p w:rsidR="008E1E4C" w:rsidRPr="0042605F" w:rsidRDefault="008E1E4C" w:rsidP="008E1E4C">
      <w:pPr>
        <w:pStyle w:val="1"/>
        <w:rPr>
          <w:lang w:val="nb-NO"/>
        </w:rPr>
      </w:pPr>
      <w:bookmarkStart w:id="219" w:name="_Toc485738697"/>
      <w:bookmarkStart w:id="220" w:name="_Toc55285820"/>
      <w:bookmarkStart w:id="221" w:name="_Toc226453564"/>
      <w:bookmarkStart w:id="222" w:name="_Toc21664"/>
      <w:bookmarkStart w:id="223" w:name="_Toc17670"/>
      <w:bookmarkStart w:id="224" w:name="_Toc22443"/>
      <w:bookmarkStart w:id="225" w:name="_Toc4131"/>
      <w:bookmarkStart w:id="226" w:name="_Toc3766"/>
      <w:bookmarkStart w:id="227" w:name="_Toc19004"/>
      <w:bookmarkStart w:id="228" w:name="_Toc14824"/>
      <w:bookmarkStart w:id="229" w:name="_Toc9857"/>
      <w:bookmarkStart w:id="230" w:name="_Toc359599746"/>
      <w:r w:rsidRPr="0042605F">
        <w:rPr>
          <w:rFonts w:hint="eastAsia"/>
          <w:lang w:val="nb-NO"/>
        </w:rPr>
        <w:t>6</w:t>
      </w:r>
      <w:r w:rsidRPr="0042605F">
        <w:rPr>
          <w:lang w:val="nb-NO"/>
        </w:rPr>
        <w:t xml:space="preserve"> </w:t>
      </w:r>
      <w:r>
        <w:t>接口设计</w:t>
      </w:r>
      <w:bookmarkEnd w:id="219"/>
      <w:bookmarkEnd w:id="220"/>
      <w:bookmarkEnd w:id="221"/>
      <w:bookmarkEnd w:id="222"/>
      <w:bookmarkEnd w:id="223"/>
      <w:bookmarkEnd w:id="224"/>
      <w:bookmarkEnd w:id="225"/>
      <w:bookmarkEnd w:id="226"/>
      <w:bookmarkEnd w:id="227"/>
      <w:bookmarkEnd w:id="228"/>
      <w:bookmarkEnd w:id="229"/>
      <w:bookmarkEnd w:id="230"/>
    </w:p>
    <w:p w:rsidR="008E1E4C" w:rsidRDefault="008E1E4C" w:rsidP="008E1E4C">
      <w:pPr>
        <w:pStyle w:val="2"/>
        <w:tabs>
          <w:tab w:val="left" w:pos="360"/>
        </w:tabs>
        <w:spacing w:before="156" w:after="156" w:line="240" w:lineRule="auto"/>
        <w:rPr>
          <w:rFonts w:ascii="Times New Roman" w:eastAsia="宋体" w:hAnsi="宋体"/>
        </w:rPr>
      </w:pPr>
      <w:bookmarkStart w:id="231" w:name="_Toc485738698"/>
      <w:bookmarkStart w:id="232" w:name="_Toc55285821"/>
      <w:bookmarkStart w:id="233" w:name="_Toc226453565"/>
      <w:bookmarkStart w:id="234" w:name="_Toc390"/>
      <w:bookmarkStart w:id="235" w:name="_Toc13267"/>
      <w:bookmarkStart w:id="236" w:name="_Toc30579"/>
      <w:bookmarkStart w:id="237" w:name="_Toc4681"/>
      <w:bookmarkStart w:id="238" w:name="_Toc28817"/>
      <w:bookmarkStart w:id="239" w:name="_Toc31567"/>
      <w:bookmarkStart w:id="240" w:name="_Toc5042"/>
      <w:bookmarkStart w:id="241" w:name="_Toc15192"/>
      <w:bookmarkStart w:id="242" w:name="_Toc359599747"/>
      <w:r>
        <w:rPr>
          <w:rFonts w:ascii="Times New Roman" w:eastAsia="宋体" w:hAnsi="Times New Roman" w:hint="eastAsia"/>
        </w:rPr>
        <w:t>6</w:t>
      </w:r>
      <w:r>
        <w:rPr>
          <w:rFonts w:ascii="Times New Roman" w:eastAsia="宋体" w:hAnsi="Times New Roman"/>
        </w:rPr>
        <w:t>.1</w:t>
      </w:r>
      <w:r>
        <w:rPr>
          <w:rFonts w:ascii="Times New Roman" w:eastAsia="宋体" w:hAnsi="宋体"/>
        </w:rPr>
        <w:t>用户接口</w:t>
      </w:r>
      <w:bookmarkEnd w:id="231"/>
      <w:bookmarkEnd w:id="232"/>
      <w:bookmarkEnd w:id="233"/>
      <w:bookmarkEnd w:id="234"/>
      <w:bookmarkEnd w:id="235"/>
      <w:bookmarkEnd w:id="236"/>
      <w:bookmarkEnd w:id="237"/>
      <w:bookmarkEnd w:id="238"/>
      <w:bookmarkEnd w:id="239"/>
      <w:bookmarkEnd w:id="240"/>
      <w:bookmarkEnd w:id="241"/>
      <w:bookmarkEnd w:id="242"/>
    </w:p>
    <w:p w:rsidR="008E1E4C" w:rsidRDefault="008E1E4C" w:rsidP="008E1E4C">
      <w:pPr>
        <w:ind w:firstLine="420"/>
      </w:pPr>
      <w:r>
        <w:rPr>
          <w:rFonts w:hAnsi="宋体" w:hint="eastAsia"/>
        </w:rPr>
        <w:t>无</w:t>
      </w:r>
    </w:p>
    <w:p w:rsidR="008E1E4C" w:rsidRDefault="008E1E4C" w:rsidP="008E1E4C">
      <w:pPr>
        <w:pStyle w:val="2"/>
        <w:tabs>
          <w:tab w:val="left" w:pos="360"/>
        </w:tabs>
        <w:spacing w:before="156" w:after="156" w:line="240" w:lineRule="auto"/>
        <w:rPr>
          <w:rFonts w:ascii="Times New Roman" w:eastAsia="宋体" w:hAnsi="Times New Roman"/>
        </w:rPr>
      </w:pPr>
      <w:bookmarkStart w:id="243" w:name="_Toc485738699"/>
      <w:bookmarkStart w:id="244" w:name="_Toc55285822"/>
      <w:bookmarkStart w:id="245" w:name="_Toc226453566"/>
      <w:bookmarkStart w:id="246" w:name="_Toc592"/>
      <w:bookmarkStart w:id="247" w:name="_Toc32155"/>
      <w:bookmarkStart w:id="248" w:name="_Toc1285"/>
      <w:bookmarkStart w:id="249" w:name="_Toc32566"/>
      <w:bookmarkStart w:id="250" w:name="_Toc4746"/>
      <w:bookmarkStart w:id="251" w:name="_Toc21297"/>
      <w:bookmarkStart w:id="252" w:name="_Toc16928"/>
      <w:bookmarkStart w:id="253" w:name="_Toc25849"/>
      <w:bookmarkStart w:id="254" w:name="_Toc359599748"/>
      <w:r>
        <w:rPr>
          <w:rFonts w:ascii="Times New Roman" w:eastAsia="宋体" w:hAnsi="Times New Roman" w:hint="eastAsia"/>
        </w:rPr>
        <w:t>6</w:t>
      </w:r>
      <w:r>
        <w:rPr>
          <w:rFonts w:ascii="Times New Roman" w:eastAsia="宋体" w:hAnsi="Times New Roman"/>
        </w:rPr>
        <w:t>.2</w:t>
      </w:r>
      <w:r>
        <w:rPr>
          <w:rFonts w:ascii="Times New Roman" w:eastAsia="宋体" w:hAnsi="宋体"/>
        </w:rPr>
        <w:t>硬件接口</w:t>
      </w:r>
      <w:bookmarkEnd w:id="243"/>
      <w:bookmarkEnd w:id="244"/>
      <w:bookmarkEnd w:id="245"/>
      <w:bookmarkEnd w:id="246"/>
      <w:bookmarkEnd w:id="247"/>
      <w:bookmarkEnd w:id="248"/>
      <w:bookmarkEnd w:id="249"/>
      <w:bookmarkEnd w:id="250"/>
      <w:bookmarkEnd w:id="251"/>
      <w:bookmarkEnd w:id="252"/>
      <w:bookmarkEnd w:id="253"/>
      <w:bookmarkEnd w:id="254"/>
    </w:p>
    <w:p w:rsidR="008E1E4C" w:rsidRDefault="008E1E4C" w:rsidP="008E1E4C">
      <w:pPr>
        <w:pStyle w:val="a0"/>
        <w:spacing w:line="240" w:lineRule="auto"/>
        <w:ind w:firstLineChars="200"/>
      </w:pPr>
      <w:r>
        <w:rPr>
          <w:rFonts w:hAnsi="宋体" w:hint="eastAsia"/>
        </w:rPr>
        <w:t>无</w:t>
      </w:r>
    </w:p>
    <w:p w:rsidR="008E1E4C" w:rsidRDefault="008E1E4C" w:rsidP="008E1E4C">
      <w:pPr>
        <w:pStyle w:val="2"/>
        <w:tabs>
          <w:tab w:val="left" w:pos="360"/>
        </w:tabs>
        <w:spacing w:before="156" w:after="156" w:line="240" w:lineRule="auto"/>
        <w:rPr>
          <w:rFonts w:ascii="Times New Roman" w:eastAsia="宋体" w:hAnsi="宋体"/>
        </w:rPr>
      </w:pPr>
      <w:bookmarkStart w:id="255" w:name="_Toc485738700"/>
      <w:bookmarkStart w:id="256" w:name="_Toc55285823"/>
      <w:bookmarkStart w:id="257" w:name="_Toc226453567"/>
      <w:bookmarkStart w:id="258" w:name="_Toc31598"/>
      <w:bookmarkStart w:id="259" w:name="_Toc15593"/>
      <w:bookmarkStart w:id="260" w:name="_Toc8443"/>
      <w:bookmarkStart w:id="261" w:name="_Toc19455"/>
      <w:bookmarkStart w:id="262" w:name="_Toc4847"/>
      <w:bookmarkStart w:id="263" w:name="_Toc9194"/>
      <w:bookmarkStart w:id="264" w:name="_Toc9183"/>
      <w:bookmarkStart w:id="265" w:name="_Toc18328"/>
      <w:bookmarkStart w:id="266" w:name="_Toc359599749"/>
      <w:r>
        <w:rPr>
          <w:rFonts w:ascii="Times New Roman" w:eastAsia="宋体" w:hAnsi="Times New Roman" w:hint="eastAsia"/>
        </w:rPr>
        <w:t>6</w:t>
      </w:r>
      <w:r>
        <w:rPr>
          <w:rFonts w:ascii="Times New Roman" w:eastAsia="宋体" w:hAnsi="Times New Roman"/>
        </w:rPr>
        <w:t>.3</w:t>
      </w:r>
      <w:r>
        <w:rPr>
          <w:rFonts w:ascii="Times New Roman" w:eastAsia="宋体" w:hAnsi="宋体"/>
        </w:rPr>
        <w:t>软件接口</w:t>
      </w:r>
      <w:bookmarkEnd w:id="255"/>
      <w:bookmarkEnd w:id="256"/>
      <w:bookmarkEnd w:id="257"/>
      <w:bookmarkEnd w:id="258"/>
      <w:bookmarkEnd w:id="259"/>
      <w:bookmarkEnd w:id="260"/>
      <w:bookmarkEnd w:id="261"/>
      <w:bookmarkEnd w:id="262"/>
      <w:bookmarkEnd w:id="263"/>
      <w:bookmarkEnd w:id="264"/>
      <w:bookmarkEnd w:id="265"/>
      <w:bookmarkEnd w:id="266"/>
    </w:p>
    <w:p w:rsidR="00EA57C8" w:rsidRDefault="00EA57C8" w:rsidP="00EA57C8">
      <w:pPr>
        <w:pStyle w:val="3"/>
      </w:pPr>
      <w:bookmarkStart w:id="267" w:name="_Toc359599750"/>
      <w:r w:rsidRPr="00EA57C8">
        <w:t xml:space="preserve">INT32  </w:t>
      </w:r>
      <w:proofErr w:type="spellStart"/>
      <w:r w:rsidRPr="00EA57C8">
        <w:t>ul_schedule_process</w:t>
      </w:r>
      <w:proofErr w:type="spellEnd"/>
      <w:r w:rsidRPr="00EA57C8">
        <w:t>(</w:t>
      </w:r>
      <w:proofErr w:type="spellStart"/>
      <w:r w:rsidRPr="00EA57C8">
        <w:t>UL_schedule_input_param</w:t>
      </w:r>
      <w:proofErr w:type="spellEnd"/>
      <w:r w:rsidRPr="00EA57C8">
        <w:t xml:space="preserve"> *</w:t>
      </w:r>
      <w:proofErr w:type="spellStart"/>
      <w:r w:rsidRPr="00EA57C8">
        <w:t>ul_input</w:t>
      </w:r>
      <w:proofErr w:type="spellEnd"/>
      <w:r w:rsidRPr="00EA57C8">
        <w:t xml:space="preserve">, </w:t>
      </w:r>
      <w:proofErr w:type="spellStart"/>
      <w:r w:rsidRPr="00EA57C8">
        <w:t>ListType</w:t>
      </w:r>
      <w:proofErr w:type="spellEnd"/>
      <w:r w:rsidRPr="00EA57C8">
        <w:t xml:space="preserve"> *</w:t>
      </w:r>
      <w:proofErr w:type="spellStart"/>
      <w:r w:rsidRPr="00EA57C8">
        <w:t>ul_sched_dci_result_p</w:t>
      </w:r>
      <w:proofErr w:type="spellEnd"/>
      <w:r w:rsidRPr="00EA57C8">
        <w:t>)</w:t>
      </w:r>
      <w:bookmarkEnd w:id="267"/>
    </w:p>
    <w:p w:rsidR="008E1E4C" w:rsidRDefault="008E1E4C" w:rsidP="008E1E4C">
      <w:pPr>
        <w:widowControl/>
        <w:jc w:val="left"/>
        <w:rPr>
          <w:b/>
          <w:lang w:val="nb-NO"/>
        </w:rPr>
      </w:pPr>
      <w:r>
        <w:rPr>
          <w:rFonts w:hint="eastAsia"/>
          <w:b/>
          <w:lang w:val="nb-NO"/>
        </w:rPr>
        <w:t>功能描述：</w:t>
      </w:r>
    </w:p>
    <w:p w:rsidR="008E1E4C" w:rsidRDefault="008E1E4C" w:rsidP="008E1E4C">
      <w:pPr>
        <w:widowControl/>
        <w:jc w:val="left"/>
        <w:rPr>
          <w:lang w:val="nb-NO"/>
        </w:rPr>
      </w:pPr>
      <w:r>
        <w:rPr>
          <w:rFonts w:hint="eastAsia"/>
          <w:b/>
          <w:lang w:val="nb-NO"/>
        </w:rPr>
        <w:tab/>
      </w:r>
      <w:r w:rsidR="00EA57C8">
        <w:rPr>
          <w:rFonts w:hint="eastAsia"/>
          <w:szCs w:val="21"/>
        </w:rPr>
        <w:t>上行调度</w:t>
      </w:r>
      <w:proofErr w:type="gramStart"/>
      <w:r w:rsidR="00EA57C8">
        <w:rPr>
          <w:rFonts w:hint="eastAsia"/>
          <w:szCs w:val="21"/>
        </w:rPr>
        <w:t>主执行</w:t>
      </w:r>
      <w:proofErr w:type="gramEnd"/>
      <w:r w:rsidR="00EA57C8">
        <w:rPr>
          <w:rFonts w:hint="eastAsia"/>
          <w:szCs w:val="21"/>
        </w:rPr>
        <w:t>函数资源分配整个过程</w:t>
      </w:r>
    </w:p>
    <w:p w:rsidR="008E1E4C" w:rsidRDefault="008E1E4C" w:rsidP="008E1E4C">
      <w:pPr>
        <w:widowControl/>
        <w:jc w:val="left"/>
        <w:rPr>
          <w:lang w:val="nb-NO"/>
        </w:rPr>
      </w:pPr>
      <w:r>
        <w:rPr>
          <w:rFonts w:hint="eastAsia"/>
          <w:b/>
          <w:lang w:val="nb-NO"/>
        </w:rPr>
        <w:t>输入</w:t>
      </w:r>
      <w:r>
        <w:rPr>
          <w:rFonts w:hint="eastAsia"/>
          <w:lang w:val="nb-NO"/>
        </w:rPr>
        <w:t>：</w:t>
      </w:r>
    </w:p>
    <w:p w:rsidR="008E1E4C" w:rsidRDefault="008E1E4C" w:rsidP="008E1E4C">
      <w:pPr>
        <w:widowControl/>
        <w:jc w:val="left"/>
      </w:pPr>
      <w:r>
        <w:rPr>
          <w:rFonts w:hint="eastAsia"/>
          <w:lang w:val="nb-NO"/>
        </w:rPr>
        <w:tab/>
      </w:r>
      <w:r w:rsidR="00867D52">
        <w:rPr>
          <w:rFonts w:hint="eastAsia"/>
          <w:lang w:val="nb-NO"/>
        </w:rPr>
        <w:t>上行输</w:t>
      </w:r>
      <w:r w:rsidR="00867D52" w:rsidRPr="00867D52">
        <w:rPr>
          <w:rFonts w:hint="eastAsia"/>
          <w:lang w:val="nb-NO"/>
        </w:rPr>
        <w:t>入参数</w:t>
      </w:r>
      <w:proofErr w:type="spellStart"/>
      <w:r w:rsidR="00867D52" w:rsidRPr="00867D52">
        <w:t>ul_input</w:t>
      </w:r>
      <w:proofErr w:type="spellEnd"/>
    </w:p>
    <w:p w:rsidR="008E1E4C" w:rsidRDefault="008E1E4C" w:rsidP="008E1E4C">
      <w:pPr>
        <w:rPr>
          <w:rFonts w:hAnsi="宋体"/>
          <w:b/>
          <w:bCs/>
        </w:rPr>
      </w:pPr>
      <w:r>
        <w:rPr>
          <w:rFonts w:hAnsi="宋体"/>
          <w:b/>
          <w:bCs/>
        </w:rPr>
        <w:t>算法与处理流程</w:t>
      </w:r>
    </w:p>
    <w:p w:rsidR="008E1E4C" w:rsidRDefault="00EA57C8" w:rsidP="00EA57C8">
      <w:pPr>
        <w:widowControl/>
        <w:jc w:val="center"/>
        <w:rPr>
          <w:lang w:val="nb-NO"/>
        </w:rPr>
      </w:pPr>
      <w:r>
        <w:object w:dxaOrig="5962" w:dyaOrig="9956">
          <v:shape id="_x0000_i1047" type="#_x0000_t75" style="width:283.7pt;height:473.9pt" o:ole="">
            <v:imagedata r:id="rId59" o:title=""/>
          </v:shape>
          <o:OLEObject Type="Embed" ProgID="Visio.Drawing.11" ShapeID="_x0000_i1047" DrawAspect="Content" ObjectID="_1433346500" r:id="rId60"/>
        </w:object>
      </w:r>
    </w:p>
    <w:p w:rsidR="008E1E4C" w:rsidRDefault="008E1E4C" w:rsidP="008E1E4C">
      <w:pPr>
        <w:widowControl/>
        <w:jc w:val="left"/>
        <w:rPr>
          <w:lang w:val="nb-NO"/>
        </w:rPr>
      </w:pPr>
      <w:r>
        <w:rPr>
          <w:rFonts w:hint="eastAsia"/>
          <w:b/>
          <w:lang w:val="nb-NO"/>
        </w:rPr>
        <w:t>输出</w:t>
      </w:r>
      <w:r>
        <w:rPr>
          <w:rFonts w:hint="eastAsia"/>
          <w:lang w:val="nb-NO"/>
        </w:rPr>
        <w:t>：</w:t>
      </w:r>
    </w:p>
    <w:p w:rsidR="00BB5F61" w:rsidRPr="00570445" w:rsidRDefault="008E1E4C" w:rsidP="00BB5F61">
      <w:pPr>
        <w:spacing w:beforeLines="50" w:before="156" w:afterLines="50" w:after="156"/>
        <w:rPr>
          <w:lang w:val="nb-NO"/>
        </w:rPr>
      </w:pPr>
      <w:r>
        <w:rPr>
          <w:rFonts w:hint="eastAsia"/>
          <w:lang w:val="nb-NO"/>
        </w:rPr>
        <w:tab/>
      </w:r>
      <w:r w:rsidR="00867D52">
        <w:rPr>
          <w:rFonts w:hint="eastAsia"/>
        </w:rPr>
        <w:t>生成的用户上行授权结果</w:t>
      </w:r>
      <w:r w:rsidR="00867D52" w:rsidRPr="00570445">
        <w:rPr>
          <w:rFonts w:hint="eastAsia"/>
          <w:lang w:val="nb-NO"/>
        </w:rPr>
        <w:t>DCI 0 :</w:t>
      </w:r>
      <w:r w:rsidR="00867D52" w:rsidRPr="00570445">
        <w:rPr>
          <w:lang w:val="nb-NO"/>
        </w:rPr>
        <w:t>ul_sched_dci_result_p</w:t>
      </w:r>
    </w:p>
    <w:p w:rsidR="008E1E4C" w:rsidRPr="00570445" w:rsidRDefault="008E1E4C" w:rsidP="00BB5F61">
      <w:pPr>
        <w:spacing w:beforeLines="50" w:before="156" w:afterLines="50" w:after="156"/>
        <w:rPr>
          <w:lang w:val="nb-NO"/>
        </w:rPr>
      </w:pPr>
      <w:r>
        <w:rPr>
          <w:rFonts w:hint="eastAsia"/>
          <w:b/>
          <w:lang w:val="nb-NO"/>
        </w:rPr>
        <w:t>返回</w:t>
      </w:r>
      <w:r>
        <w:rPr>
          <w:rFonts w:hint="eastAsia"/>
          <w:lang w:val="nb-NO"/>
        </w:rPr>
        <w:t>：</w:t>
      </w:r>
      <w:r w:rsidRPr="00570445">
        <w:rPr>
          <w:rFonts w:hint="eastAsia"/>
          <w:lang w:val="nb-NO"/>
        </w:rPr>
        <w:t>0/-1</w:t>
      </w:r>
      <w:r w:rsidRPr="00570445">
        <w:rPr>
          <w:rFonts w:hint="eastAsia"/>
          <w:lang w:val="nb-NO"/>
        </w:rPr>
        <w:t>，</w:t>
      </w:r>
      <w:r>
        <w:rPr>
          <w:rFonts w:hint="eastAsia"/>
        </w:rPr>
        <w:t>操作是否成功。</w:t>
      </w:r>
    </w:p>
    <w:p w:rsidR="008E1E4C" w:rsidRDefault="008E1E4C" w:rsidP="008E1E4C">
      <w:pPr>
        <w:pStyle w:val="1"/>
        <w:tabs>
          <w:tab w:val="left" w:pos="360"/>
        </w:tabs>
        <w:spacing w:after="120" w:line="240" w:lineRule="auto"/>
      </w:pPr>
      <w:bookmarkStart w:id="268" w:name="_Toc226453569"/>
      <w:bookmarkStart w:id="269" w:name="_Toc19051"/>
      <w:bookmarkStart w:id="270" w:name="_Toc6362"/>
      <w:bookmarkStart w:id="271" w:name="_Toc14129"/>
      <w:bookmarkStart w:id="272" w:name="_Toc4930"/>
      <w:bookmarkStart w:id="273" w:name="_Toc4239"/>
      <w:bookmarkStart w:id="274" w:name="_Toc8985"/>
      <w:bookmarkStart w:id="275" w:name="_Toc7243"/>
      <w:bookmarkStart w:id="276" w:name="_Toc14891"/>
      <w:bookmarkStart w:id="277" w:name="_Toc359599751"/>
      <w:r>
        <w:rPr>
          <w:rFonts w:hint="eastAsia"/>
        </w:rPr>
        <w:t>7</w:t>
      </w:r>
      <w:r>
        <w:t xml:space="preserve"> </w:t>
      </w:r>
      <w:r>
        <w:rPr>
          <w:rFonts w:hAnsi="宋体"/>
        </w:rPr>
        <w:t>功能测试设计</w:t>
      </w:r>
      <w:bookmarkEnd w:id="268"/>
      <w:bookmarkEnd w:id="269"/>
      <w:bookmarkEnd w:id="270"/>
      <w:bookmarkEnd w:id="271"/>
      <w:bookmarkEnd w:id="272"/>
      <w:bookmarkEnd w:id="273"/>
      <w:bookmarkEnd w:id="274"/>
      <w:bookmarkEnd w:id="275"/>
      <w:bookmarkEnd w:id="276"/>
      <w:bookmarkEnd w:id="277"/>
    </w:p>
    <w:p w:rsidR="008E1E4C" w:rsidRDefault="008E1E4C" w:rsidP="008E1E4C">
      <w:pPr>
        <w:pStyle w:val="1"/>
        <w:tabs>
          <w:tab w:val="left" w:pos="360"/>
        </w:tabs>
        <w:spacing w:after="120" w:line="240" w:lineRule="auto"/>
        <w:rPr>
          <w:rFonts w:hAnsi="宋体"/>
        </w:rPr>
      </w:pPr>
      <w:bookmarkStart w:id="278" w:name="_Toc226453573"/>
      <w:bookmarkStart w:id="279" w:name="_Toc24814"/>
      <w:bookmarkStart w:id="280" w:name="_Toc23133"/>
      <w:bookmarkStart w:id="281" w:name="_Toc12970"/>
      <w:bookmarkStart w:id="282" w:name="_Toc12598"/>
      <w:bookmarkStart w:id="283" w:name="_Toc32163"/>
      <w:bookmarkStart w:id="284" w:name="_Toc19985"/>
      <w:bookmarkStart w:id="285" w:name="_Toc18138"/>
      <w:bookmarkStart w:id="286" w:name="_Toc18204"/>
      <w:bookmarkStart w:id="287" w:name="_Toc359599752"/>
      <w:r>
        <w:rPr>
          <w:rFonts w:hint="eastAsia"/>
        </w:rPr>
        <w:t>8</w:t>
      </w:r>
      <w:r>
        <w:t xml:space="preserve"> </w:t>
      </w:r>
      <w:r>
        <w:rPr>
          <w:rFonts w:hAnsi="宋体"/>
        </w:rPr>
        <w:t>其他</w:t>
      </w:r>
      <w:bookmarkEnd w:id="278"/>
      <w:bookmarkEnd w:id="279"/>
      <w:bookmarkEnd w:id="280"/>
      <w:bookmarkEnd w:id="281"/>
      <w:bookmarkEnd w:id="282"/>
      <w:bookmarkEnd w:id="283"/>
      <w:bookmarkEnd w:id="284"/>
      <w:bookmarkEnd w:id="285"/>
      <w:bookmarkEnd w:id="286"/>
      <w:bookmarkEnd w:id="287"/>
    </w:p>
    <w:p w:rsidR="00BB5F61" w:rsidRDefault="008E1E4C" w:rsidP="00BB5F61">
      <w:r>
        <w:rPr>
          <w:rFonts w:hint="eastAsia"/>
        </w:rPr>
        <w:t>说明：</w:t>
      </w:r>
    </w:p>
    <w:p w:rsidR="0032476B" w:rsidRPr="008E1E4C" w:rsidRDefault="00B40DBA" w:rsidP="00BB5F61">
      <w:r>
        <w:rPr>
          <w:rFonts w:hint="eastAsia"/>
        </w:rPr>
        <w:t>目前只考虑了上行调度资源动态分配的过程，从资源分配的算法进行详细设计，没有考虑与其它模块间的交互关系。下一步工作应是与其它模块进行整合。</w:t>
      </w:r>
    </w:p>
    <w:sectPr w:rsidR="0032476B" w:rsidRPr="008E1E4C">
      <w:pgSz w:w="11906" w:h="16838"/>
      <w:pgMar w:top="1134" w:right="1418" w:bottom="1134" w:left="1418" w:header="851" w:footer="992" w:gutter="0"/>
      <w:cols w:space="720"/>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6F3A" w:rsidRDefault="004E6F3A" w:rsidP="008E1E4C">
      <w:r>
        <w:separator/>
      </w:r>
    </w:p>
  </w:endnote>
  <w:endnote w:type="continuationSeparator" w:id="0">
    <w:p w:rsidR="004E6F3A" w:rsidRDefault="004E6F3A" w:rsidP="008E1E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t">
    <w:altName w:val="Times New Roman"/>
    <w:charset w:val="00"/>
    <w:family w:val="roman"/>
    <w:pitch w:val="default"/>
    <w:sig w:usb0="00000000" w:usb1="00000000" w:usb2="00000000" w:usb3="00000000" w:csb0="00040001" w:csb1="00000000"/>
  </w:font>
  <w:font w:name="楷体_GB2312">
    <w:altName w:val="楷体"/>
    <w:charset w:val="86"/>
    <w:family w:val="auto"/>
    <w:pitch w:val="default"/>
    <w:sig w:usb0="00000001" w:usb1="080E0000" w:usb2="00000000" w:usb3="00000000" w:csb0="00040000" w:csb1="00000000"/>
  </w:font>
  <w:font w:name="仿宋_GB2312">
    <w:altName w:val="仿宋"/>
    <w:charset w:val="86"/>
    <w:family w:val="auto"/>
    <w:pitch w:val="default"/>
    <w:sig w:usb0="00000001" w:usb1="080E0000" w:usb2="0000000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0527" w:rsidRDefault="00780527">
    <w:pPr>
      <w:pStyle w:val="a5"/>
      <w:framePr w:h="0" w:wrap="around" w:vAnchor="text" w:hAnchor="margin" w:xAlign="right" w:y="1"/>
      <w:rPr>
        <w:rStyle w:val="a7"/>
      </w:rPr>
    </w:pPr>
  </w:p>
  <w:p w:rsidR="00780527" w:rsidRDefault="00780527">
    <w:pPr>
      <w:pStyle w:val="a5"/>
      <w:ind w:right="360"/>
      <w:jc w:val="center"/>
    </w:pPr>
    <w:r>
      <w:rPr>
        <w:rFonts w:eastAsia="仿宋_GB2312" w:hint="eastAsia"/>
        <w:b/>
        <w:bCs/>
        <w:sz w:val="24"/>
        <w:szCs w:val="24"/>
      </w:rPr>
      <w:t xml:space="preserve">ICT </w:t>
    </w:r>
    <w:r>
      <w:rPr>
        <w:rFonts w:eastAsia="仿宋_GB2312"/>
        <w:b/>
        <w:bCs/>
        <w:sz w:val="24"/>
        <w:szCs w:val="24"/>
      </w:rPr>
      <w:t>confidential</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0527" w:rsidRDefault="00780527">
    <w:pPr>
      <w:pStyle w:val="a5"/>
      <w:framePr w:h="0" w:wrap="around" w:vAnchor="text" w:hAnchor="margin" w:xAlign="right" w:y="1"/>
      <w:rPr>
        <w:rStyle w:val="a7"/>
      </w:rPr>
    </w:pPr>
    <w:r>
      <w:fldChar w:fldCharType="begin"/>
    </w:r>
    <w:r>
      <w:rPr>
        <w:rStyle w:val="a7"/>
      </w:rPr>
      <w:instrText xml:space="preserve">PAGE  </w:instrText>
    </w:r>
    <w:r>
      <w:fldChar w:fldCharType="separate"/>
    </w:r>
    <w:r w:rsidR="004B13A7">
      <w:rPr>
        <w:rStyle w:val="a7"/>
        <w:noProof/>
      </w:rPr>
      <w:t>7</w:t>
    </w:r>
    <w:r>
      <w:fldChar w:fldCharType="end"/>
    </w:r>
  </w:p>
  <w:p w:rsidR="00780527" w:rsidRDefault="00780527">
    <w:pPr>
      <w:pStyle w:val="a5"/>
      <w:ind w:right="360"/>
      <w:jc w:val="center"/>
    </w:pPr>
    <w:r>
      <w:rPr>
        <w:rFonts w:eastAsia="仿宋_GB2312" w:hint="eastAsia"/>
        <w:b/>
        <w:bCs/>
        <w:sz w:val="24"/>
        <w:szCs w:val="24"/>
      </w:rPr>
      <w:t xml:space="preserve">ICT </w:t>
    </w:r>
    <w:r>
      <w:rPr>
        <w:rFonts w:eastAsia="仿宋_GB2312"/>
        <w:b/>
        <w:bCs/>
        <w:sz w:val="24"/>
        <w:szCs w:val="24"/>
      </w:rPr>
      <w:t>confidential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6F3A" w:rsidRDefault="004E6F3A" w:rsidP="008E1E4C">
      <w:r>
        <w:separator/>
      </w:r>
    </w:p>
  </w:footnote>
  <w:footnote w:type="continuationSeparator" w:id="0">
    <w:p w:rsidR="004E6F3A" w:rsidRDefault="004E6F3A" w:rsidP="008E1E4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0527" w:rsidRDefault="00780527">
    <w:pPr>
      <w:pStyle w:val="a4"/>
    </w:pPr>
    <w:r>
      <w:rPr>
        <w:rFonts w:hint="eastAsia"/>
        <w:noProof/>
      </w:rPr>
      <w:drawing>
        <wp:inline distT="0" distB="0" distL="0" distR="0">
          <wp:extent cx="400050" cy="3048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0050" cy="304800"/>
                  </a:xfrm>
                  <a:prstGeom prst="rect">
                    <a:avLst/>
                  </a:prstGeom>
                  <a:noFill/>
                  <a:ln>
                    <a:noFill/>
                  </a:ln>
                </pic:spPr>
              </pic:pic>
            </a:graphicData>
          </a:graphic>
        </wp:inline>
      </w:drawing>
    </w:r>
    <w:r>
      <w:rPr>
        <w:rFonts w:ascii="楷体_GB2312" w:eastAsia="楷体_GB2312" w:hint="eastAsia"/>
        <w:noProof/>
      </w:rPr>
      <w:drawing>
        <wp:inline distT="0" distB="0" distL="0" distR="0">
          <wp:extent cx="1752600" cy="2762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52600" cy="276225"/>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0527" w:rsidRDefault="00780527">
    <w:pPr>
      <w:pStyle w:val="a4"/>
    </w:pPr>
    <w:r>
      <w:rPr>
        <w:rFonts w:hint="eastAsia"/>
        <w:noProof/>
      </w:rPr>
      <w:drawing>
        <wp:inline distT="0" distB="0" distL="0" distR="0" wp14:anchorId="547F2114" wp14:editId="2C24F0DB">
          <wp:extent cx="400050" cy="304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0050" cy="304800"/>
                  </a:xfrm>
                  <a:prstGeom prst="rect">
                    <a:avLst/>
                  </a:prstGeom>
                  <a:noFill/>
                  <a:ln>
                    <a:noFill/>
                  </a:ln>
                </pic:spPr>
              </pic:pic>
            </a:graphicData>
          </a:graphic>
        </wp:inline>
      </w:drawing>
    </w:r>
    <w:r>
      <w:rPr>
        <w:rFonts w:ascii="楷体_GB2312" w:eastAsia="楷体_GB2312" w:hint="eastAsia"/>
        <w:noProof/>
      </w:rPr>
      <w:drawing>
        <wp:inline distT="0" distB="0" distL="0" distR="0" wp14:anchorId="2038CD50" wp14:editId="3E29420A">
          <wp:extent cx="1752600" cy="2762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52600" cy="27622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1">
    <w:nsid w:val="00000002"/>
    <w:multiLevelType w:val="singleLevel"/>
    <w:tmpl w:val="00000002"/>
    <w:lvl w:ilvl="0">
      <w:start w:val="1"/>
      <w:numFmt w:val="bullet"/>
      <w:lvlText w:val=""/>
      <w:lvlJc w:val="left"/>
      <w:pPr>
        <w:tabs>
          <w:tab w:val="num" w:pos="420"/>
        </w:tabs>
        <w:ind w:left="420" w:hanging="420"/>
      </w:pPr>
      <w:rPr>
        <w:rFonts w:ascii="Wingdings" w:hAnsi="Wingdings" w:hint="default"/>
      </w:rPr>
    </w:lvl>
  </w:abstractNum>
  <w:abstractNum w:abstractNumId="2">
    <w:nsid w:val="00000003"/>
    <w:multiLevelType w:val="singleLevel"/>
    <w:tmpl w:val="00000003"/>
    <w:lvl w:ilvl="0">
      <w:start w:val="1"/>
      <w:numFmt w:val="decimal"/>
      <w:suff w:val="space"/>
      <w:lvlText w:val="%1."/>
      <w:lvlJc w:val="left"/>
    </w:lvl>
  </w:abstractNum>
  <w:abstractNum w:abstractNumId="3">
    <w:nsid w:val="00000004"/>
    <w:multiLevelType w:val="singleLevel"/>
    <w:tmpl w:val="00000004"/>
    <w:lvl w:ilvl="0">
      <w:start w:val="1"/>
      <w:numFmt w:val="bullet"/>
      <w:lvlText w:val=""/>
      <w:lvlJc w:val="left"/>
      <w:pPr>
        <w:tabs>
          <w:tab w:val="num" w:pos="420"/>
        </w:tabs>
        <w:ind w:left="420" w:hanging="420"/>
      </w:pPr>
      <w:rPr>
        <w:rFonts w:ascii="Wingdings" w:hAnsi="Wingdings" w:hint="default"/>
      </w:rPr>
    </w:lvl>
  </w:abstractNum>
  <w:abstractNum w:abstractNumId="4">
    <w:nsid w:val="00000005"/>
    <w:multiLevelType w:val="singleLevel"/>
    <w:tmpl w:val="00000005"/>
    <w:lvl w:ilvl="0">
      <w:start w:val="1"/>
      <w:numFmt w:val="bullet"/>
      <w:lvlText w:val=""/>
      <w:lvlJc w:val="left"/>
      <w:pPr>
        <w:tabs>
          <w:tab w:val="num" w:pos="420"/>
        </w:tabs>
        <w:ind w:left="420" w:hanging="420"/>
      </w:pPr>
      <w:rPr>
        <w:rFonts w:ascii="Wingdings" w:hAnsi="Wingdings" w:hint="default"/>
      </w:rPr>
    </w:lvl>
  </w:abstractNum>
  <w:abstractNum w:abstractNumId="5">
    <w:nsid w:val="00000006"/>
    <w:multiLevelType w:val="singleLevel"/>
    <w:tmpl w:val="00000006"/>
    <w:lvl w:ilvl="0">
      <w:start w:val="1"/>
      <w:numFmt w:val="bullet"/>
      <w:lvlText w:val=""/>
      <w:lvlJc w:val="left"/>
      <w:pPr>
        <w:tabs>
          <w:tab w:val="num" w:pos="420"/>
        </w:tabs>
        <w:ind w:left="420" w:hanging="420"/>
      </w:pPr>
      <w:rPr>
        <w:rFonts w:ascii="Wingdings" w:hAnsi="Wingdings" w:hint="default"/>
      </w:rPr>
    </w:lvl>
  </w:abstractNum>
  <w:abstractNum w:abstractNumId="6">
    <w:nsid w:val="00000007"/>
    <w:multiLevelType w:val="singleLevel"/>
    <w:tmpl w:val="00000007"/>
    <w:lvl w:ilvl="0">
      <w:start w:val="1"/>
      <w:numFmt w:val="bullet"/>
      <w:lvlText w:val=""/>
      <w:lvlJc w:val="left"/>
      <w:pPr>
        <w:tabs>
          <w:tab w:val="num" w:pos="420"/>
        </w:tabs>
        <w:ind w:left="420" w:hanging="420"/>
      </w:pPr>
      <w:rPr>
        <w:rFonts w:ascii="Wingdings" w:hAnsi="Wingdings" w:hint="default"/>
      </w:rPr>
    </w:lvl>
  </w:abstractNum>
  <w:abstractNum w:abstractNumId="7">
    <w:nsid w:val="087B772B"/>
    <w:multiLevelType w:val="multilevel"/>
    <w:tmpl w:val="00000000"/>
    <w:lvl w:ilvl="0">
      <w:start w:val="1"/>
      <w:numFmt w:val="lowerLetter"/>
      <w:lvlText w:val="%1."/>
      <w:lvlJc w:val="left"/>
      <w:pPr>
        <w:tabs>
          <w:tab w:val="num" w:pos="786"/>
        </w:tabs>
        <w:ind w:left="786" w:hanging="360"/>
      </w:pPr>
      <w:rPr>
        <w:rFonts w:hint="eastAsia"/>
      </w:rPr>
    </w:lvl>
    <w:lvl w:ilvl="1">
      <w:start w:val="1"/>
      <w:numFmt w:val="lowerLetter"/>
      <w:lvlText w:val="%2)"/>
      <w:lvlJc w:val="left"/>
      <w:pPr>
        <w:tabs>
          <w:tab w:val="num" w:pos="1050"/>
        </w:tabs>
        <w:ind w:left="1050" w:hanging="420"/>
      </w:pPr>
    </w:lvl>
    <w:lvl w:ilvl="2">
      <w:start w:val="1"/>
      <w:numFmt w:val="lowerRoman"/>
      <w:lvlText w:val="%3."/>
      <w:lvlJc w:val="right"/>
      <w:pPr>
        <w:tabs>
          <w:tab w:val="num" w:pos="1470"/>
        </w:tabs>
        <w:ind w:left="1470" w:hanging="420"/>
      </w:pPr>
    </w:lvl>
    <w:lvl w:ilvl="3">
      <w:start w:val="1"/>
      <w:numFmt w:val="decimal"/>
      <w:lvlText w:val="%4."/>
      <w:lvlJc w:val="left"/>
      <w:pPr>
        <w:tabs>
          <w:tab w:val="num" w:pos="1890"/>
        </w:tabs>
        <w:ind w:left="1890" w:hanging="420"/>
      </w:pPr>
    </w:lvl>
    <w:lvl w:ilvl="4">
      <w:start w:val="1"/>
      <w:numFmt w:val="lowerLetter"/>
      <w:lvlText w:val="%5)"/>
      <w:lvlJc w:val="left"/>
      <w:pPr>
        <w:tabs>
          <w:tab w:val="num" w:pos="2310"/>
        </w:tabs>
        <w:ind w:left="2310" w:hanging="420"/>
      </w:pPr>
    </w:lvl>
    <w:lvl w:ilvl="5">
      <w:start w:val="1"/>
      <w:numFmt w:val="lowerRoman"/>
      <w:lvlText w:val="%6."/>
      <w:lvlJc w:val="right"/>
      <w:pPr>
        <w:tabs>
          <w:tab w:val="num" w:pos="2730"/>
        </w:tabs>
        <w:ind w:left="2730" w:hanging="420"/>
      </w:pPr>
    </w:lvl>
    <w:lvl w:ilvl="6">
      <w:start w:val="1"/>
      <w:numFmt w:val="decimal"/>
      <w:lvlText w:val="%7."/>
      <w:lvlJc w:val="left"/>
      <w:pPr>
        <w:tabs>
          <w:tab w:val="num" w:pos="3150"/>
        </w:tabs>
        <w:ind w:left="3150" w:hanging="420"/>
      </w:pPr>
    </w:lvl>
    <w:lvl w:ilvl="7">
      <w:start w:val="1"/>
      <w:numFmt w:val="lowerLetter"/>
      <w:lvlText w:val="%8)"/>
      <w:lvlJc w:val="left"/>
      <w:pPr>
        <w:tabs>
          <w:tab w:val="num" w:pos="3570"/>
        </w:tabs>
        <w:ind w:left="3570" w:hanging="420"/>
      </w:pPr>
    </w:lvl>
    <w:lvl w:ilvl="8">
      <w:start w:val="1"/>
      <w:numFmt w:val="lowerRoman"/>
      <w:lvlText w:val="%9."/>
      <w:lvlJc w:val="right"/>
      <w:pPr>
        <w:tabs>
          <w:tab w:val="num" w:pos="3990"/>
        </w:tabs>
        <w:ind w:left="3990" w:hanging="420"/>
      </w:pPr>
    </w:lvl>
  </w:abstractNum>
  <w:abstractNum w:abstractNumId="8">
    <w:nsid w:val="0D715756"/>
    <w:multiLevelType w:val="hybridMultilevel"/>
    <w:tmpl w:val="1C10E6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8010D28"/>
    <w:multiLevelType w:val="multilevel"/>
    <w:tmpl w:val="00000000"/>
    <w:lvl w:ilvl="0">
      <w:start w:val="1"/>
      <w:numFmt w:val="lowerLetter"/>
      <w:lvlText w:val="%1."/>
      <w:lvlJc w:val="left"/>
      <w:pPr>
        <w:tabs>
          <w:tab w:val="num" w:pos="786"/>
        </w:tabs>
        <w:ind w:left="786" w:hanging="360"/>
      </w:pPr>
      <w:rPr>
        <w:rFonts w:hint="eastAsia"/>
      </w:rPr>
    </w:lvl>
    <w:lvl w:ilvl="1">
      <w:start w:val="1"/>
      <w:numFmt w:val="lowerLetter"/>
      <w:lvlText w:val="%2)"/>
      <w:lvlJc w:val="left"/>
      <w:pPr>
        <w:tabs>
          <w:tab w:val="num" w:pos="1050"/>
        </w:tabs>
        <w:ind w:left="1050" w:hanging="420"/>
      </w:pPr>
    </w:lvl>
    <w:lvl w:ilvl="2">
      <w:start w:val="1"/>
      <w:numFmt w:val="lowerRoman"/>
      <w:lvlText w:val="%3."/>
      <w:lvlJc w:val="right"/>
      <w:pPr>
        <w:tabs>
          <w:tab w:val="num" w:pos="1470"/>
        </w:tabs>
        <w:ind w:left="1470" w:hanging="420"/>
      </w:pPr>
    </w:lvl>
    <w:lvl w:ilvl="3">
      <w:start w:val="1"/>
      <w:numFmt w:val="decimal"/>
      <w:lvlText w:val="%4."/>
      <w:lvlJc w:val="left"/>
      <w:pPr>
        <w:tabs>
          <w:tab w:val="num" w:pos="1890"/>
        </w:tabs>
        <w:ind w:left="1890" w:hanging="420"/>
      </w:pPr>
    </w:lvl>
    <w:lvl w:ilvl="4">
      <w:start w:val="1"/>
      <w:numFmt w:val="lowerLetter"/>
      <w:lvlText w:val="%5)"/>
      <w:lvlJc w:val="left"/>
      <w:pPr>
        <w:tabs>
          <w:tab w:val="num" w:pos="2310"/>
        </w:tabs>
        <w:ind w:left="2310" w:hanging="420"/>
      </w:pPr>
    </w:lvl>
    <w:lvl w:ilvl="5">
      <w:start w:val="1"/>
      <w:numFmt w:val="lowerRoman"/>
      <w:lvlText w:val="%6."/>
      <w:lvlJc w:val="right"/>
      <w:pPr>
        <w:tabs>
          <w:tab w:val="num" w:pos="2730"/>
        </w:tabs>
        <w:ind w:left="2730" w:hanging="420"/>
      </w:pPr>
    </w:lvl>
    <w:lvl w:ilvl="6">
      <w:start w:val="1"/>
      <w:numFmt w:val="decimal"/>
      <w:lvlText w:val="%7."/>
      <w:lvlJc w:val="left"/>
      <w:pPr>
        <w:tabs>
          <w:tab w:val="num" w:pos="3150"/>
        </w:tabs>
        <w:ind w:left="3150" w:hanging="420"/>
      </w:pPr>
    </w:lvl>
    <w:lvl w:ilvl="7">
      <w:start w:val="1"/>
      <w:numFmt w:val="lowerLetter"/>
      <w:lvlText w:val="%8)"/>
      <w:lvlJc w:val="left"/>
      <w:pPr>
        <w:tabs>
          <w:tab w:val="num" w:pos="3570"/>
        </w:tabs>
        <w:ind w:left="3570" w:hanging="420"/>
      </w:pPr>
    </w:lvl>
    <w:lvl w:ilvl="8">
      <w:start w:val="1"/>
      <w:numFmt w:val="lowerRoman"/>
      <w:lvlText w:val="%9."/>
      <w:lvlJc w:val="right"/>
      <w:pPr>
        <w:tabs>
          <w:tab w:val="num" w:pos="3990"/>
        </w:tabs>
        <w:ind w:left="3990" w:hanging="420"/>
      </w:pPr>
    </w:lvl>
  </w:abstractNum>
  <w:num w:numId="1">
    <w:abstractNumId w:val="0"/>
  </w:num>
  <w:num w:numId="2">
    <w:abstractNumId w:val="9"/>
  </w:num>
  <w:num w:numId="3">
    <w:abstractNumId w:val="4"/>
  </w:num>
  <w:num w:numId="4">
    <w:abstractNumId w:val="5"/>
  </w:num>
  <w:num w:numId="5">
    <w:abstractNumId w:val="1"/>
  </w:num>
  <w:num w:numId="6">
    <w:abstractNumId w:val="3"/>
  </w:num>
  <w:num w:numId="7">
    <w:abstractNumId w:val="6"/>
  </w:num>
  <w:num w:numId="8">
    <w:abstractNumId w:val="2"/>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66CD"/>
    <w:rsid w:val="00001AE4"/>
    <w:rsid w:val="00050FBB"/>
    <w:rsid w:val="00075DB7"/>
    <w:rsid w:val="000B62A1"/>
    <w:rsid w:val="001125DC"/>
    <w:rsid w:val="00117B97"/>
    <w:rsid w:val="00117E45"/>
    <w:rsid w:val="001202CB"/>
    <w:rsid w:val="00160D8D"/>
    <w:rsid w:val="001C578B"/>
    <w:rsid w:val="001D1410"/>
    <w:rsid w:val="0024334B"/>
    <w:rsid w:val="002736B4"/>
    <w:rsid w:val="002760AE"/>
    <w:rsid w:val="002A1E24"/>
    <w:rsid w:val="002E3A2D"/>
    <w:rsid w:val="003003B5"/>
    <w:rsid w:val="00320DA1"/>
    <w:rsid w:val="0032476B"/>
    <w:rsid w:val="003A5463"/>
    <w:rsid w:val="003C4A62"/>
    <w:rsid w:val="00470D9F"/>
    <w:rsid w:val="004B13A7"/>
    <w:rsid w:val="004D640B"/>
    <w:rsid w:val="004E6F3A"/>
    <w:rsid w:val="004F5B34"/>
    <w:rsid w:val="00514552"/>
    <w:rsid w:val="00570445"/>
    <w:rsid w:val="00616934"/>
    <w:rsid w:val="006D6919"/>
    <w:rsid w:val="00764C46"/>
    <w:rsid w:val="00780527"/>
    <w:rsid w:val="0078061A"/>
    <w:rsid w:val="00785385"/>
    <w:rsid w:val="007C561A"/>
    <w:rsid w:val="007F4B95"/>
    <w:rsid w:val="007F4FD6"/>
    <w:rsid w:val="0085039B"/>
    <w:rsid w:val="00867D52"/>
    <w:rsid w:val="008E1E4C"/>
    <w:rsid w:val="008E37A3"/>
    <w:rsid w:val="00913C31"/>
    <w:rsid w:val="009350C5"/>
    <w:rsid w:val="009557E3"/>
    <w:rsid w:val="009816E6"/>
    <w:rsid w:val="00996326"/>
    <w:rsid w:val="009B085B"/>
    <w:rsid w:val="00A31334"/>
    <w:rsid w:val="00A406B1"/>
    <w:rsid w:val="00AC1C35"/>
    <w:rsid w:val="00B26B56"/>
    <w:rsid w:val="00B276AF"/>
    <w:rsid w:val="00B40DBA"/>
    <w:rsid w:val="00BB5F61"/>
    <w:rsid w:val="00BE301B"/>
    <w:rsid w:val="00CB1FFC"/>
    <w:rsid w:val="00CD4F97"/>
    <w:rsid w:val="00D07052"/>
    <w:rsid w:val="00D324AC"/>
    <w:rsid w:val="00D96E32"/>
    <w:rsid w:val="00DC1061"/>
    <w:rsid w:val="00E30E7A"/>
    <w:rsid w:val="00E44295"/>
    <w:rsid w:val="00E666CD"/>
    <w:rsid w:val="00EA5748"/>
    <w:rsid w:val="00EA57C8"/>
    <w:rsid w:val="00EC6A3D"/>
    <w:rsid w:val="00EC6E0F"/>
    <w:rsid w:val="00ED5807"/>
    <w:rsid w:val="00F117AF"/>
    <w:rsid w:val="00F42263"/>
    <w:rsid w:val="00F46AF5"/>
    <w:rsid w:val="00F46B48"/>
    <w:rsid w:val="00F8233A"/>
    <w:rsid w:val="00FB08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w:uiPriority="0"/>
    <w:lsdException w:name="Body Text 2" w:uiPriority="0"/>
    <w:lsdException w:name="Body Text 3" w:uiPriority="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E1E4C"/>
    <w:pPr>
      <w:widowControl w:val="0"/>
      <w:jc w:val="both"/>
    </w:pPr>
    <w:rPr>
      <w:rFonts w:ascii="Times New Roman" w:eastAsia="宋体" w:hAnsi="Times New Roman" w:cs="Times New Roman"/>
      <w:szCs w:val="24"/>
    </w:rPr>
  </w:style>
  <w:style w:type="paragraph" w:styleId="1">
    <w:name w:val="heading 1"/>
    <w:basedOn w:val="a"/>
    <w:next w:val="a"/>
    <w:link w:val="1Char"/>
    <w:qFormat/>
    <w:rsid w:val="008E1E4C"/>
    <w:pPr>
      <w:keepNext/>
      <w:keepLines/>
      <w:spacing w:before="340" w:after="330" w:line="576" w:lineRule="auto"/>
      <w:outlineLvl w:val="0"/>
    </w:pPr>
    <w:rPr>
      <w:b/>
      <w:bCs/>
      <w:kern w:val="44"/>
      <w:sz w:val="44"/>
      <w:szCs w:val="44"/>
    </w:rPr>
  </w:style>
  <w:style w:type="paragraph" w:styleId="2">
    <w:name w:val="heading 2"/>
    <w:basedOn w:val="a"/>
    <w:next w:val="a"/>
    <w:link w:val="2Char"/>
    <w:qFormat/>
    <w:rsid w:val="008E1E4C"/>
    <w:pPr>
      <w:keepNext/>
      <w:keepLines/>
      <w:spacing w:before="260" w:after="260" w:line="413" w:lineRule="auto"/>
      <w:outlineLvl w:val="1"/>
    </w:pPr>
    <w:rPr>
      <w:rFonts w:ascii="Arial" w:eastAsia="黑体" w:hAnsi="Arial"/>
      <w:b/>
      <w:bCs/>
      <w:sz w:val="32"/>
      <w:szCs w:val="32"/>
    </w:rPr>
  </w:style>
  <w:style w:type="paragraph" w:styleId="3">
    <w:name w:val="heading 3"/>
    <w:basedOn w:val="a"/>
    <w:next w:val="a0"/>
    <w:link w:val="3Char"/>
    <w:qFormat/>
    <w:rsid w:val="008E1E4C"/>
    <w:pPr>
      <w:keepNext/>
      <w:keepLines/>
      <w:spacing w:beforeLines="50" w:before="156" w:afterLines="50" w:after="156"/>
      <w:outlineLvl w:val="2"/>
    </w:pPr>
    <w:rPr>
      <w:b/>
      <w:kern w:val="0"/>
      <w:sz w:val="20"/>
      <w:szCs w:val="20"/>
      <w:lang w:val="x-none" w:eastAsia="x-none"/>
    </w:rPr>
  </w:style>
  <w:style w:type="paragraph" w:styleId="4">
    <w:name w:val="heading 4"/>
    <w:basedOn w:val="a"/>
    <w:next w:val="a0"/>
    <w:link w:val="4Char"/>
    <w:qFormat/>
    <w:rsid w:val="008E1E4C"/>
    <w:pPr>
      <w:keepNext/>
      <w:keepLines/>
      <w:spacing w:line="360" w:lineRule="auto"/>
      <w:outlineLvl w:val="3"/>
    </w:pPr>
    <w:rPr>
      <w:b/>
      <w:szCs w:val="20"/>
    </w:rPr>
  </w:style>
  <w:style w:type="paragraph" w:styleId="5">
    <w:name w:val="heading 5"/>
    <w:basedOn w:val="a"/>
    <w:next w:val="a0"/>
    <w:link w:val="5Char"/>
    <w:qFormat/>
    <w:rsid w:val="008E1E4C"/>
    <w:pPr>
      <w:keepNext/>
      <w:keepLines/>
      <w:spacing w:line="360" w:lineRule="auto"/>
      <w:outlineLvl w:val="4"/>
    </w:pPr>
    <w:rPr>
      <w:b/>
      <w:szCs w:val="20"/>
    </w:rPr>
  </w:style>
  <w:style w:type="paragraph" w:styleId="6">
    <w:name w:val="heading 6"/>
    <w:basedOn w:val="5"/>
    <w:next w:val="a"/>
    <w:link w:val="6Char"/>
    <w:qFormat/>
    <w:rsid w:val="008E1E4C"/>
    <w:pPr>
      <w:overflowPunct w:val="0"/>
      <w:autoSpaceDE w:val="0"/>
      <w:autoSpaceDN w:val="0"/>
      <w:adjustRightInd w:val="0"/>
      <w:spacing w:before="240" w:after="60"/>
      <w:textAlignment w:val="baseline"/>
      <w:outlineLvl w:val="5"/>
    </w:pPr>
    <w:rPr>
      <w:rFonts w:ascii="Arialt" w:hAnsi="Arialt"/>
    </w:rPr>
  </w:style>
  <w:style w:type="paragraph" w:styleId="7">
    <w:name w:val="heading 7"/>
    <w:basedOn w:val="a"/>
    <w:next w:val="a"/>
    <w:link w:val="7Char"/>
    <w:qFormat/>
    <w:rsid w:val="008E1E4C"/>
    <w:pPr>
      <w:widowControl/>
      <w:overflowPunct w:val="0"/>
      <w:autoSpaceDE w:val="0"/>
      <w:autoSpaceDN w:val="0"/>
      <w:adjustRightInd w:val="0"/>
      <w:spacing w:before="240" w:after="60" w:line="360" w:lineRule="auto"/>
      <w:textAlignment w:val="baseline"/>
      <w:outlineLvl w:val="6"/>
    </w:pPr>
    <w:rPr>
      <w:rFonts w:ascii="Arial" w:hAnsi="Arial"/>
      <w:kern w:val="0"/>
      <w:sz w:val="24"/>
      <w:szCs w:val="20"/>
    </w:rPr>
  </w:style>
  <w:style w:type="paragraph" w:styleId="8">
    <w:name w:val="heading 8"/>
    <w:basedOn w:val="a"/>
    <w:next w:val="a"/>
    <w:link w:val="8Char"/>
    <w:qFormat/>
    <w:rsid w:val="008E1E4C"/>
    <w:pPr>
      <w:widowControl/>
      <w:overflowPunct w:val="0"/>
      <w:autoSpaceDE w:val="0"/>
      <w:autoSpaceDN w:val="0"/>
      <w:adjustRightInd w:val="0"/>
      <w:spacing w:before="240" w:after="60" w:line="360" w:lineRule="auto"/>
      <w:textAlignment w:val="baseline"/>
      <w:outlineLvl w:val="7"/>
    </w:pPr>
    <w:rPr>
      <w:rFonts w:ascii="Arial" w:hAnsi="Arial"/>
      <w:i/>
      <w:kern w:val="0"/>
      <w:sz w:val="24"/>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nhideWhenUsed/>
    <w:rsid w:val="008E1E4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8E1E4C"/>
    <w:rPr>
      <w:sz w:val="18"/>
      <w:szCs w:val="18"/>
    </w:rPr>
  </w:style>
  <w:style w:type="paragraph" w:styleId="a5">
    <w:name w:val="footer"/>
    <w:basedOn w:val="a"/>
    <w:link w:val="Char0"/>
    <w:unhideWhenUsed/>
    <w:rsid w:val="008E1E4C"/>
    <w:pPr>
      <w:tabs>
        <w:tab w:val="center" w:pos="4153"/>
        <w:tab w:val="right" w:pos="8306"/>
      </w:tabs>
      <w:snapToGrid w:val="0"/>
      <w:jc w:val="left"/>
    </w:pPr>
    <w:rPr>
      <w:sz w:val="18"/>
      <w:szCs w:val="18"/>
    </w:rPr>
  </w:style>
  <w:style w:type="character" w:customStyle="1" w:styleId="Char0">
    <w:name w:val="页脚 Char"/>
    <w:basedOn w:val="a1"/>
    <w:link w:val="a5"/>
    <w:uiPriority w:val="99"/>
    <w:rsid w:val="008E1E4C"/>
    <w:rPr>
      <w:sz w:val="18"/>
      <w:szCs w:val="18"/>
    </w:rPr>
  </w:style>
  <w:style w:type="character" w:customStyle="1" w:styleId="1Char">
    <w:name w:val="标题 1 Char"/>
    <w:basedOn w:val="a1"/>
    <w:link w:val="1"/>
    <w:rsid w:val="008E1E4C"/>
    <w:rPr>
      <w:rFonts w:ascii="Times New Roman" w:eastAsia="宋体" w:hAnsi="Times New Roman" w:cs="Times New Roman"/>
      <w:b/>
      <w:bCs/>
      <w:kern w:val="44"/>
      <w:sz w:val="44"/>
      <w:szCs w:val="44"/>
    </w:rPr>
  </w:style>
  <w:style w:type="character" w:customStyle="1" w:styleId="2Char">
    <w:name w:val="标题 2 Char"/>
    <w:basedOn w:val="a1"/>
    <w:link w:val="2"/>
    <w:rsid w:val="008E1E4C"/>
    <w:rPr>
      <w:rFonts w:ascii="Arial" w:eastAsia="黑体" w:hAnsi="Arial" w:cs="Times New Roman"/>
      <w:b/>
      <w:bCs/>
      <w:sz w:val="32"/>
      <w:szCs w:val="32"/>
    </w:rPr>
  </w:style>
  <w:style w:type="character" w:customStyle="1" w:styleId="3Char">
    <w:name w:val="标题 3 Char"/>
    <w:basedOn w:val="a1"/>
    <w:link w:val="3"/>
    <w:rsid w:val="008E1E4C"/>
    <w:rPr>
      <w:rFonts w:ascii="Times New Roman" w:eastAsia="宋体" w:hAnsi="Times New Roman" w:cs="Times New Roman"/>
      <w:b/>
      <w:kern w:val="0"/>
      <w:sz w:val="20"/>
      <w:szCs w:val="20"/>
      <w:lang w:val="x-none" w:eastAsia="x-none"/>
    </w:rPr>
  </w:style>
  <w:style w:type="character" w:customStyle="1" w:styleId="4Char">
    <w:name w:val="标题 4 Char"/>
    <w:basedOn w:val="a1"/>
    <w:link w:val="4"/>
    <w:rsid w:val="008E1E4C"/>
    <w:rPr>
      <w:rFonts w:ascii="Times New Roman" w:eastAsia="宋体" w:hAnsi="Times New Roman" w:cs="Times New Roman"/>
      <w:b/>
      <w:szCs w:val="20"/>
    </w:rPr>
  </w:style>
  <w:style w:type="character" w:customStyle="1" w:styleId="5Char">
    <w:name w:val="标题 5 Char"/>
    <w:basedOn w:val="a1"/>
    <w:link w:val="5"/>
    <w:rsid w:val="008E1E4C"/>
    <w:rPr>
      <w:rFonts w:ascii="Times New Roman" w:eastAsia="宋体" w:hAnsi="Times New Roman" w:cs="Times New Roman"/>
      <w:b/>
      <w:szCs w:val="20"/>
    </w:rPr>
  </w:style>
  <w:style w:type="character" w:customStyle="1" w:styleId="6Char">
    <w:name w:val="标题 6 Char"/>
    <w:basedOn w:val="a1"/>
    <w:link w:val="6"/>
    <w:rsid w:val="008E1E4C"/>
    <w:rPr>
      <w:rFonts w:ascii="Arialt" w:eastAsia="宋体" w:hAnsi="Arialt" w:cs="Times New Roman"/>
      <w:b/>
      <w:szCs w:val="20"/>
      <w:lang w:val="en-US" w:eastAsia="zh-CN"/>
    </w:rPr>
  </w:style>
  <w:style w:type="character" w:customStyle="1" w:styleId="7Char">
    <w:name w:val="标题 7 Char"/>
    <w:basedOn w:val="a1"/>
    <w:link w:val="7"/>
    <w:rsid w:val="008E1E4C"/>
    <w:rPr>
      <w:rFonts w:ascii="Arial" w:eastAsia="宋体" w:hAnsi="Arial" w:cs="Times New Roman"/>
      <w:kern w:val="0"/>
      <w:sz w:val="24"/>
      <w:szCs w:val="20"/>
      <w:lang w:val="en-US" w:eastAsia="zh-CN"/>
    </w:rPr>
  </w:style>
  <w:style w:type="character" w:customStyle="1" w:styleId="8Char">
    <w:name w:val="标题 8 Char"/>
    <w:basedOn w:val="a1"/>
    <w:link w:val="8"/>
    <w:rsid w:val="008E1E4C"/>
    <w:rPr>
      <w:rFonts w:ascii="Arial" w:eastAsia="宋体" w:hAnsi="Arial" w:cs="Times New Roman"/>
      <w:i/>
      <w:kern w:val="0"/>
      <w:sz w:val="24"/>
      <w:szCs w:val="20"/>
      <w:lang w:val="en-US" w:eastAsia="zh-CN"/>
    </w:rPr>
  </w:style>
  <w:style w:type="paragraph" w:customStyle="1" w:styleId="a6">
    <w:rsid w:val="008E1E4C"/>
  </w:style>
  <w:style w:type="character" w:styleId="a7">
    <w:name w:val="page number"/>
    <w:basedOn w:val="a1"/>
    <w:rsid w:val="008E1E4C"/>
  </w:style>
  <w:style w:type="character" w:styleId="a8">
    <w:name w:val="Hyperlink"/>
    <w:basedOn w:val="a1"/>
    <w:uiPriority w:val="99"/>
    <w:rsid w:val="008E1E4C"/>
    <w:rPr>
      <w:color w:val="0000FF"/>
      <w:u w:val="single"/>
    </w:rPr>
  </w:style>
  <w:style w:type="paragraph" w:styleId="70">
    <w:name w:val="toc 7"/>
    <w:basedOn w:val="a"/>
    <w:next w:val="a"/>
    <w:rsid w:val="008E1E4C"/>
    <w:pPr>
      <w:ind w:left="1260"/>
      <w:jc w:val="left"/>
    </w:pPr>
    <w:rPr>
      <w:szCs w:val="21"/>
    </w:rPr>
  </w:style>
  <w:style w:type="paragraph" w:styleId="80">
    <w:name w:val="toc 8"/>
    <w:basedOn w:val="a"/>
    <w:next w:val="a"/>
    <w:rsid w:val="008E1E4C"/>
    <w:pPr>
      <w:ind w:left="1470"/>
      <w:jc w:val="left"/>
    </w:pPr>
    <w:rPr>
      <w:szCs w:val="21"/>
    </w:rPr>
  </w:style>
  <w:style w:type="paragraph" w:styleId="60">
    <w:name w:val="toc 6"/>
    <w:basedOn w:val="a"/>
    <w:next w:val="a"/>
    <w:rsid w:val="008E1E4C"/>
    <w:pPr>
      <w:ind w:left="1050"/>
      <w:jc w:val="left"/>
    </w:pPr>
    <w:rPr>
      <w:szCs w:val="21"/>
    </w:rPr>
  </w:style>
  <w:style w:type="paragraph" w:styleId="a9">
    <w:name w:val="Balloon Text"/>
    <w:basedOn w:val="a"/>
    <w:link w:val="Char1"/>
    <w:rsid w:val="008E1E4C"/>
    <w:rPr>
      <w:sz w:val="18"/>
      <w:szCs w:val="18"/>
    </w:rPr>
  </w:style>
  <w:style w:type="character" w:customStyle="1" w:styleId="Char1">
    <w:name w:val="批注框文本 Char"/>
    <w:basedOn w:val="a1"/>
    <w:link w:val="a9"/>
    <w:rsid w:val="008E1E4C"/>
    <w:rPr>
      <w:rFonts w:ascii="Times New Roman" w:eastAsia="宋体" w:hAnsi="Times New Roman" w:cs="Times New Roman"/>
      <w:sz w:val="18"/>
      <w:szCs w:val="18"/>
    </w:rPr>
  </w:style>
  <w:style w:type="paragraph" w:styleId="30">
    <w:name w:val="Body Text 3"/>
    <w:basedOn w:val="a"/>
    <w:link w:val="3Char0"/>
    <w:rsid w:val="008E1E4C"/>
    <w:pPr>
      <w:spacing w:after="120"/>
    </w:pPr>
    <w:rPr>
      <w:sz w:val="16"/>
      <w:szCs w:val="16"/>
    </w:rPr>
  </w:style>
  <w:style w:type="character" w:customStyle="1" w:styleId="3Char0">
    <w:name w:val="正文文本 3 Char"/>
    <w:basedOn w:val="a1"/>
    <w:link w:val="30"/>
    <w:rsid w:val="008E1E4C"/>
    <w:rPr>
      <w:rFonts w:ascii="Times New Roman" w:eastAsia="宋体" w:hAnsi="Times New Roman" w:cs="Times New Roman"/>
      <w:sz w:val="16"/>
      <w:szCs w:val="16"/>
    </w:rPr>
  </w:style>
  <w:style w:type="paragraph" w:styleId="a0">
    <w:name w:val="Normal Indent"/>
    <w:basedOn w:val="a"/>
    <w:rsid w:val="008E1E4C"/>
    <w:pPr>
      <w:spacing w:line="400" w:lineRule="exact"/>
      <w:ind w:firstLine="420"/>
    </w:pPr>
    <w:rPr>
      <w:szCs w:val="20"/>
    </w:rPr>
  </w:style>
  <w:style w:type="paragraph" w:styleId="aa">
    <w:name w:val="Body Text"/>
    <w:basedOn w:val="a"/>
    <w:link w:val="Char2"/>
    <w:rsid w:val="008E1E4C"/>
    <w:pPr>
      <w:spacing w:after="120"/>
    </w:pPr>
  </w:style>
  <w:style w:type="character" w:customStyle="1" w:styleId="Char2">
    <w:name w:val="正文文本 Char"/>
    <w:basedOn w:val="a1"/>
    <w:link w:val="aa"/>
    <w:rsid w:val="008E1E4C"/>
    <w:rPr>
      <w:rFonts w:ascii="Times New Roman" w:eastAsia="宋体" w:hAnsi="Times New Roman" w:cs="Times New Roman"/>
      <w:szCs w:val="24"/>
    </w:rPr>
  </w:style>
  <w:style w:type="paragraph" w:customStyle="1" w:styleId="p0">
    <w:name w:val="p0"/>
    <w:basedOn w:val="a"/>
    <w:rsid w:val="008E1E4C"/>
    <w:pPr>
      <w:widowControl/>
    </w:pPr>
    <w:rPr>
      <w:kern w:val="0"/>
      <w:szCs w:val="21"/>
    </w:rPr>
  </w:style>
  <w:style w:type="paragraph" w:styleId="ab">
    <w:name w:val="Document Map"/>
    <w:basedOn w:val="a"/>
    <w:link w:val="Char3"/>
    <w:rsid w:val="008E1E4C"/>
    <w:pPr>
      <w:shd w:val="clear" w:color="auto" w:fill="000080"/>
    </w:pPr>
  </w:style>
  <w:style w:type="character" w:customStyle="1" w:styleId="Char3">
    <w:name w:val="文档结构图 Char"/>
    <w:basedOn w:val="a1"/>
    <w:link w:val="ab"/>
    <w:rsid w:val="008E1E4C"/>
    <w:rPr>
      <w:rFonts w:ascii="Times New Roman" w:eastAsia="宋体" w:hAnsi="Times New Roman" w:cs="Times New Roman"/>
      <w:szCs w:val="24"/>
      <w:shd w:val="clear" w:color="auto" w:fill="000080"/>
    </w:rPr>
  </w:style>
  <w:style w:type="paragraph" w:customStyle="1" w:styleId="TH">
    <w:name w:val="TH"/>
    <w:rsid w:val="008E1E4C"/>
    <w:pPr>
      <w:keepNext/>
      <w:keepLines/>
      <w:spacing w:before="60"/>
      <w:jc w:val="center"/>
    </w:pPr>
    <w:rPr>
      <w:rFonts w:ascii="Arial" w:eastAsia="宋体" w:hAnsi="Arial" w:cs="Times New Roman"/>
      <w:b/>
      <w:kern w:val="0"/>
      <w:sz w:val="20"/>
      <w:szCs w:val="20"/>
    </w:rPr>
  </w:style>
  <w:style w:type="paragraph" w:customStyle="1" w:styleId="274">
    <w:name w:val="样式 两端对齐 首行缩进:  2.74 字符"/>
    <w:basedOn w:val="a"/>
    <w:rsid w:val="008E1E4C"/>
    <w:pPr>
      <w:widowControl/>
      <w:spacing w:line="400" w:lineRule="exact"/>
      <w:ind w:firstLineChars="274" w:firstLine="274"/>
    </w:pPr>
    <w:rPr>
      <w:szCs w:val="20"/>
      <w:lang w:eastAsia="en-US"/>
    </w:rPr>
  </w:style>
  <w:style w:type="paragraph" w:styleId="ac">
    <w:name w:val="Date"/>
    <w:basedOn w:val="a"/>
    <w:next w:val="a"/>
    <w:link w:val="Char4"/>
    <w:rsid w:val="008E1E4C"/>
    <w:pPr>
      <w:widowControl/>
      <w:jc w:val="left"/>
    </w:pPr>
    <w:rPr>
      <w:rFonts w:ascii="楷体_GB2312" w:eastAsia="楷体_GB2312"/>
      <w:kern w:val="0"/>
      <w:szCs w:val="20"/>
      <w:lang w:eastAsia="en-US"/>
    </w:rPr>
  </w:style>
  <w:style w:type="character" w:customStyle="1" w:styleId="Char4">
    <w:name w:val="日期 Char"/>
    <w:basedOn w:val="a1"/>
    <w:link w:val="ac"/>
    <w:rsid w:val="008E1E4C"/>
    <w:rPr>
      <w:rFonts w:ascii="楷体_GB2312" w:eastAsia="楷体_GB2312" w:hAnsi="Times New Roman" w:cs="Times New Roman"/>
      <w:kern w:val="0"/>
      <w:szCs w:val="20"/>
      <w:lang w:eastAsia="en-US"/>
    </w:rPr>
  </w:style>
  <w:style w:type="paragraph" w:styleId="ad">
    <w:name w:val="Body Text First Indent"/>
    <w:basedOn w:val="a"/>
    <w:link w:val="Char5"/>
    <w:rsid w:val="008E1E4C"/>
    <w:pPr>
      <w:autoSpaceDE w:val="0"/>
      <w:autoSpaceDN w:val="0"/>
      <w:adjustRightInd w:val="0"/>
      <w:spacing w:line="360" w:lineRule="auto"/>
      <w:ind w:firstLine="425"/>
    </w:pPr>
    <w:rPr>
      <w:kern w:val="0"/>
      <w:szCs w:val="20"/>
    </w:rPr>
  </w:style>
  <w:style w:type="character" w:customStyle="1" w:styleId="Char5">
    <w:name w:val="正文首行缩进 Char"/>
    <w:basedOn w:val="Char2"/>
    <w:link w:val="ad"/>
    <w:rsid w:val="008E1E4C"/>
    <w:rPr>
      <w:rFonts w:ascii="Times New Roman" w:eastAsia="宋体" w:hAnsi="Times New Roman" w:cs="Times New Roman"/>
      <w:kern w:val="0"/>
      <w:szCs w:val="20"/>
    </w:rPr>
  </w:style>
  <w:style w:type="paragraph" w:styleId="ae">
    <w:name w:val="Body Text Indent"/>
    <w:basedOn w:val="a"/>
    <w:link w:val="Char6"/>
    <w:rsid w:val="008E1E4C"/>
    <w:pPr>
      <w:ind w:firstLine="420"/>
    </w:pPr>
  </w:style>
  <w:style w:type="character" w:customStyle="1" w:styleId="Char6">
    <w:name w:val="正文文本缩进 Char"/>
    <w:basedOn w:val="a1"/>
    <w:link w:val="ae"/>
    <w:rsid w:val="008E1E4C"/>
    <w:rPr>
      <w:rFonts w:ascii="Times New Roman" w:eastAsia="宋体" w:hAnsi="Times New Roman" w:cs="Times New Roman"/>
      <w:szCs w:val="24"/>
    </w:rPr>
  </w:style>
  <w:style w:type="paragraph" w:styleId="40">
    <w:name w:val="toc 4"/>
    <w:basedOn w:val="a"/>
    <w:next w:val="a"/>
    <w:rsid w:val="008E1E4C"/>
    <w:pPr>
      <w:ind w:left="630"/>
      <w:jc w:val="left"/>
    </w:pPr>
    <w:rPr>
      <w:szCs w:val="21"/>
    </w:rPr>
  </w:style>
  <w:style w:type="paragraph" w:customStyle="1" w:styleId="CharCharCharCharCharCharCharCharCharCharCharCharCharCharCharCharCharCharCharCharCharChar">
    <w:name w:val="Char Char Char Char Char Char Char Char Char Char Char Char Char Char Char Char Char Char Char Char Char Char"/>
    <w:rsid w:val="008E1E4C"/>
    <w:pPr>
      <w:keepNext/>
      <w:tabs>
        <w:tab w:val="left" w:pos="432"/>
      </w:tabs>
      <w:autoSpaceDE w:val="0"/>
      <w:autoSpaceDN w:val="0"/>
      <w:adjustRightInd w:val="0"/>
      <w:spacing w:before="60" w:after="60"/>
      <w:ind w:left="432" w:hanging="432"/>
      <w:jc w:val="both"/>
    </w:pPr>
    <w:rPr>
      <w:rFonts w:ascii="Times New Roman" w:eastAsia="宋体" w:hAnsi="Times New Roman" w:cs="Times New Roman"/>
      <w:kern w:val="0"/>
      <w:sz w:val="20"/>
      <w:szCs w:val="20"/>
    </w:rPr>
  </w:style>
  <w:style w:type="paragraph" w:styleId="20">
    <w:name w:val="toc 2"/>
    <w:basedOn w:val="a"/>
    <w:next w:val="a"/>
    <w:uiPriority w:val="39"/>
    <w:rsid w:val="008E1E4C"/>
    <w:pPr>
      <w:ind w:left="210"/>
      <w:jc w:val="left"/>
    </w:pPr>
    <w:rPr>
      <w:smallCaps/>
    </w:rPr>
  </w:style>
  <w:style w:type="paragraph" w:styleId="9">
    <w:name w:val="toc 9"/>
    <w:basedOn w:val="a"/>
    <w:next w:val="a"/>
    <w:rsid w:val="008E1E4C"/>
    <w:pPr>
      <w:ind w:left="1680"/>
      <w:jc w:val="left"/>
    </w:pPr>
    <w:rPr>
      <w:szCs w:val="21"/>
    </w:rPr>
  </w:style>
  <w:style w:type="paragraph" w:styleId="21">
    <w:name w:val="Body Text 2"/>
    <w:basedOn w:val="30"/>
    <w:link w:val="2Char0"/>
    <w:rsid w:val="008E1E4C"/>
    <w:pPr>
      <w:spacing w:after="0"/>
      <w:jc w:val="center"/>
    </w:pPr>
    <w:rPr>
      <w:b/>
      <w:sz w:val="32"/>
    </w:rPr>
  </w:style>
  <w:style w:type="character" w:customStyle="1" w:styleId="2Char0">
    <w:name w:val="正文文本 2 Char"/>
    <w:basedOn w:val="a1"/>
    <w:link w:val="21"/>
    <w:rsid w:val="008E1E4C"/>
    <w:rPr>
      <w:rFonts w:ascii="Times New Roman" w:eastAsia="宋体" w:hAnsi="Times New Roman" w:cs="Times New Roman"/>
      <w:b/>
      <w:sz w:val="32"/>
      <w:szCs w:val="16"/>
    </w:rPr>
  </w:style>
  <w:style w:type="paragraph" w:customStyle="1" w:styleId="p17">
    <w:name w:val="p17"/>
    <w:basedOn w:val="a"/>
    <w:rsid w:val="008E1E4C"/>
    <w:pPr>
      <w:widowControl/>
      <w:snapToGrid w:val="0"/>
      <w:spacing w:line="360" w:lineRule="auto"/>
      <w:ind w:firstLine="425"/>
    </w:pPr>
    <w:rPr>
      <w:kern w:val="0"/>
      <w:szCs w:val="21"/>
    </w:rPr>
  </w:style>
  <w:style w:type="paragraph" w:styleId="50">
    <w:name w:val="toc 5"/>
    <w:basedOn w:val="a"/>
    <w:next w:val="a"/>
    <w:rsid w:val="008E1E4C"/>
    <w:pPr>
      <w:ind w:left="840"/>
      <w:jc w:val="left"/>
    </w:pPr>
    <w:rPr>
      <w:szCs w:val="21"/>
    </w:rPr>
  </w:style>
  <w:style w:type="paragraph" w:styleId="10">
    <w:name w:val="toc 1"/>
    <w:basedOn w:val="a"/>
    <w:next w:val="a"/>
    <w:uiPriority w:val="39"/>
    <w:rsid w:val="008E1E4C"/>
    <w:pPr>
      <w:tabs>
        <w:tab w:val="right" w:leader="dot" w:pos="8296"/>
      </w:tabs>
      <w:spacing w:before="120" w:after="120"/>
      <w:jc w:val="center"/>
    </w:pPr>
    <w:rPr>
      <w:bCs/>
      <w:caps/>
    </w:rPr>
  </w:style>
  <w:style w:type="paragraph" w:styleId="31">
    <w:name w:val="toc 3"/>
    <w:basedOn w:val="a"/>
    <w:next w:val="a"/>
    <w:uiPriority w:val="39"/>
    <w:rsid w:val="008E1E4C"/>
    <w:pPr>
      <w:ind w:left="420"/>
      <w:jc w:val="left"/>
    </w:pPr>
    <w:rPr>
      <w:iCs/>
    </w:rPr>
  </w:style>
  <w:style w:type="paragraph" w:customStyle="1" w:styleId="1051">
    <w:name w:val="样式 标题 1 + 段后: 0.5 行1"/>
    <w:basedOn w:val="1"/>
    <w:rsid w:val="008E1E4C"/>
    <w:pPr>
      <w:spacing w:beforeLines="100" w:before="312" w:afterLines="50" w:after="156" w:line="240" w:lineRule="auto"/>
      <w:ind w:left="431" w:hanging="431"/>
    </w:pPr>
    <w:rPr>
      <w:sz w:val="30"/>
      <w:szCs w:val="20"/>
    </w:rPr>
  </w:style>
  <w:style w:type="character" w:styleId="af">
    <w:name w:val="FollowedHyperlink"/>
    <w:basedOn w:val="a1"/>
    <w:uiPriority w:val="99"/>
    <w:semiHidden/>
    <w:unhideWhenUsed/>
    <w:rsid w:val="008E1E4C"/>
    <w:rPr>
      <w:color w:val="800080" w:themeColor="followedHyperlink"/>
      <w:u w:val="single"/>
    </w:rPr>
  </w:style>
  <w:style w:type="paragraph" w:styleId="af0">
    <w:name w:val="List Paragraph"/>
    <w:basedOn w:val="a"/>
    <w:uiPriority w:val="34"/>
    <w:qFormat/>
    <w:rsid w:val="00D324AC"/>
    <w:pPr>
      <w:ind w:firstLineChars="200" w:firstLine="420"/>
    </w:pPr>
  </w:style>
  <w:style w:type="table" w:styleId="af1">
    <w:name w:val="Table Grid"/>
    <w:basedOn w:val="a2"/>
    <w:rsid w:val="004F5B34"/>
    <w:pPr>
      <w:spacing w:after="200" w:line="276" w:lineRule="auto"/>
    </w:pPr>
    <w:rPr>
      <w:kern w:val="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w:uiPriority="0"/>
    <w:lsdException w:name="Body Text 2" w:uiPriority="0"/>
    <w:lsdException w:name="Body Text 3" w:uiPriority="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E1E4C"/>
    <w:pPr>
      <w:widowControl w:val="0"/>
      <w:jc w:val="both"/>
    </w:pPr>
    <w:rPr>
      <w:rFonts w:ascii="Times New Roman" w:eastAsia="宋体" w:hAnsi="Times New Roman" w:cs="Times New Roman"/>
      <w:szCs w:val="24"/>
    </w:rPr>
  </w:style>
  <w:style w:type="paragraph" w:styleId="1">
    <w:name w:val="heading 1"/>
    <w:basedOn w:val="a"/>
    <w:next w:val="a"/>
    <w:link w:val="1Char"/>
    <w:qFormat/>
    <w:rsid w:val="008E1E4C"/>
    <w:pPr>
      <w:keepNext/>
      <w:keepLines/>
      <w:spacing w:before="340" w:after="330" w:line="576" w:lineRule="auto"/>
      <w:outlineLvl w:val="0"/>
    </w:pPr>
    <w:rPr>
      <w:b/>
      <w:bCs/>
      <w:kern w:val="44"/>
      <w:sz w:val="44"/>
      <w:szCs w:val="44"/>
    </w:rPr>
  </w:style>
  <w:style w:type="paragraph" w:styleId="2">
    <w:name w:val="heading 2"/>
    <w:basedOn w:val="a"/>
    <w:next w:val="a"/>
    <w:link w:val="2Char"/>
    <w:qFormat/>
    <w:rsid w:val="008E1E4C"/>
    <w:pPr>
      <w:keepNext/>
      <w:keepLines/>
      <w:spacing w:before="260" w:after="260" w:line="413" w:lineRule="auto"/>
      <w:outlineLvl w:val="1"/>
    </w:pPr>
    <w:rPr>
      <w:rFonts w:ascii="Arial" w:eastAsia="黑体" w:hAnsi="Arial"/>
      <w:b/>
      <w:bCs/>
      <w:sz w:val="32"/>
      <w:szCs w:val="32"/>
    </w:rPr>
  </w:style>
  <w:style w:type="paragraph" w:styleId="3">
    <w:name w:val="heading 3"/>
    <w:basedOn w:val="a"/>
    <w:next w:val="a0"/>
    <w:link w:val="3Char"/>
    <w:qFormat/>
    <w:rsid w:val="008E1E4C"/>
    <w:pPr>
      <w:keepNext/>
      <w:keepLines/>
      <w:spacing w:beforeLines="50" w:before="156" w:afterLines="50" w:after="156"/>
      <w:outlineLvl w:val="2"/>
    </w:pPr>
    <w:rPr>
      <w:b/>
      <w:kern w:val="0"/>
      <w:sz w:val="20"/>
      <w:szCs w:val="20"/>
      <w:lang w:val="x-none" w:eastAsia="x-none"/>
    </w:rPr>
  </w:style>
  <w:style w:type="paragraph" w:styleId="4">
    <w:name w:val="heading 4"/>
    <w:basedOn w:val="a"/>
    <w:next w:val="a0"/>
    <w:link w:val="4Char"/>
    <w:qFormat/>
    <w:rsid w:val="008E1E4C"/>
    <w:pPr>
      <w:keepNext/>
      <w:keepLines/>
      <w:spacing w:line="360" w:lineRule="auto"/>
      <w:outlineLvl w:val="3"/>
    </w:pPr>
    <w:rPr>
      <w:b/>
      <w:szCs w:val="20"/>
    </w:rPr>
  </w:style>
  <w:style w:type="paragraph" w:styleId="5">
    <w:name w:val="heading 5"/>
    <w:basedOn w:val="a"/>
    <w:next w:val="a0"/>
    <w:link w:val="5Char"/>
    <w:qFormat/>
    <w:rsid w:val="008E1E4C"/>
    <w:pPr>
      <w:keepNext/>
      <w:keepLines/>
      <w:spacing w:line="360" w:lineRule="auto"/>
      <w:outlineLvl w:val="4"/>
    </w:pPr>
    <w:rPr>
      <w:b/>
      <w:szCs w:val="20"/>
    </w:rPr>
  </w:style>
  <w:style w:type="paragraph" w:styleId="6">
    <w:name w:val="heading 6"/>
    <w:basedOn w:val="5"/>
    <w:next w:val="a"/>
    <w:link w:val="6Char"/>
    <w:qFormat/>
    <w:rsid w:val="008E1E4C"/>
    <w:pPr>
      <w:overflowPunct w:val="0"/>
      <w:autoSpaceDE w:val="0"/>
      <w:autoSpaceDN w:val="0"/>
      <w:adjustRightInd w:val="0"/>
      <w:spacing w:before="240" w:after="60"/>
      <w:textAlignment w:val="baseline"/>
      <w:outlineLvl w:val="5"/>
    </w:pPr>
    <w:rPr>
      <w:rFonts w:ascii="Arialt" w:hAnsi="Arialt"/>
    </w:rPr>
  </w:style>
  <w:style w:type="paragraph" w:styleId="7">
    <w:name w:val="heading 7"/>
    <w:basedOn w:val="a"/>
    <w:next w:val="a"/>
    <w:link w:val="7Char"/>
    <w:qFormat/>
    <w:rsid w:val="008E1E4C"/>
    <w:pPr>
      <w:widowControl/>
      <w:overflowPunct w:val="0"/>
      <w:autoSpaceDE w:val="0"/>
      <w:autoSpaceDN w:val="0"/>
      <w:adjustRightInd w:val="0"/>
      <w:spacing w:before="240" w:after="60" w:line="360" w:lineRule="auto"/>
      <w:textAlignment w:val="baseline"/>
      <w:outlineLvl w:val="6"/>
    </w:pPr>
    <w:rPr>
      <w:rFonts w:ascii="Arial" w:hAnsi="Arial"/>
      <w:kern w:val="0"/>
      <w:sz w:val="24"/>
      <w:szCs w:val="20"/>
    </w:rPr>
  </w:style>
  <w:style w:type="paragraph" w:styleId="8">
    <w:name w:val="heading 8"/>
    <w:basedOn w:val="a"/>
    <w:next w:val="a"/>
    <w:link w:val="8Char"/>
    <w:qFormat/>
    <w:rsid w:val="008E1E4C"/>
    <w:pPr>
      <w:widowControl/>
      <w:overflowPunct w:val="0"/>
      <w:autoSpaceDE w:val="0"/>
      <w:autoSpaceDN w:val="0"/>
      <w:adjustRightInd w:val="0"/>
      <w:spacing w:before="240" w:after="60" w:line="360" w:lineRule="auto"/>
      <w:textAlignment w:val="baseline"/>
      <w:outlineLvl w:val="7"/>
    </w:pPr>
    <w:rPr>
      <w:rFonts w:ascii="Arial" w:hAnsi="Arial"/>
      <w:i/>
      <w:kern w:val="0"/>
      <w:sz w:val="24"/>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nhideWhenUsed/>
    <w:rsid w:val="008E1E4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8E1E4C"/>
    <w:rPr>
      <w:sz w:val="18"/>
      <w:szCs w:val="18"/>
    </w:rPr>
  </w:style>
  <w:style w:type="paragraph" w:styleId="a5">
    <w:name w:val="footer"/>
    <w:basedOn w:val="a"/>
    <w:link w:val="Char0"/>
    <w:unhideWhenUsed/>
    <w:rsid w:val="008E1E4C"/>
    <w:pPr>
      <w:tabs>
        <w:tab w:val="center" w:pos="4153"/>
        <w:tab w:val="right" w:pos="8306"/>
      </w:tabs>
      <w:snapToGrid w:val="0"/>
      <w:jc w:val="left"/>
    </w:pPr>
    <w:rPr>
      <w:sz w:val="18"/>
      <w:szCs w:val="18"/>
    </w:rPr>
  </w:style>
  <w:style w:type="character" w:customStyle="1" w:styleId="Char0">
    <w:name w:val="页脚 Char"/>
    <w:basedOn w:val="a1"/>
    <w:link w:val="a5"/>
    <w:uiPriority w:val="99"/>
    <w:rsid w:val="008E1E4C"/>
    <w:rPr>
      <w:sz w:val="18"/>
      <w:szCs w:val="18"/>
    </w:rPr>
  </w:style>
  <w:style w:type="character" w:customStyle="1" w:styleId="1Char">
    <w:name w:val="标题 1 Char"/>
    <w:basedOn w:val="a1"/>
    <w:link w:val="1"/>
    <w:rsid w:val="008E1E4C"/>
    <w:rPr>
      <w:rFonts w:ascii="Times New Roman" w:eastAsia="宋体" w:hAnsi="Times New Roman" w:cs="Times New Roman"/>
      <w:b/>
      <w:bCs/>
      <w:kern w:val="44"/>
      <w:sz w:val="44"/>
      <w:szCs w:val="44"/>
    </w:rPr>
  </w:style>
  <w:style w:type="character" w:customStyle="1" w:styleId="2Char">
    <w:name w:val="标题 2 Char"/>
    <w:basedOn w:val="a1"/>
    <w:link w:val="2"/>
    <w:rsid w:val="008E1E4C"/>
    <w:rPr>
      <w:rFonts w:ascii="Arial" w:eastAsia="黑体" w:hAnsi="Arial" w:cs="Times New Roman"/>
      <w:b/>
      <w:bCs/>
      <w:sz w:val="32"/>
      <w:szCs w:val="32"/>
    </w:rPr>
  </w:style>
  <w:style w:type="character" w:customStyle="1" w:styleId="3Char">
    <w:name w:val="标题 3 Char"/>
    <w:basedOn w:val="a1"/>
    <w:link w:val="3"/>
    <w:rsid w:val="008E1E4C"/>
    <w:rPr>
      <w:rFonts w:ascii="Times New Roman" w:eastAsia="宋体" w:hAnsi="Times New Roman" w:cs="Times New Roman"/>
      <w:b/>
      <w:kern w:val="0"/>
      <w:sz w:val="20"/>
      <w:szCs w:val="20"/>
      <w:lang w:val="x-none" w:eastAsia="x-none"/>
    </w:rPr>
  </w:style>
  <w:style w:type="character" w:customStyle="1" w:styleId="4Char">
    <w:name w:val="标题 4 Char"/>
    <w:basedOn w:val="a1"/>
    <w:link w:val="4"/>
    <w:rsid w:val="008E1E4C"/>
    <w:rPr>
      <w:rFonts w:ascii="Times New Roman" w:eastAsia="宋体" w:hAnsi="Times New Roman" w:cs="Times New Roman"/>
      <w:b/>
      <w:szCs w:val="20"/>
    </w:rPr>
  </w:style>
  <w:style w:type="character" w:customStyle="1" w:styleId="5Char">
    <w:name w:val="标题 5 Char"/>
    <w:basedOn w:val="a1"/>
    <w:link w:val="5"/>
    <w:rsid w:val="008E1E4C"/>
    <w:rPr>
      <w:rFonts w:ascii="Times New Roman" w:eastAsia="宋体" w:hAnsi="Times New Roman" w:cs="Times New Roman"/>
      <w:b/>
      <w:szCs w:val="20"/>
    </w:rPr>
  </w:style>
  <w:style w:type="character" w:customStyle="1" w:styleId="6Char">
    <w:name w:val="标题 6 Char"/>
    <w:basedOn w:val="a1"/>
    <w:link w:val="6"/>
    <w:rsid w:val="008E1E4C"/>
    <w:rPr>
      <w:rFonts w:ascii="Arialt" w:eastAsia="宋体" w:hAnsi="Arialt" w:cs="Times New Roman"/>
      <w:b/>
      <w:szCs w:val="20"/>
      <w:lang w:val="en-US" w:eastAsia="zh-CN"/>
    </w:rPr>
  </w:style>
  <w:style w:type="character" w:customStyle="1" w:styleId="7Char">
    <w:name w:val="标题 7 Char"/>
    <w:basedOn w:val="a1"/>
    <w:link w:val="7"/>
    <w:rsid w:val="008E1E4C"/>
    <w:rPr>
      <w:rFonts w:ascii="Arial" w:eastAsia="宋体" w:hAnsi="Arial" w:cs="Times New Roman"/>
      <w:kern w:val="0"/>
      <w:sz w:val="24"/>
      <w:szCs w:val="20"/>
      <w:lang w:val="en-US" w:eastAsia="zh-CN"/>
    </w:rPr>
  </w:style>
  <w:style w:type="character" w:customStyle="1" w:styleId="8Char">
    <w:name w:val="标题 8 Char"/>
    <w:basedOn w:val="a1"/>
    <w:link w:val="8"/>
    <w:rsid w:val="008E1E4C"/>
    <w:rPr>
      <w:rFonts w:ascii="Arial" w:eastAsia="宋体" w:hAnsi="Arial" w:cs="Times New Roman"/>
      <w:i/>
      <w:kern w:val="0"/>
      <w:sz w:val="24"/>
      <w:szCs w:val="20"/>
      <w:lang w:val="en-US" w:eastAsia="zh-CN"/>
    </w:rPr>
  </w:style>
  <w:style w:type="paragraph" w:customStyle="1" w:styleId="a6">
    <w:rsid w:val="008E1E4C"/>
  </w:style>
  <w:style w:type="character" w:styleId="a7">
    <w:name w:val="page number"/>
    <w:basedOn w:val="a1"/>
    <w:rsid w:val="008E1E4C"/>
  </w:style>
  <w:style w:type="character" w:styleId="a8">
    <w:name w:val="Hyperlink"/>
    <w:basedOn w:val="a1"/>
    <w:uiPriority w:val="99"/>
    <w:rsid w:val="008E1E4C"/>
    <w:rPr>
      <w:color w:val="0000FF"/>
      <w:u w:val="single"/>
    </w:rPr>
  </w:style>
  <w:style w:type="paragraph" w:styleId="70">
    <w:name w:val="toc 7"/>
    <w:basedOn w:val="a"/>
    <w:next w:val="a"/>
    <w:rsid w:val="008E1E4C"/>
    <w:pPr>
      <w:ind w:left="1260"/>
      <w:jc w:val="left"/>
    </w:pPr>
    <w:rPr>
      <w:szCs w:val="21"/>
    </w:rPr>
  </w:style>
  <w:style w:type="paragraph" w:styleId="80">
    <w:name w:val="toc 8"/>
    <w:basedOn w:val="a"/>
    <w:next w:val="a"/>
    <w:rsid w:val="008E1E4C"/>
    <w:pPr>
      <w:ind w:left="1470"/>
      <w:jc w:val="left"/>
    </w:pPr>
    <w:rPr>
      <w:szCs w:val="21"/>
    </w:rPr>
  </w:style>
  <w:style w:type="paragraph" w:styleId="60">
    <w:name w:val="toc 6"/>
    <w:basedOn w:val="a"/>
    <w:next w:val="a"/>
    <w:rsid w:val="008E1E4C"/>
    <w:pPr>
      <w:ind w:left="1050"/>
      <w:jc w:val="left"/>
    </w:pPr>
    <w:rPr>
      <w:szCs w:val="21"/>
    </w:rPr>
  </w:style>
  <w:style w:type="paragraph" w:styleId="a9">
    <w:name w:val="Balloon Text"/>
    <w:basedOn w:val="a"/>
    <w:link w:val="Char1"/>
    <w:rsid w:val="008E1E4C"/>
    <w:rPr>
      <w:sz w:val="18"/>
      <w:szCs w:val="18"/>
    </w:rPr>
  </w:style>
  <w:style w:type="character" w:customStyle="1" w:styleId="Char1">
    <w:name w:val="批注框文本 Char"/>
    <w:basedOn w:val="a1"/>
    <w:link w:val="a9"/>
    <w:rsid w:val="008E1E4C"/>
    <w:rPr>
      <w:rFonts w:ascii="Times New Roman" w:eastAsia="宋体" w:hAnsi="Times New Roman" w:cs="Times New Roman"/>
      <w:sz w:val="18"/>
      <w:szCs w:val="18"/>
    </w:rPr>
  </w:style>
  <w:style w:type="paragraph" w:styleId="30">
    <w:name w:val="Body Text 3"/>
    <w:basedOn w:val="a"/>
    <w:link w:val="3Char0"/>
    <w:rsid w:val="008E1E4C"/>
    <w:pPr>
      <w:spacing w:after="120"/>
    </w:pPr>
    <w:rPr>
      <w:sz w:val="16"/>
      <w:szCs w:val="16"/>
    </w:rPr>
  </w:style>
  <w:style w:type="character" w:customStyle="1" w:styleId="3Char0">
    <w:name w:val="正文文本 3 Char"/>
    <w:basedOn w:val="a1"/>
    <w:link w:val="30"/>
    <w:rsid w:val="008E1E4C"/>
    <w:rPr>
      <w:rFonts w:ascii="Times New Roman" w:eastAsia="宋体" w:hAnsi="Times New Roman" w:cs="Times New Roman"/>
      <w:sz w:val="16"/>
      <w:szCs w:val="16"/>
    </w:rPr>
  </w:style>
  <w:style w:type="paragraph" w:styleId="a0">
    <w:name w:val="Normal Indent"/>
    <w:basedOn w:val="a"/>
    <w:rsid w:val="008E1E4C"/>
    <w:pPr>
      <w:spacing w:line="400" w:lineRule="exact"/>
      <w:ind w:firstLine="420"/>
    </w:pPr>
    <w:rPr>
      <w:szCs w:val="20"/>
    </w:rPr>
  </w:style>
  <w:style w:type="paragraph" w:styleId="aa">
    <w:name w:val="Body Text"/>
    <w:basedOn w:val="a"/>
    <w:link w:val="Char2"/>
    <w:rsid w:val="008E1E4C"/>
    <w:pPr>
      <w:spacing w:after="120"/>
    </w:pPr>
  </w:style>
  <w:style w:type="character" w:customStyle="1" w:styleId="Char2">
    <w:name w:val="正文文本 Char"/>
    <w:basedOn w:val="a1"/>
    <w:link w:val="aa"/>
    <w:rsid w:val="008E1E4C"/>
    <w:rPr>
      <w:rFonts w:ascii="Times New Roman" w:eastAsia="宋体" w:hAnsi="Times New Roman" w:cs="Times New Roman"/>
      <w:szCs w:val="24"/>
    </w:rPr>
  </w:style>
  <w:style w:type="paragraph" w:customStyle="1" w:styleId="p0">
    <w:name w:val="p0"/>
    <w:basedOn w:val="a"/>
    <w:rsid w:val="008E1E4C"/>
    <w:pPr>
      <w:widowControl/>
    </w:pPr>
    <w:rPr>
      <w:kern w:val="0"/>
      <w:szCs w:val="21"/>
    </w:rPr>
  </w:style>
  <w:style w:type="paragraph" w:styleId="ab">
    <w:name w:val="Document Map"/>
    <w:basedOn w:val="a"/>
    <w:link w:val="Char3"/>
    <w:rsid w:val="008E1E4C"/>
    <w:pPr>
      <w:shd w:val="clear" w:color="auto" w:fill="000080"/>
    </w:pPr>
  </w:style>
  <w:style w:type="character" w:customStyle="1" w:styleId="Char3">
    <w:name w:val="文档结构图 Char"/>
    <w:basedOn w:val="a1"/>
    <w:link w:val="ab"/>
    <w:rsid w:val="008E1E4C"/>
    <w:rPr>
      <w:rFonts w:ascii="Times New Roman" w:eastAsia="宋体" w:hAnsi="Times New Roman" w:cs="Times New Roman"/>
      <w:szCs w:val="24"/>
      <w:shd w:val="clear" w:color="auto" w:fill="000080"/>
    </w:rPr>
  </w:style>
  <w:style w:type="paragraph" w:customStyle="1" w:styleId="TH">
    <w:name w:val="TH"/>
    <w:rsid w:val="008E1E4C"/>
    <w:pPr>
      <w:keepNext/>
      <w:keepLines/>
      <w:spacing w:before="60"/>
      <w:jc w:val="center"/>
    </w:pPr>
    <w:rPr>
      <w:rFonts w:ascii="Arial" w:eastAsia="宋体" w:hAnsi="Arial" w:cs="Times New Roman"/>
      <w:b/>
      <w:kern w:val="0"/>
      <w:sz w:val="20"/>
      <w:szCs w:val="20"/>
    </w:rPr>
  </w:style>
  <w:style w:type="paragraph" w:customStyle="1" w:styleId="274">
    <w:name w:val="样式 两端对齐 首行缩进:  2.74 字符"/>
    <w:basedOn w:val="a"/>
    <w:rsid w:val="008E1E4C"/>
    <w:pPr>
      <w:widowControl/>
      <w:spacing w:line="400" w:lineRule="exact"/>
      <w:ind w:firstLineChars="274" w:firstLine="274"/>
    </w:pPr>
    <w:rPr>
      <w:szCs w:val="20"/>
      <w:lang w:eastAsia="en-US"/>
    </w:rPr>
  </w:style>
  <w:style w:type="paragraph" w:styleId="ac">
    <w:name w:val="Date"/>
    <w:basedOn w:val="a"/>
    <w:next w:val="a"/>
    <w:link w:val="Char4"/>
    <w:rsid w:val="008E1E4C"/>
    <w:pPr>
      <w:widowControl/>
      <w:jc w:val="left"/>
    </w:pPr>
    <w:rPr>
      <w:rFonts w:ascii="楷体_GB2312" w:eastAsia="楷体_GB2312"/>
      <w:kern w:val="0"/>
      <w:szCs w:val="20"/>
      <w:lang w:eastAsia="en-US"/>
    </w:rPr>
  </w:style>
  <w:style w:type="character" w:customStyle="1" w:styleId="Char4">
    <w:name w:val="日期 Char"/>
    <w:basedOn w:val="a1"/>
    <w:link w:val="ac"/>
    <w:rsid w:val="008E1E4C"/>
    <w:rPr>
      <w:rFonts w:ascii="楷体_GB2312" w:eastAsia="楷体_GB2312" w:hAnsi="Times New Roman" w:cs="Times New Roman"/>
      <w:kern w:val="0"/>
      <w:szCs w:val="20"/>
      <w:lang w:eastAsia="en-US"/>
    </w:rPr>
  </w:style>
  <w:style w:type="paragraph" w:styleId="ad">
    <w:name w:val="Body Text First Indent"/>
    <w:basedOn w:val="a"/>
    <w:link w:val="Char5"/>
    <w:rsid w:val="008E1E4C"/>
    <w:pPr>
      <w:autoSpaceDE w:val="0"/>
      <w:autoSpaceDN w:val="0"/>
      <w:adjustRightInd w:val="0"/>
      <w:spacing w:line="360" w:lineRule="auto"/>
      <w:ind w:firstLine="425"/>
    </w:pPr>
    <w:rPr>
      <w:kern w:val="0"/>
      <w:szCs w:val="20"/>
    </w:rPr>
  </w:style>
  <w:style w:type="character" w:customStyle="1" w:styleId="Char5">
    <w:name w:val="正文首行缩进 Char"/>
    <w:basedOn w:val="Char2"/>
    <w:link w:val="ad"/>
    <w:rsid w:val="008E1E4C"/>
    <w:rPr>
      <w:rFonts w:ascii="Times New Roman" w:eastAsia="宋体" w:hAnsi="Times New Roman" w:cs="Times New Roman"/>
      <w:kern w:val="0"/>
      <w:szCs w:val="20"/>
    </w:rPr>
  </w:style>
  <w:style w:type="paragraph" w:styleId="ae">
    <w:name w:val="Body Text Indent"/>
    <w:basedOn w:val="a"/>
    <w:link w:val="Char6"/>
    <w:rsid w:val="008E1E4C"/>
    <w:pPr>
      <w:ind w:firstLine="420"/>
    </w:pPr>
  </w:style>
  <w:style w:type="character" w:customStyle="1" w:styleId="Char6">
    <w:name w:val="正文文本缩进 Char"/>
    <w:basedOn w:val="a1"/>
    <w:link w:val="ae"/>
    <w:rsid w:val="008E1E4C"/>
    <w:rPr>
      <w:rFonts w:ascii="Times New Roman" w:eastAsia="宋体" w:hAnsi="Times New Roman" w:cs="Times New Roman"/>
      <w:szCs w:val="24"/>
    </w:rPr>
  </w:style>
  <w:style w:type="paragraph" w:styleId="40">
    <w:name w:val="toc 4"/>
    <w:basedOn w:val="a"/>
    <w:next w:val="a"/>
    <w:rsid w:val="008E1E4C"/>
    <w:pPr>
      <w:ind w:left="630"/>
      <w:jc w:val="left"/>
    </w:pPr>
    <w:rPr>
      <w:szCs w:val="21"/>
    </w:rPr>
  </w:style>
  <w:style w:type="paragraph" w:customStyle="1" w:styleId="CharCharCharCharCharCharCharCharCharCharCharCharCharCharCharCharCharCharCharCharCharChar">
    <w:name w:val="Char Char Char Char Char Char Char Char Char Char Char Char Char Char Char Char Char Char Char Char Char Char"/>
    <w:rsid w:val="008E1E4C"/>
    <w:pPr>
      <w:keepNext/>
      <w:tabs>
        <w:tab w:val="left" w:pos="432"/>
      </w:tabs>
      <w:autoSpaceDE w:val="0"/>
      <w:autoSpaceDN w:val="0"/>
      <w:adjustRightInd w:val="0"/>
      <w:spacing w:before="60" w:after="60"/>
      <w:ind w:left="432" w:hanging="432"/>
      <w:jc w:val="both"/>
    </w:pPr>
    <w:rPr>
      <w:rFonts w:ascii="Times New Roman" w:eastAsia="宋体" w:hAnsi="Times New Roman" w:cs="Times New Roman"/>
      <w:kern w:val="0"/>
      <w:sz w:val="20"/>
      <w:szCs w:val="20"/>
    </w:rPr>
  </w:style>
  <w:style w:type="paragraph" w:styleId="20">
    <w:name w:val="toc 2"/>
    <w:basedOn w:val="a"/>
    <w:next w:val="a"/>
    <w:uiPriority w:val="39"/>
    <w:rsid w:val="008E1E4C"/>
    <w:pPr>
      <w:ind w:left="210"/>
      <w:jc w:val="left"/>
    </w:pPr>
    <w:rPr>
      <w:smallCaps/>
    </w:rPr>
  </w:style>
  <w:style w:type="paragraph" w:styleId="9">
    <w:name w:val="toc 9"/>
    <w:basedOn w:val="a"/>
    <w:next w:val="a"/>
    <w:rsid w:val="008E1E4C"/>
    <w:pPr>
      <w:ind w:left="1680"/>
      <w:jc w:val="left"/>
    </w:pPr>
    <w:rPr>
      <w:szCs w:val="21"/>
    </w:rPr>
  </w:style>
  <w:style w:type="paragraph" w:styleId="21">
    <w:name w:val="Body Text 2"/>
    <w:basedOn w:val="30"/>
    <w:link w:val="2Char0"/>
    <w:rsid w:val="008E1E4C"/>
    <w:pPr>
      <w:spacing w:after="0"/>
      <w:jc w:val="center"/>
    </w:pPr>
    <w:rPr>
      <w:b/>
      <w:sz w:val="32"/>
    </w:rPr>
  </w:style>
  <w:style w:type="character" w:customStyle="1" w:styleId="2Char0">
    <w:name w:val="正文文本 2 Char"/>
    <w:basedOn w:val="a1"/>
    <w:link w:val="21"/>
    <w:rsid w:val="008E1E4C"/>
    <w:rPr>
      <w:rFonts w:ascii="Times New Roman" w:eastAsia="宋体" w:hAnsi="Times New Roman" w:cs="Times New Roman"/>
      <w:b/>
      <w:sz w:val="32"/>
      <w:szCs w:val="16"/>
    </w:rPr>
  </w:style>
  <w:style w:type="paragraph" w:customStyle="1" w:styleId="p17">
    <w:name w:val="p17"/>
    <w:basedOn w:val="a"/>
    <w:rsid w:val="008E1E4C"/>
    <w:pPr>
      <w:widowControl/>
      <w:snapToGrid w:val="0"/>
      <w:spacing w:line="360" w:lineRule="auto"/>
      <w:ind w:firstLine="425"/>
    </w:pPr>
    <w:rPr>
      <w:kern w:val="0"/>
      <w:szCs w:val="21"/>
    </w:rPr>
  </w:style>
  <w:style w:type="paragraph" w:styleId="50">
    <w:name w:val="toc 5"/>
    <w:basedOn w:val="a"/>
    <w:next w:val="a"/>
    <w:rsid w:val="008E1E4C"/>
    <w:pPr>
      <w:ind w:left="840"/>
      <w:jc w:val="left"/>
    </w:pPr>
    <w:rPr>
      <w:szCs w:val="21"/>
    </w:rPr>
  </w:style>
  <w:style w:type="paragraph" w:styleId="10">
    <w:name w:val="toc 1"/>
    <w:basedOn w:val="a"/>
    <w:next w:val="a"/>
    <w:uiPriority w:val="39"/>
    <w:rsid w:val="008E1E4C"/>
    <w:pPr>
      <w:tabs>
        <w:tab w:val="right" w:leader="dot" w:pos="8296"/>
      </w:tabs>
      <w:spacing w:before="120" w:after="120"/>
      <w:jc w:val="center"/>
    </w:pPr>
    <w:rPr>
      <w:bCs/>
      <w:caps/>
    </w:rPr>
  </w:style>
  <w:style w:type="paragraph" w:styleId="31">
    <w:name w:val="toc 3"/>
    <w:basedOn w:val="a"/>
    <w:next w:val="a"/>
    <w:uiPriority w:val="39"/>
    <w:rsid w:val="008E1E4C"/>
    <w:pPr>
      <w:ind w:left="420"/>
      <w:jc w:val="left"/>
    </w:pPr>
    <w:rPr>
      <w:iCs/>
    </w:rPr>
  </w:style>
  <w:style w:type="paragraph" w:customStyle="1" w:styleId="1051">
    <w:name w:val="样式 标题 1 + 段后: 0.5 行1"/>
    <w:basedOn w:val="1"/>
    <w:rsid w:val="008E1E4C"/>
    <w:pPr>
      <w:spacing w:beforeLines="100" w:before="312" w:afterLines="50" w:after="156" w:line="240" w:lineRule="auto"/>
      <w:ind w:left="431" w:hanging="431"/>
    </w:pPr>
    <w:rPr>
      <w:sz w:val="30"/>
      <w:szCs w:val="20"/>
    </w:rPr>
  </w:style>
  <w:style w:type="character" w:styleId="af">
    <w:name w:val="FollowedHyperlink"/>
    <w:basedOn w:val="a1"/>
    <w:uiPriority w:val="99"/>
    <w:semiHidden/>
    <w:unhideWhenUsed/>
    <w:rsid w:val="008E1E4C"/>
    <w:rPr>
      <w:color w:val="800080" w:themeColor="followedHyperlink"/>
      <w:u w:val="single"/>
    </w:rPr>
  </w:style>
  <w:style w:type="paragraph" w:styleId="af0">
    <w:name w:val="List Paragraph"/>
    <w:basedOn w:val="a"/>
    <w:uiPriority w:val="34"/>
    <w:qFormat/>
    <w:rsid w:val="00D324AC"/>
    <w:pPr>
      <w:ind w:firstLineChars="200" w:firstLine="420"/>
    </w:pPr>
  </w:style>
  <w:style w:type="table" w:styleId="af1">
    <w:name w:val="Table Grid"/>
    <w:basedOn w:val="a2"/>
    <w:rsid w:val="004F5B34"/>
    <w:pPr>
      <w:spacing w:after="200" w:line="276" w:lineRule="auto"/>
    </w:pPr>
    <w:rPr>
      <w:kern w:val="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3.bin"/><Relationship Id="rId26" Type="http://schemas.openxmlformats.org/officeDocument/2006/relationships/oleObject" Target="embeddings/oleObject6.bin"/><Relationship Id="rId39" Type="http://schemas.openxmlformats.org/officeDocument/2006/relationships/image" Target="media/image15.emf"/><Relationship Id="rId21" Type="http://schemas.openxmlformats.org/officeDocument/2006/relationships/image" Target="media/image6.emf"/><Relationship Id="rId34" Type="http://schemas.openxmlformats.org/officeDocument/2006/relationships/oleObject" Target="embeddings/oleObject10.bin"/><Relationship Id="rId42" Type="http://schemas.openxmlformats.org/officeDocument/2006/relationships/oleObject" Target="embeddings/oleObject14.bin"/><Relationship Id="rId47" Type="http://schemas.openxmlformats.org/officeDocument/2006/relationships/image" Target="media/image19.emf"/><Relationship Id="rId50" Type="http://schemas.openxmlformats.org/officeDocument/2006/relationships/oleObject" Target="embeddings/oleObject18.bin"/><Relationship Id="rId55" Type="http://schemas.openxmlformats.org/officeDocument/2006/relationships/image" Target="media/image23.emf"/><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footer" Target="footer2.xml"/><Relationship Id="rId29" Type="http://schemas.openxmlformats.org/officeDocument/2006/relationships/image" Target="media/image10.emf"/><Relationship Id="rId41" Type="http://schemas.openxmlformats.org/officeDocument/2006/relationships/image" Target="media/image16.emf"/><Relationship Id="rId54" Type="http://schemas.openxmlformats.org/officeDocument/2006/relationships/oleObject" Target="embeddings/oleObject20.bin"/><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4.emf"/><Relationship Id="rId40" Type="http://schemas.openxmlformats.org/officeDocument/2006/relationships/oleObject" Target="embeddings/oleObject13.bin"/><Relationship Id="rId45" Type="http://schemas.openxmlformats.org/officeDocument/2006/relationships/image" Target="media/image18.emf"/><Relationship Id="rId53" Type="http://schemas.openxmlformats.org/officeDocument/2006/relationships/image" Target="media/image22.emf"/><Relationship Id="rId58" Type="http://schemas.openxmlformats.org/officeDocument/2006/relationships/oleObject" Target="embeddings/oleObject22.bin"/><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7.emf"/><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20.emf"/><Relationship Id="rId57" Type="http://schemas.openxmlformats.org/officeDocument/2006/relationships/image" Target="media/image24.emf"/><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eader" Target="header2.xml"/><Relationship Id="rId31" Type="http://schemas.openxmlformats.org/officeDocument/2006/relationships/image" Target="media/image11.emf"/><Relationship Id="rId44" Type="http://schemas.openxmlformats.org/officeDocument/2006/relationships/oleObject" Target="embeddings/oleObject15.bin"/><Relationship Id="rId52" Type="http://schemas.openxmlformats.org/officeDocument/2006/relationships/oleObject" Target="embeddings/oleObject19.bin"/><Relationship Id="rId60" Type="http://schemas.openxmlformats.org/officeDocument/2006/relationships/oleObject" Target="embeddings/oleObject23.bin"/><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oleObject" Target="embeddings/oleObject4.bin"/><Relationship Id="rId27" Type="http://schemas.openxmlformats.org/officeDocument/2006/relationships/image" Target="media/image9.emf"/><Relationship Id="rId30" Type="http://schemas.openxmlformats.org/officeDocument/2006/relationships/oleObject" Target="embeddings/oleObject8.bin"/><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oleObject" Target="embeddings/oleObject17.bin"/><Relationship Id="rId56" Type="http://schemas.openxmlformats.org/officeDocument/2006/relationships/oleObject" Target="embeddings/oleObject21.bin"/><Relationship Id="rId8" Type="http://schemas.openxmlformats.org/officeDocument/2006/relationships/endnotes" Target="endnotes.xml"/><Relationship Id="rId51" Type="http://schemas.openxmlformats.org/officeDocument/2006/relationships/image" Target="media/image21.emf"/><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oleObject" Target="embeddings/oleObject12.bin"/><Relationship Id="rId46" Type="http://schemas.openxmlformats.org/officeDocument/2006/relationships/oleObject" Target="embeddings/oleObject16.bin"/><Relationship Id="rId59" Type="http://schemas.openxmlformats.org/officeDocument/2006/relationships/image" Target="media/image25.em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29ECB9-EFD9-4FA0-9A45-54C122B8F3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32</Pages>
  <Words>2021</Words>
  <Characters>11526</Characters>
  <Application>Microsoft Office Word</Application>
  <DocSecurity>0</DocSecurity>
  <Lines>96</Lines>
  <Paragraphs>27</Paragraphs>
  <ScaleCrop>false</ScaleCrop>
  <Company/>
  <LinksUpToDate>false</LinksUpToDate>
  <CharactersWithSpaces>13520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thinkpad</dc:creator>
  <cp:keywords/>
  <dc:description/>
  <cp:lastModifiedBy>thinkpad</cp:lastModifiedBy>
  <cp:revision>64</cp:revision>
  <dcterms:created xsi:type="dcterms:W3CDTF">2013-06-21T07:30:00Z</dcterms:created>
  <dcterms:modified xsi:type="dcterms:W3CDTF">2013-06-21T11:00:00Z</dcterms:modified>
</cp:coreProperties>
</file>