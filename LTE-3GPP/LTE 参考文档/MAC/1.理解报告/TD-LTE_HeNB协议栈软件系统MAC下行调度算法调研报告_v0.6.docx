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12CA" w:rsidRDefault="00FF12CA">
      <w:pPr>
        <w:rPr>
          <w:b/>
          <w:bCs/>
        </w:rPr>
      </w:pPr>
      <w:r>
        <w:rPr>
          <w:rFonts w:hint="eastAsia"/>
          <w:b/>
          <w:bCs/>
        </w:rPr>
        <w:t>文件编号：</w:t>
      </w:r>
      <w:r>
        <w:rPr>
          <w:rFonts w:hint="eastAsia"/>
          <w:b/>
          <w:bCs/>
        </w:rPr>
        <w:t>LTE-HeNB_(subsystem)_(module)_DYCS_V1.0</w:t>
      </w:r>
    </w:p>
    <w:p w:rsidR="00FF12CA" w:rsidRDefault="00FF12CA">
      <w:pPr>
        <w:rPr>
          <w:b/>
          <w:bCs/>
        </w:rPr>
      </w:pPr>
    </w:p>
    <w:p w:rsidR="00FF12CA" w:rsidRDefault="00FF12CA">
      <w:pPr>
        <w:rPr>
          <w:b/>
          <w:bCs/>
        </w:rPr>
      </w:pPr>
    </w:p>
    <w:p w:rsidR="00FF12CA" w:rsidRDefault="00FF12CA">
      <w:pPr>
        <w:rPr>
          <w:b/>
          <w:bCs/>
        </w:rPr>
      </w:pPr>
    </w:p>
    <w:p w:rsidR="00FF12CA" w:rsidRDefault="00FF12CA">
      <w:pPr>
        <w:rPr>
          <w:b/>
          <w:bCs/>
        </w:rPr>
      </w:pPr>
    </w:p>
    <w:p w:rsidR="00FF12CA" w:rsidRDefault="00FF12CA">
      <w:pPr>
        <w:rPr>
          <w:b/>
          <w:bCs/>
        </w:rPr>
      </w:pPr>
    </w:p>
    <w:p w:rsidR="00FF12CA" w:rsidRDefault="00FF12CA">
      <w:pPr>
        <w:rPr>
          <w:b/>
          <w:bCs/>
        </w:rPr>
      </w:pPr>
    </w:p>
    <w:p w:rsidR="00FF12CA" w:rsidRDefault="00FF12CA">
      <w:pPr>
        <w:rPr>
          <w:b/>
          <w:bCs/>
        </w:rPr>
      </w:pPr>
    </w:p>
    <w:p w:rsidR="00FF12CA" w:rsidRDefault="00FF12CA">
      <w:pPr>
        <w:rPr>
          <w:b/>
          <w:bCs/>
        </w:rPr>
      </w:pPr>
    </w:p>
    <w:p w:rsidR="00FF12CA" w:rsidRDefault="00FF12CA">
      <w:pPr>
        <w:rPr>
          <w:b/>
          <w:bCs/>
        </w:rPr>
      </w:pPr>
    </w:p>
    <w:p w:rsidR="00FF12CA" w:rsidRDefault="00FF12CA">
      <w:pPr>
        <w:rPr>
          <w:b/>
          <w:bCs/>
        </w:rPr>
      </w:pPr>
    </w:p>
    <w:p w:rsidR="00FF12CA" w:rsidRDefault="00FF12CA">
      <w:pPr>
        <w:rPr>
          <w:b/>
          <w:bCs/>
        </w:rPr>
      </w:pPr>
    </w:p>
    <w:p w:rsidR="00FF12CA" w:rsidRDefault="00FF12CA">
      <w:pPr>
        <w:jc w:val="center"/>
        <w:rPr>
          <w:b/>
          <w:bCs/>
          <w:sz w:val="52"/>
          <w:szCs w:val="52"/>
        </w:rPr>
      </w:pPr>
      <w:r>
        <w:rPr>
          <w:b/>
          <w:bCs/>
          <w:sz w:val="52"/>
          <w:szCs w:val="52"/>
        </w:rPr>
        <w:t>TD-</w:t>
      </w:r>
      <w:r>
        <w:rPr>
          <w:rFonts w:hint="eastAsia"/>
          <w:b/>
          <w:bCs/>
          <w:sz w:val="52"/>
          <w:szCs w:val="52"/>
        </w:rPr>
        <w:t>LTE</w:t>
      </w:r>
      <w:r>
        <w:rPr>
          <w:b/>
          <w:bCs/>
          <w:sz w:val="52"/>
          <w:szCs w:val="52"/>
        </w:rPr>
        <w:t xml:space="preserve"> </w:t>
      </w:r>
      <w:r>
        <w:rPr>
          <w:rFonts w:hint="eastAsia"/>
          <w:b/>
          <w:bCs/>
          <w:sz w:val="52"/>
          <w:szCs w:val="52"/>
        </w:rPr>
        <w:t>HeNB</w:t>
      </w:r>
      <w:r>
        <w:rPr>
          <w:rFonts w:hint="eastAsia"/>
          <w:b/>
          <w:bCs/>
          <w:sz w:val="52"/>
          <w:szCs w:val="52"/>
        </w:rPr>
        <w:t>协议栈软件系统</w:t>
      </w:r>
    </w:p>
    <w:p w:rsidR="00FF12CA" w:rsidRDefault="00FF12CA">
      <w:pPr>
        <w:jc w:val="center"/>
        <w:rPr>
          <w:b/>
          <w:bCs/>
        </w:rPr>
      </w:pPr>
    </w:p>
    <w:p w:rsidR="00FF12CA" w:rsidRDefault="00FF12CA">
      <w:pPr>
        <w:jc w:val="center"/>
        <w:rPr>
          <w:b/>
          <w:bCs/>
        </w:rPr>
      </w:pPr>
    </w:p>
    <w:p w:rsidR="00FF12CA" w:rsidRDefault="00FF12CA">
      <w:pPr>
        <w:jc w:val="center"/>
        <w:rPr>
          <w:b/>
          <w:bCs/>
        </w:rPr>
      </w:pPr>
    </w:p>
    <w:p w:rsidR="00FF12CA" w:rsidRDefault="00FF12CA">
      <w:pPr>
        <w:jc w:val="center"/>
        <w:rPr>
          <w:b/>
          <w:bCs/>
        </w:rPr>
      </w:pPr>
    </w:p>
    <w:p w:rsidR="00FF12CA" w:rsidRDefault="00FF12CA">
      <w:pPr>
        <w:jc w:val="center"/>
        <w:rPr>
          <w:b/>
          <w:bCs/>
          <w:sz w:val="52"/>
          <w:szCs w:val="52"/>
        </w:rPr>
      </w:pPr>
      <w:r>
        <w:rPr>
          <w:rFonts w:hint="eastAsia"/>
          <w:b/>
          <w:bCs/>
          <w:sz w:val="52"/>
          <w:szCs w:val="52"/>
        </w:rPr>
        <w:t>MAC</w:t>
      </w:r>
      <w:r>
        <w:rPr>
          <w:rFonts w:hint="eastAsia"/>
          <w:b/>
          <w:bCs/>
          <w:sz w:val="52"/>
          <w:szCs w:val="52"/>
        </w:rPr>
        <w:t>下行调度算法</w:t>
      </w:r>
    </w:p>
    <w:p w:rsidR="00FF12CA" w:rsidRDefault="00FF12CA">
      <w:pPr>
        <w:jc w:val="center"/>
        <w:rPr>
          <w:b/>
          <w:bCs/>
          <w:sz w:val="72"/>
        </w:rPr>
      </w:pPr>
      <w:r>
        <w:rPr>
          <w:rFonts w:hAnsi="宋体" w:hint="eastAsia"/>
          <w:b/>
          <w:bCs/>
          <w:sz w:val="72"/>
        </w:rPr>
        <w:t>调研报告</w:t>
      </w:r>
    </w:p>
    <w:p w:rsidR="00FF12CA" w:rsidRDefault="00FF12CA">
      <w:pPr>
        <w:jc w:val="center"/>
        <w:rPr>
          <w:b/>
          <w:bCs/>
          <w:sz w:val="72"/>
        </w:rPr>
      </w:pPr>
    </w:p>
    <w:p w:rsidR="00FF12CA" w:rsidRDefault="00FF12CA">
      <w:pPr>
        <w:rPr>
          <w:b/>
          <w:bCs/>
          <w:szCs w:val="21"/>
        </w:rPr>
      </w:pPr>
    </w:p>
    <w:p w:rsidR="00FF12CA" w:rsidRPr="006F12C1" w:rsidRDefault="00FF12CA">
      <w:pPr>
        <w:rPr>
          <w:b/>
          <w:bCs/>
          <w:szCs w:val="21"/>
        </w:rPr>
      </w:pPr>
    </w:p>
    <w:p w:rsidR="00FF12CA" w:rsidRDefault="00FF12CA">
      <w:pPr>
        <w:rPr>
          <w:b/>
          <w:bCs/>
          <w:szCs w:val="21"/>
        </w:rPr>
      </w:pPr>
    </w:p>
    <w:p w:rsidR="00FF12CA" w:rsidRDefault="00FF12CA">
      <w:pPr>
        <w:rPr>
          <w:b/>
          <w:bCs/>
          <w:szCs w:val="21"/>
        </w:rPr>
      </w:pPr>
    </w:p>
    <w:p w:rsidR="00FF12CA" w:rsidRDefault="00FF12CA">
      <w:pPr>
        <w:rPr>
          <w:b/>
          <w:bCs/>
          <w:szCs w:val="21"/>
        </w:rPr>
      </w:pPr>
    </w:p>
    <w:p w:rsidR="00FF12CA" w:rsidRDefault="00FF12CA">
      <w:pPr>
        <w:jc w:val="center"/>
        <w:rPr>
          <w:sz w:val="28"/>
        </w:rPr>
      </w:pPr>
      <w:r>
        <w:rPr>
          <w:rFonts w:hint="eastAsia"/>
          <w:sz w:val="28"/>
        </w:rPr>
        <w:t>拟制：杜红艳</w:t>
      </w:r>
    </w:p>
    <w:p w:rsidR="00FF12CA" w:rsidRDefault="00FF12CA">
      <w:pPr>
        <w:jc w:val="center"/>
        <w:rPr>
          <w:sz w:val="28"/>
        </w:rPr>
      </w:pPr>
      <w:r>
        <w:rPr>
          <w:rFonts w:hint="eastAsia"/>
          <w:sz w:val="28"/>
        </w:rPr>
        <w:t>时间：</w:t>
      </w:r>
      <w:r>
        <w:rPr>
          <w:rFonts w:hint="eastAsia"/>
          <w:sz w:val="28"/>
        </w:rPr>
        <w:t>2013.3.6</w:t>
      </w:r>
    </w:p>
    <w:p w:rsidR="00FF12CA" w:rsidRDefault="00FF12CA">
      <w:pPr>
        <w:jc w:val="center"/>
        <w:rPr>
          <w:sz w:val="28"/>
        </w:rPr>
      </w:pPr>
    </w:p>
    <w:p w:rsidR="00FF12CA" w:rsidRDefault="00FF12CA"/>
    <w:p w:rsidR="00FF12CA" w:rsidRDefault="00FF12CA">
      <w:pPr>
        <w:jc w:val="center"/>
        <w:rPr>
          <w:b/>
          <w:sz w:val="24"/>
          <w:szCs w:val="30"/>
        </w:rPr>
      </w:pPr>
      <w:r>
        <w:rPr>
          <w:rFonts w:hint="eastAsia"/>
          <w:b/>
          <w:sz w:val="24"/>
          <w:szCs w:val="30"/>
        </w:rPr>
        <w:t>中国科学院计算技术研究所</w:t>
      </w:r>
    </w:p>
    <w:p w:rsidR="00FF12CA" w:rsidRDefault="00FF12CA">
      <w:pPr>
        <w:jc w:val="center"/>
        <w:rPr>
          <w:b/>
          <w:sz w:val="24"/>
          <w:szCs w:val="30"/>
        </w:rPr>
      </w:pPr>
      <w:r>
        <w:rPr>
          <w:rFonts w:hint="eastAsia"/>
          <w:b/>
          <w:sz w:val="24"/>
          <w:szCs w:val="30"/>
        </w:rPr>
        <w:t>无线通信技术研究中心</w:t>
      </w:r>
    </w:p>
    <w:p w:rsidR="00FF12CA" w:rsidRDefault="00FF12CA">
      <w:pPr>
        <w:jc w:val="center"/>
        <w:rPr>
          <w:b/>
          <w:sz w:val="24"/>
          <w:szCs w:val="30"/>
        </w:rPr>
      </w:pPr>
      <w:r>
        <w:rPr>
          <w:rFonts w:hint="eastAsia"/>
          <w:b/>
          <w:sz w:val="24"/>
          <w:szCs w:val="30"/>
        </w:rPr>
        <w:t>软件组</w:t>
      </w:r>
    </w:p>
    <w:p w:rsidR="00FF12CA" w:rsidRDefault="00FF12CA">
      <w:pPr>
        <w:jc w:val="center"/>
        <w:rPr>
          <w:b/>
          <w:bCs/>
        </w:rPr>
      </w:pPr>
      <w:r>
        <w:rPr>
          <w:rFonts w:hint="eastAsia"/>
          <w:b/>
          <w:bCs/>
        </w:rPr>
        <w:t>LTE</w:t>
      </w:r>
      <w:r>
        <w:rPr>
          <w:rFonts w:hint="eastAsia"/>
          <w:b/>
          <w:bCs/>
        </w:rPr>
        <w:t>协议栈研发项目组</w:t>
      </w:r>
    </w:p>
    <w:p w:rsidR="00FF12CA" w:rsidRDefault="00FF12CA">
      <w:pPr>
        <w:pStyle w:val="20"/>
      </w:pPr>
      <w:r>
        <w:rPr>
          <w:b w:val="0"/>
          <w:bCs/>
          <w:sz w:val="24"/>
        </w:rPr>
        <w:br w:type="page"/>
      </w:r>
      <w:r>
        <w:rPr>
          <w:rFonts w:hint="eastAsia"/>
        </w:rPr>
        <w:lastRenderedPageBreak/>
        <w:t>修改记录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86"/>
        <w:gridCol w:w="1188"/>
        <w:gridCol w:w="987"/>
        <w:gridCol w:w="1245"/>
        <w:gridCol w:w="1628"/>
        <w:gridCol w:w="1972"/>
      </w:tblGrid>
      <w:tr w:rsidR="00FF12CA">
        <w:trPr>
          <w:jc w:val="center"/>
        </w:trPr>
        <w:tc>
          <w:tcPr>
            <w:tcW w:w="1686" w:type="dxa"/>
            <w:vAlign w:val="center"/>
          </w:tcPr>
          <w:p w:rsidR="00FF12CA" w:rsidRDefault="00FF12CA">
            <w:pPr>
              <w:pStyle w:val="af0"/>
              <w:ind w:firstLine="0"/>
              <w:jc w:val="center"/>
            </w:pPr>
            <w:r>
              <w:rPr>
                <w:rFonts w:hint="eastAsia"/>
              </w:rPr>
              <w:t>文件编号</w:t>
            </w:r>
          </w:p>
        </w:tc>
        <w:tc>
          <w:tcPr>
            <w:tcW w:w="1188" w:type="dxa"/>
            <w:vAlign w:val="center"/>
          </w:tcPr>
          <w:p w:rsidR="00FF12CA" w:rsidRDefault="00FF12CA">
            <w:pPr>
              <w:pStyle w:val="af0"/>
              <w:ind w:firstLine="0"/>
              <w:jc w:val="center"/>
            </w:pPr>
            <w:r>
              <w:rPr>
                <w:rFonts w:hint="eastAsia"/>
              </w:rPr>
              <w:t>版本号</w:t>
            </w:r>
          </w:p>
        </w:tc>
        <w:tc>
          <w:tcPr>
            <w:tcW w:w="987" w:type="dxa"/>
            <w:vAlign w:val="center"/>
          </w:tcPr>
          <w:p w:rsidR="00FF12CA" w:rsidRDefault="00FF12CA">
            <w:pPr>
              <w:pStyle w:val="af0"/>
              <w:ind w:firstLine="0"/>
              <w:jc w:val="center"/>
            </w:pPr>
            <w:r>
              <w:rPr>
                <w:rFonts w:hint="eastAsia"/>
              </w:rPr>
              <w:t>拟制人</w:t>
            </w:r>
            <w:r>
              <w:rPr>
                <w:rFonts w:hint="eastAsia"/>
              </w:rPr>
              <w:t>/</w:t>
            </w:r>
          </w:p>
          <w:p w:rsidR="00FF12CA" w:rsidRDefault="00FF12CA">
            <w:pPr>
              <w:pStyle w:val="af0"/>
              <w:ind w:firstLine="0"/>
              <w:jc w:val="center"/>
            </w:pPr>
            <w:r>
              <w:rPr>
                <w:rFonts w:hint="eastAsia"/>
              </w:rPr>
              <w:t>修改人</w:t>
            </w:r>
          </w:p>
        </w:tc>
        <w:tc>
          <w:tcPr>
            <w:tcW w:w="1245" w:type="dxa"/>
            <w:vAlign w:val="center"/>
          </w:tcPr>
          <w:p w:rsidR="00FF12CA" w:rsidRDefault="00FF12CA">
            <w:pPr>
              <w:pStyle w:val="af0"/>
              <w:ind w:firstLine="0"/>
              <w:jc w:val="center"/>
            </w:pPr>
            <w:r>
              <w:rPr>
                <w:rFonts w:hint="eastAsia"/>
              </w:rPr>
              <w:t>拟制</w:t>
            </w:r>
            <w:r>
              <w:rPr>
                <w:rFonts w:hint="eastAsia"/>
              </w:rPr>
              <w:t>/</w:t>
            </w:r>
            <w:r>
              <w:rPr>
                <w:rFonts w:hint="eastAsia"/>
              </w:rPr>
              <w:t>修改日期</w:t>
            </w:r>
          </w:p>
        </w:tc>
        <w:tc>
          <w:tcPr>
            <w:tcW w:w="1628" w:type="dxa"/>
            <w:vAlign w:val="center"/>
          </w:tcPr>
          <w:p w:rsidR="00FF12CA" w:rsidRDefault="00FF12CA">
            <w:pPr>
              <w:pStyle w:val="af0"/>
              <w:ind w:firstLine="0"/>
              <w:jc w:val="center"/>
            </w:pPr>
            <w:r>
              <w:rPr>
                <w:rFonts w:hint="eastAsia"/>
              </w:rPr>
              <w:t>更改理由</w:t>
            </w:r>
          </w:p>
        </w:tc>
        <w:tc>
          <w:tcPr>
            <w:tcW w:w="1972" w:type="dxa"/>
            <w:vAlign w:val="center"/>
          </w:tcPr>
          <w:p w:rsidR="00FF12CA" w:rsidRDefault="00FF12CA">
            <w:pPr>
              <w:pStyle w:val="af0"/>
              <w:ind w:firstLine="0"/>
              <w:jc w:val="center"/>
            </w:pPr>
            <w:r>
              <w:rPr>
                <w:rFonts w:hint="eastAsia"/>
              </w:rPr>
              <w:t>主要更改内容</w:t>
            </w:r>
          </w:p>
          <w:p w:rsidR="00FF12CA" w:rsidRDefault="00FF12CA">
            <w:pPr>
              <w:pStyle w:val="af0"/>
              <w:ind w:firstLine="0"/>
              <w:jc w:val="center"/>
            </w:pPr>
            <w:r>
              <w:rPr>
                <w:rFonts w:hint="eastAsia"/>
              </w:rPr>
              <w:t>（写要点即可）</w:t>
            </w:r>
          </w:p>
        </w:tc>
      </w:tr>
      <w:tr w:rsidR="00FF12CA">
        <w:trPr>
          <w:jc w:val="center"/>
        </w:trPr>
        <w:tc>
          <w:tcPr>
            <w:tcW w:w="1686" w:type="dxa"/>
          </w:tcPr>
          <w:p w:rsidR="00FF12CA" w:rsidRDefault="00FF12CA">
            <w:pPr>
              <w:pStyle w:val="af0"/>
              <w:ind w:firstLine="0"/>
              <w:jc w:val="center"/>
            </w:pPr>
          </w:p>
        </w:tc>
        <w:tc>
          <w:tcPr>
            <w:tcW w:w="1188" w:type="dxa"/>
          </w:tcPr>
          <w:p w:rsidR="00FF12CA" w:rsidRDefault="00FF12CA">
            <w:pPr>
              <w:pStyle w:val="af0"/>
              <w:ind w:firstLine="0"/>
              <w:jc w:val="center"/>
            </w:pPr>
            <w:r>
              <w:rPr>
                <w:rFonts w:hint="eastAsia"/>
              </w:rPr>
              <w:t>0.5</w:t>
            </w:r>
          </w:p>
        </w:tc>
        <w:tc>
          <w:tcPr>
            <w:tcW w:w="987" w:type="dxa"/>
          </w:tcPr>
          <w:p w:rsidR="00FF12CA" w:rsidRDefault="00FF12CA">
            <w:pPr>
              <w:pStyle w:val="af0"/>
              <w:ind w:firstLine="0"/>
              <w:jc w:val="center"/>
            </w:pPr>
          </w:p>
        </w:tc>
        <w:tc>
          <w:tcPr>
            <w:tcW w:w="1245" w:type="dxa"/>
          </w:tcPr>
          <w:p w:rsidR="00FF12CA" w:rsidRDefault="00FF12CA">
            <w:pPr>
              <w:pStyle w:val="af0"/>
              <w:ind w:firstLine="0"/>
              <w:jc w:val="center"/>
            </w:pPr>
            <w:r>
              <w:rPr>
                <w:rFonts w:hint="eastAsia"/>
              </w:rPr>
              <w:t>2013-3-6</w:t>
            </w:r>
          </w:p>
        </w:tc>
        <w:tc>
          <w:tcPr>
            <w:tcW w:w="1628" w:type="dxa"/>
          </w:tcPr>
          <w:p w:rsidR="00FF12CA" w:rsidRDefault="00FF12CA">
            <w:pPr>
              <w:pStyle w:val="af0"/>
              <w:ind w:firstLine="0"/>
            </w:pPr>
            <w:r>
              <w:rPr>
                <w:rFonts w:hint="eastAsia"/>
              </w:rPr>
              <w:t>建立</w:t>
            </w:r>
          </w:p>
        </w:tc>
        <w:tc>
          <w:tcPr>
            <w:tcW w:w="1972" w:type="dxa"/>
          </w:tcPr>
          <w:p w:rsidR="00FF12CA" w:rsidRDefault="00FF12CA">
            <w:pPr>
              <w:pStyle w:val="af0"/>
              <w:ind w:firstLine="0"/>
            </w:pPr>
          </w:p>
        </w:tc>
      </w:tr>
      <w:tr w:rsidR="00FF12CA">
        <w:trPr>
          <w:jc w:val="center"/>
        </w:trPr>
        <w:tc>
          <w:tcPr>
            <w:tcW w:w="1686" w:type="dxa"/>
          </w:tcPr>
          <w:p w:rsidR="00FF12CA" w:rsidRDefault="00FF12CA">
            <w:pPr>
              <w:pStyle w:val="af0"/>
              <w:ind w:firstLine="0"/>
              <w:jc w:val="center"/>
            </w:pPr>
          </w:p>
        </w:tc>
        <w:tc>
          <w:tcPr>
            <w:tcW w:w="1188" w:type="dxa"/>
          </w:tcPr>
          <w:p w:rsidR="00FF12CA" w:rsidRDefault="00FF12CA">
            <w:pPr>
              <w:pStyle w:val="af0"/>
              <w:ind w:firstLine="0"/>
              <w:jc w:val="center"/>
            </w:pPr>
            <w:r>
              <w:rPr>
                <w:rFonts w:hint="eastAsia"/>
              </w:rPr>
              <w:t>0.6</w:t>
            </w:r>
          </w:p>
        </w:tc>
        <w:tc>
          <w:tcPr>
            <w:tcW w:w="987" w:type="dxa"/>
          </w:tcPr>
          <w:p w:rsidR="00FF12CA" w:rsidRDefault="00FF12CA">
            <w:pPr>
              <w:pStyle w:val="af0"/>
              <w:ind w:firstLine="0"/>
              <w:jc w:val="center"/>
            </w:pPr>
          </w:p>
        </w:tc>
        <w:tc>
          <w:tcPr>
            <w:tcW w:w="1245" w:type="dxa"/>
          </w:tcPr>
          <w:p w:rsidR="00FF12CA" w:rsidRDefault="00FF12CA">
            <w:pPr>
              <w:pStyle w:val="af0"/>
              <w:ind w:firstLine="0"/>
              <w:jc w:val="center"/>
            </w:pPr>
          </w:p>
        </w:tc>
        <w:tc>
          <w:tcPr>
            <w:tcW w:w="1628" w:type="dxa"/>
          </w:tcPr>
          <w:p w:rsidR="00FF12CA" w:rsidRDefault="00FF12CA">
            <w:pPr>
              <w:pStyle w:val="af0"/>
              <w:ind w:firstLine="0"/>
            </w:pPr>
          </w:p>
        </w:tc>
        <w:tc>
          <w:tcPr>
            <w:tcW w:w="1972" w:type="dxa"/>
          </w:tcPr>
          <w:p w:rsidR="00FF12CA" w:rsidRDefault="00FF12CA">
            <w:pPr>
              <w:pStyle w:val="af0"/>
              <w:ind w:firstLine="0"/>
            </w:pPr>
          </w:p>
        </w:tc>
      </w:tr>
      <w:tr w:rsidR="00FF12CA">
        <w:trPr>
          <w:cantSplit/>
          <w:jc w:val="center"/>
        </w:trPr>
        <w:tc>
          <w:tcPr>
            <w:tcW w:w="8706" w:type="dxa"/>
            <w:gridSpan w:val="6"/>
          </w:tcPr>
          <w:p w:rsidR="00FF12CA" w:rsidRDefault="00FF12CA">
            <w:pPr>
              <w:pStyle w:val="af0"/>
              <w:ind w:firstLine="0"/>
            </w:pPr>
            <w:r>
              <w:rPr>
                <w:rFonts w:hint="eastAsia"/>
              </w:rPr>
              <w:t>注</w:t>
            </w:r>
            <w:r>
              <w:rPr>
                <w:rFonts w:hint="eastAsia"/>
              </w:rPr>
              <w:t>1</w:t>
            </w:r>
            <w:r>
              <w:rPr>
                <w:rFonts w:hint="eastAsia"/>
              </w:rPr>
              <w:t>：每次更改归档文件（指归档到组内及研究室的文件）时，需填写此表。</w:t>
            </w:r>
          </w:p>
          <w:p w:rsidR="00FF12CA" w:rsidRDefault="00FF12CA">
            <w:pPr>
              <w:pStyle w:val="af0"/>
              <w:ind w:firstLine="0"/>
            </w:pPr>
            <w:r>
              <w:rPr>
                <w:rFonts w:hint="eastAsia"/>
              </w:rPr>
              <w:t>注</w:t>
            </w:r>
            <w:r>
              <w:rPr>
                <w:rFonts w:hint="eastAsia"/>
              </w:rPr>
              <w:t>2</w:t>
            </w:r>
            <w:r>
              <w:rPr>
                <w:rFonts w:hint="eastAsia"/>
              </w:rPr>
              <w:t>：文件第一次归档时，“</w:t>
            </w:r>
            <w:r>
              <w:rPr>
                <w:rFonts w:hint="eastAsia"/>
                <w:bCs/>
              </w:rPr>
              <w:t>更改理由</w:t>
            </w:r>
            <w:r>
              <w:rPr>
                <w:rFonts w:hint="eastAsia"/>
              </w:rPr>
              <w:t>”、“主要更改内容”栏写“无”。</w:t>
            </w:r>
          </w:p>
        </w:tc>
      </w:tr>
    </w:tbl>
    <w:p w:rsidR="00FF12CA" w:rsidRDefault="00FF12CA">
      <w:pPr>
        <w:pStyle w:val="20"/>
        <w:jc w:val="both"/>
      </w:pPr>
      <w:r>
        <w:rPr>
          <w:rFonts w:hint="eastAsia"/>
        </w:rPr>
        <w:t>修改列表：</w:t>
      </w:r>
    </w:p>
    <w:p w:rsidR="00FF12CA" w:rsidRDefault="00FF12CA">
      <w:pPr>
        <w:pStyle w:val="20"/>
        <w:jc w:val="both"/>
        <w:rPr>
          <w:color w:val="FF0000"/>
        </w:rPr>
      </w:pPr>
      <w:r>
        <w:rPr>
          <w:rFonts w:hint="eastAsia"/>
          <w:color w:val="FF0000"/>
          <w:sz w:val="21"/>
          <w:szCs w:val="21"/>
        </w:rPr>
        <w:t>后续版本对之前版本所做修改逐条说明清楚。</w:t>
      </w:r>
    </w:p>
    <w:p w:rsidR="00FF12CA" w:rsidRDefault="00FF12CA">
      <w:pPr>
        <w:pStyle w:val="20"/>
        <w:jc w:val="both"/>
      </w:pPr>
    </w:p>
    <w:p w:rsidR="00FF12CA" w:rsidRDefault="00FF12CA">
      <w:pPr>
        <w:pStyle w:val="20"/>
        <w:jc w:val="both"/>
      </w:pPr>
    </w:p>
    <w:p w:rsidR="00FF12CA" w:rsidRDefault="00FF12CA">
      <w:pPr>
        <w:pStyle w:val="20"/>
        <w:jc w:val="both"/>
      </w:pPr>
    </w:p>
    <w:p w:rsidR="00FF12CA" w:rsidRDefault="00FF12CA">
      <w:pPr>
        <w:pStyle w:val="20"/>
        <w:jc w:val="both"/>
      </w:pPr>
    </w:p>
    <w:p w:rsidR="00FF12CA" w:rsidRDefault="00FF12CA">
      <w:pPr>
        <w:pStyle w:val="20"/>
        <w:jc w:val="both"/>
      </w:pPr>
    </w:p>
    <w:p w:rsidR="00FF12CA" w:rsidRDefault="00FF12CA">
      <w:pPr>
        <w:pStyle w:val="20"/>
        <w:jc w:val="both"/>
      </w:pPr>
    </w:p>
    <w:p w:rsidR="00FF12CA" w:rsidRDefault="00FF12CA">
      <w:pPr>
        <w:pStyle w:val="20"/>
        <w:jc w:val="both"/>
      </w:pPr>
    </w:p>
    <w:p w:rsidR="00FF12CA" w:rsidRDefault="00FF12CA">
      <w:pPr>
        <w:pStyle w:val="20"/>
        <w:jc w:val="both"/>
      </w:pPr>
    </w:p>
    <w:p w:rsidR="00FF12CA" w:rsidRDefault="00FF12CA">
      <w:pPr>
        <w:pStyle w:val="20"/>
        <w:jc w:val="both"/>
      </w:pPr>
    </w:p>
    <w:p w:rsidR="00FF12CA" w:rsidRDefault="00FF12CA">
      <w:pPr>
        <w:pStyle w:val="20"/>
        <w:jc w:val="both"/>
      </w:pPr>
    </w:p>
    <w:p w:rsidR="00FF12CA" w:rsidRDefault="00FF12CA">
      <w:pPr>
        <w:pStyle w:val="20"/>
        <w:jc w:val="both"/>
      </w:pPr>
    </w:p>
    <w:p w:rsidR="00FF12CA" w:rsidRDefault="00FF12CA">
      <w:pPr>
        <w:pStyle w:val="20"/>
        <w:jc w:val="both"/>
      </w:pPr>
    </w:p>
    <w:p w:rsidR="00FF12CA" w:rsidRDefault="00FF12CA">
      <w:pPr>
        <w:pStyle w:val="20"/>
        <w:jc w:val="both"/>
      </w:pPr>
    </w:p>
    <w:p w:rsidR="00FF12CA" w:rsidRDefault="00DB566C" w:rsidP="00B8653D">
      <w:pPr>
        <w:spacing w:afterLines="50"/>
      </w:pPr>
      <w:r>
        <w:rPr>
          <w:noProof/>
        </w:rPr>
        <w:drawing>
          <wp:inline distT="0" distB="0" distL="0" distR="0">
            <wp:extent cx="577850" cy="44450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srcRect/>
                    <a:stretch>
                      <a:fillRect/>
                    </a:stretch>
                  </pic:blipFill>
                  <pic:spPr bwMode="auto">
                    <a:xfrm>
                      <a:off x="0" y="0"/>
                      <a:ext cx="577850" cy="444500"/>
                    </a:xfrm>
                    <a:prstGeom prst="rect">
                      <a:avLst/>
                    </a:prstGeom>
                    <a:noFill/>
                    <a:ln w="9525">
                      <a:noFill/>
                      <a:miter lim="800000"/>
                      <a:headEnd/>
                      <a:tailEnd/>
                    </a:ln>
                  </pic:spPr>
                </pic:pic>
              </a:graphicData>
            </a:graphic>
          </wp:inline>
        </w:drawing>
      </w:r>
      <w:r>
        <w:rPr>
          <w:rFonts w:ascii="楷体_GB2312" w:eastAsia="楷体_GB2312"/>
          <w:noProof/>
        </w:rPr>
        <w:drawing>
          <wp:inline distT="0" distB="0" distL="0" distR="0">
            <wp:extent cx="2197100" cy="349250"/>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srcRect/>
                    <a:stretch>
                      <a:fillRect/>
                    </a:stretch>
                  </pic:blipFill>
                  <pic:spPr bwMode="auto">
                    <a:xfrm>
                      <a:off x="0" y="0"/>
                      <a:ext cx="2197100" cy="349250"/>
                    </a:xfrm>
                    <a:prstGeom prst="rect">
                      <a:avLst/>
                    </a:prstGeom>
                    <a:noFill/>
                    <a:ln w="9525">
                      <a:noFill/>
                      <a:miter lim="800000"/>
                      <a:headEnd/>
                      <a:tailEnd/>
                    </a:ln>
                  </pic:spPr>
                </pic:pic>
              </a:graphicData>
            </a:graphic>
          </wp:inline>
        </w:drawing>
      </w:r>
      <w:r w:rsidR="00FF12CA">
        <w:rPr>
          <w:rFonts w:hint="eastAsia"/>
        </w:rPr>
        <w:t xml:space="preserve">        </w:t>
      </w:r>
    </w:p>
    <w:p w:rsidR="00FF12CA" w:rsidRDefault="00FF12CA">
      <w:r>
        <w:rPr>
          <w:rFonts w:hint="eastAsia"/>
        </w:rPr>
        <w:t>本文档的程序或内容受版权法的保护，未经中科院计算所的书面许可，不得擅自泄漏、拷贝或复制本文档资料的全部或部分。</w:t>
      </w:r>
    </w:p>
    <w:p w:rsidR="00FF12CA" w:rsidRDefault="00FF12CA">
      <w:pPr>
        <w:ind w:firstLineChars="200" w:firstLine="420"/>
        <w:rPr>
          <w:rFonts w:hAnsi="宋体"/>
        </w:rPr>
        <w:sectPr w:rsidR="00FF12CA" w:rsidSect="0073210E">
          <w:headerReference w:type="default" r:id="rId10"/>
          <w:footerReference w:type="even" r:id="rId11"/>
          <w:footerReference w:type="default" r:id="rId12"/>
          <w:pgSz w:w="11906" w:h="16838"/>
          <w:pgMar w:top="1440" w:right="1797" w:bottom="1440" w:left="1797" w:header="851" w:footer="992" w:gutter="0"/>
          <w:cols w:space="720"/>
          <w:docGrid w:type="lines" w:linePitch="312"/>
        </w:sectPr>
      </w:pPr>
    </w:p>
    <w:p w:rsidR="00FF12CA" w:rsidRDefault="00FF12CA">
      <w:pPr>
        <w:jc w:val="center"/>
        <w:rPr>
          <w:b/>
          <w:sz w:val="52"/>
          <w:szCs w:val="52"/>
        </w:rPr>
      </w:pPr>
      <w:r>
        <w:rPr>
          <w:rFonts w:hAnsi="宋体"/>
          <w:b/>
          <w:sz w:val="52"/>
          <w:szCs w:val="52"/>
        </w:rPr>
        <w:lastRenderedPageBreak/>
        <w:t>目录</w:t>
      </w:r>
    </w:p>
    <w:p w:rsidR="00FF12CA" w:rsidRDefault="00FF12CA">
      <w:pPr>
        <w:pStyle w:val="21"/>
        <w:tabs>
          <w:tab w:val="right" w:leader="dot" w:pos="8302"/>
        </w:tabs>
        <w:rPr>
          <w:rFonts w:ascii="Times New Roman" w:hAnsi="Times New Roman"/>
          <w:b/>
          <w:caps w:val="0"/>
          <w:color w:val="FF0000"/>
          <w:sz w:val="28"/>
          <w:szCs w:val="28"/>
        </w:rPr>
      </w:pPr>
      <w:r>
        <w:rPr>
          <w:rFonts w:ascii="Times New Roman" w:hAnsi="Times New Roman" w:hint="eastAsia"/>
          <w:b/>
          <w:caps w:val="0"/>
          <w:color w:val="FF0000"/>
          <w:sz w:val="28"/>
          <w:szCs w:val="28"/>
        </w:rPr>
        <w:t>理解报告按照自己撰写的内容生成文档目录</w:t>
      </w:r>
    </w:p>
    <w:p w:rsidR="00FF12CA" w:rsidRDefault="00FF12CA">
      <w:pPr>
        <w:rPr>
          <w:b/>
          <w:color w:val="FF0000"/>
          <w:sz w:val="28"/>
          <w:szCs w:val="28"/>
        </w:rPr>
        <w:sectPr w:rsidR="00FF12CA" w:rsidSect="0073210E">
          <w:pgSz w:w="11906" w:h="16838"/>
          <w:pgMar w:top="1440" w:right="1797" w:bottom="1440" w:left="1797" w:header="851" w:footer="992" w:gutter="0"/>
          <w:cols w:space="720"/>
          <w:docGrid w:type="lines" w:linePitch="312"/>
        </w:sectPr>
      </w:pPr>
    </w:p>
    <w:p w:rsidR="00FF12CA" w:rsidRDefault="00FF12CA">
      <w:pPr>
        <w:jc w:val="center"/>
        <w:rPr>
          <w:b/>
          <w:bCs/>
          <w:sz w:val="44"/>
        </w:rPr>
      </w:pPr>
      <w:r>
        <w:rPr>
          <w:rFonts w:hAnsi="宋体"/>
          <w:b/>
          <w:bCs/>
          <w:sz w:val="44"/>
        </w:rPr>
        <w:lastRenderedPageBreak/>
        <w:t>X</w:t>
      </w:r>
      <w:r>
        <w:rPr>
          <w:rFonts w:hAnsi="宋体" w:hint="eastAsia"/>
          <w:b/>
          <w:bCs/>
          <w:sz w:val="44"/>
        </w:rPr>
        <w:t>X</w:t>
      </w:r>
      <w:r>
        <w:rPr>
          <w:rFonts w:hAnsi="宋体" w:hint="eastAsia"/>
          <w:b/>
          <w:bCs/>
          <w:sz w:val="44"/>
        </w:rPr>
        <w:t>模块理解报告</w:t>
      </w:r>
    </w:p>
    <w:p w:rsidR="00FF12CA" w:rsidRDefault="00FF12CA" w:rsidP="009A2241">
      <w:pPr>
        <w:pStyle w:val="1"/>
      </w:pPr>
      <w:bookmarkStart w:id="0" w:name="_Toc222735112"/>
      <w:r>
        <w:t>引言</w:t>
      </w:r>
      <w:bookmarkEnd w:id="0"/>
    </w:p>
    <w:p w:rsidR="00FF12CA" w:rsidRDefault="00FF12CA">
      <w:pPr>
        <w:pStyle w:val="2"/>
        <w:rPr>
          <w:rFonts w:ascii="Times New Roman" w:eastAsia="宋体" w:hAnsi="Times New Roman"/>
        </w:rPr>
      </w:pPr>
      <w:bookmarkStart w:id="1" w:name="_Toc222735113"/>
      <w:r>
        <w:rPr>
          <w:rFonts w:ascii="Times New Roman" w:eastAsia="宋体" w:hAnsi="宋体"/>
        </w:rPr>
        <w:t>编写目的</w:t>
      </w:r>
      <w:bookmarkEnd w:id="1"/>
    </w:p>
    <w:p w:rsidR="00FF12CA" w:rsidRDefault="00FF12CA">
      <w:pPr>
        <w:ind w:firstLineChars="200" w:firstLine="420"/>
      </w:pPr>
      <w:r>
        <w:rPr>
          <w:rFonts w:hint="eastAsia"/>
        </w:rPr>
        <w:t>本文档将作为</w:t>
      </w:r>
      <w:r>
        <w:rPr>
          <w:rFonts w:hint="eastAsia"/>
        </w:rPr>
        <w:t>MAC</w:t>
      </w:r>
      <w:r>
        <w:rPr>
          <w:rFonts w:hint="eastAsia"/>
        </w:rPr>
        <w:t>调度算法的代码编写的依据，详细说明了本模块功能、结构、函数定义，以及与其它模块的接口。本说明书的读者为</w:t>
      </w:r>
      <w:r>
        <w:rPr>
          <w:rFonts w:hint="eastAsia"/>
        </w:rPr>
        <w:t>LTE HeNB</w:t>
      </w:r>
      <w:r>
        <w:rPr>
          <w:rFonts w:hint="eastAsia"/>
        </w:rPr>
        <w:t>端</w:t>
      </w:r>
      <w:r>
        <w:rPr>
          <w:rFonts w:hint="eastAsia"/>
        </w:rPr>
        <w:t>MAC</w:t>
      </w:r>
      <w:r>
        <w:rPr>
          <w:rFonts w:hint="eastAsia"/>
        </w:rPr>
        <w:t>调度模块设计、编码人员、测试人员、项目组负责人员、实验室主任及相关项目管理人员。</w:t>
      </w:r>
    </w:p>
    <w:p w:rsidR="00FF12CA" w:rsidRDefault="00FF12CA">
      <w:pPr>
        <w:ind w:firstLine="420"/>
      </w:pPr>
      <w:r>
        <w:rPr>
          <w:rFonts w:hint="eastAsia"/>
        </w:rPr>
        <w:t>编写本说明书的目的在于</w:t>
      </w:r>
    </w:p>
    <w:p w:rsidR="00FF12CA" w:rsidRDefault="00FF12CA">
      <w:pPr>
        <w:numPr>
          <w:ilvl w:val="0"/>
          <w:numId w:val="2"/>
        </w:numPr>
        <w:tabs>
          <w:tab w:val="left" w:pos="840"/>
        </w:tabs>
      </w:pPr>
      <w:r>
        <w:rPr>
          <w:rFonts w:hint="eastAsia"/>
        </w:rPr>
        <w:t>为开发人员提供依据。</w:t>
      </w:r>
    </w:p>
    <w:p w:rsidR="00FF12CA" w:rsidRDefault="00FF12CA">
      <w:pPr>
        <w:numPr>
          <w:ilvl w:val="0"/>
          <w:numId w:val="2"/>
        </w:numPr>
        <w:tabs>
          <w:tab w:val="left" w:pos="840"/>
        </w:tabs>
      </w:pPr>
      <w:r>
        <w:rPr>
          <w:rFonts w:hint="eastAsia"/>
        </w:rPr>
        <w:t>为修改和维护本系统提供条件。</w:t>
      </w:r>
    </w:p>
    <w:p w:rsidR="00FF12CA" w:rsidRDefault="00FF12CA">
      <w:pPr>
        <w:numPr>
          <w:ilvl w:val="0"/>
          <w:numId w:val="2"/>
        </w:numPr>
        <w:tabs>
          <w:tab w:val="left" w:pos="840"/>
        </w:tabs>
      </w:pPr>
      <w:r>
        <w:rPr>
          <w:rFonts w:hint="eastAsia"/>
        </w:rPr>
        <w:t>项目负责人将根据本文档计划和控制系统设计、开发的全过程。</w:t>
      </w:r>
    </w:p>
    <w:p w:rsidR="00FF12CA" w:rsidRDefault="00FF12CA">
      <w:pPr>
        <w:pStyle w:val="2"/>
        <w:rPr>
          <w:rFonts w:ascii="Times New Roman" w:eastAsia="宋体" w:hAnsi="Times New Roman"/>
        </w:rPr>
      </w:pPr>
      <w:bookmarkStart w:id="2" w:name="_Toc222735115"/>
      <w:r>
        <w:rPr>
          <w:rFonts w:ascii="Times New Roman" w:eastAsia="宋体" w:hAnsi="Times New Roman"/>
        </w:rPr>
        <w:t>定义</w:t>
      </w:r>
      <w:bookmarkEnd w:id="2"/>
    </w:p>
    <w:p w:rsidR="00FF12CA" w:rsidRPr="00F34B9B" w:rsidRDefault="0088791D">
      <w:pPr>
        <w:numPr>
          <w:ilvl w:val="0"/>
          <w:numId w:val="3"/>
        </w:numPr>
      </w:pPr>
      <w:r w:rsidRPr="00F34B9B">
        <w:rPr>
          <w:rFonts w:hint="eastAsia"/>
        </w:rPr>
        <w:t>DCI</w:t>
      </w:r>
      <w:r w:rsidRPr="00F34B9B">
        <w:rPr>
          <w:rFonts w:hint="eastAsia"/>
        </w:rPr>
        <w:tab/>
      </w:r>
      <w:r w:rsidRPr="00F34B9B">
        <w:rPr>
          <w:rFonts w:hint="eastAsia"/>
        </w:rPr>
        <w:tab/>
        <w:t>Downlink Control Information</w:t>
      </w:r>
    </w:p>
    <w:p w:rsidR="0088791D" w:rsidRPr="00F34B9B" w:rsidRDefault="0088791D">
      <w:pPr>
        <w:numPr>
          <w:ilvl w:val="0"/>
          <w:numId w:val="3"/>
        </w:numPr>
      </w:pPr>
      <w:r w:rsidRPr="00F34B9B">
        <w:t xml:space="preserve">MAC </w:t>
      </w:r>
      <w:r w:rsidRPr="00F34B9B">
        <w:rPr>
          <w:rFonts w:hint="eastAsia"/>
        </w:rPr>
        <w:tab/>
      </w:r>
      <w:r w:rsidRPr="00F34B9B">
        <w:t>Medium Access Control</w:t>
      </w:r>
    </w:p>
    <w:p w:rsidR="0088791D" w:rsidRDefault="00F34B9B">
      <w:pPr>
        <w:numPr>
          <w:ilvl w:val="0"/>
          <w:numId w:val="3"/>
        </w:numPr>
      </w:pPr>
      <w:r>
        <w:rPr>
          <w:rFonts w:hint="eastAsia"/>
        </w:rPr>
        <w:t>VRB</w:t>
      </w:r>
      <w:r>
        <w:rPr>
          <w:rFonts w:hint="eastAsia"/>
        </w:rPr>
        <w:tab/>
      </w:r>
      <w:r>
        <w:t>Virtual resource blocks</w:t>
      </w:r>
    </w:p>
    <w:p w:rsidR="00F34B9B" w:rsidRPr="00F34B9B" w:rsidRDefault="00F34B9B">
      <w:pPr>
        <w:numPr>
          <w:ilvl w:val="0"/>
          <w:numId w:val="3"/>
        </w:numPr>
      </w:pPr>
      <w:r>
        <w:rPr>
          <w:rFonts w:hint="eastAsia"/>
        </w:rPr>
        <w:t>PRB</w:t>
      </w:r>
      <w:r>
        <w:rPr>
          <w:rFonts w:hint="eastAsia"/>
        </w:rPr>
        <w:tab/>
      </w:r>
      <w:r>
        <w:rPr>
          <w:rFonts w:hint="eastAsia"/>
        </w:rPr>
        <w:tab/>
        <w:t>Physical resource blocks</w:t>
      </w:r>
    </w:p>
    <w:p w:rsidR="00FF12CA" w:rsidRDefault="00FF12CA">
      <w:pPr>
        <w:pStyle w:val="2"/>
        <w:rPr>
          <w:rFonts w:ascii="Times New Roman" w:eastAsia="宋体" w:hAnsi="Times New Roman"/>
        </w:rPr>
      </w:pPr>
      <w:bookmarkStart w:id="3" w:name="_Toc222735116"/>
      <w:r>
        <w:rPr>
          <w:rFonts w:ascii="Times New Roman" w:eastAsia="宋体" w:hAnsi="宋体"/>
        </w:rPr>
        <w:t>参考资料</w:t>
      </w:r>
      <w:bookmarkEnd w:id="3"/>
    </w:p>
    <w:p w:rsidR="00FF12CA" w:rsidRPr="00AA221E" w:rsidRDefault="00AA221E">
      <w:pPr>
        <w:numPr>
          <w:ilvl w:val="0"/>
          <w:numId w:val="4"/>
        </w:numPr>
      </w:pPr>
      <w:r w:rsidRPr="00AA221E">
        <w:rPr>
          <w:rFonts w:hAnsi="宋体"/>
        </w:rPr>
        <w:t>http://www.sharetechnote.com/</w:t>
      </w:r>
      <w:r w:rsidR="00FF12CA" w:rsidRPr="00AA221E">
        <w:rPr>
          <w:rFonts w:hAnsi="宋体"/>
        </w:rPr>
        <w:t>；</w:t>
      </w:r>
    </w:p>
    <w:p w:rsidR="00AA221E" w:rsidRDefault="00AA221E" w:rsidP="00AA221E">
      <w:pPr>
        <w:numPr>
          <w:ilvl w:val="0"/>
          <w:numId w:val="4"/>
        </w:numPr>
      </w:pPr>
      <w:r>
        <w:t>3GPP TS </w:t>
      </w:r>
      <w:r>
        <w:rPr>
          <w:rFonts w:hint="eastAsia"/>
        </w:rPr>
        <w:t>36</w:t>
      </w:r>
      <w:r>
        <w:t>.</w:t>
      </w:r>
      <w:r>
        <w:rPr>
          <w:rFonts w:hint="eastAsia"/>
        </w:rPr>
        <w:t xml:space="preserve">321, </w:t>
      </w:r>
      <w:r>
        <w:t>"Medium Access Control (MAC) protocol specification"</w:t>
      </w:r>
      <w:r>
        <w:rPr>
          <w:rFonts w:hint="eastAsia"/>
        </w:rPr>
        <w:t>, Rel. 8, V 8.9.0</w:t>
      </w:r>
    </w:p>
    <w:p w:rsidR="00AA221E" w:rsidRDefault="00AA221E" w:rsidP="00AA221E">
      <w:pPr>
        <w:numPr>
          <w:ilvl w:val="0"/>
          <w:numId w:val="4"/>
        </w:numPr>
      </w:pPr>
      <w:r>
        <w:t>3GPP TS </w:t>
      </w:r>
      <w:r>
        <w:rPr>
          <w:rFonts w:hint="eastAsia"/>
        </w:rPr>
        <w:t>36</w:t>
      </w:r>
      <w:r>
        <w:t>.</w:t>
      </w:r>
      <w:r>
        <w:rPr>
          <w:rFonts w:hint="eastAsia"/>
        </w:rPr>
        <w:t xml:space="preserve">300, </w:t>
      </w:r>
      <w:r>
        <w:t>"Overall description"</w:t>
      </w:r>
      <w:r>
        <w:rPr>
          <w:rFonts w:hint="eastAsia"/>
        </w:rPr>
        <w:t>, Rel. 8, V 8.b.0</w:t>
      </w:r>
    </w:p>
    <w:p w:rsidR="00462CD3" w:rsidRDefault="00462CD3" w:rsidP="00462CD3">
      <w:pPr>
        <w:numPr>
          <w:ilvl w:val="0"/>
          <w:numId w:val="4"/>
        </w:numPr>
      </w:pPr>
      <w:r>
        <w:t>3GPP TS </w:t>
      </w:r>
      <w:r>
        <w:rPr>
          <w:rFonts w:hint="eastAsia"/>
        </w:rPr>
        <w:t>36</w:t>
      </w:r>
      <w:r>
        <w:t>.</w:t>
      </w:r>
      <w:r>
        <w:rPr>
          <w:rFonts w:hint="eastAsia"/>
        </w:rPr>
        <w:t xml:space="preserve">211, </w:t>
      </w:r>
      <w:r>
        <w:t>"</w:t>
      </w:r>
      <w:r>
        <w:rPr>
          <w:rFonts w:hint="eastAsia"/>
        </w:rPr>
        <w:t>Physical Channels and Modulation</w:t>
      </w:r>
      <w:r>
        <w:t>"</w:t>
      </w:r>
      <w:r>
        <w:rPr>
          <w:rFonts w:hint="eastAsia"/>
        </w:rPr>
        <w:t>, Rel. 9, V 9.1.0</w:t>
      </w:r>
    </w:p>
    <w:p w:rsidR="00462CD3" w:rsidRDefault="00462CD3" w:rsidP="00AA221E">
      <w:pPr>
        <w:numPr>
          <w:ilvl w:val="0"/>
          <w:numId w:val="4"/>
        </w:numPr>
      </w:pPr>
      <w:r>
        <w:t>3GPP TS </w:t>
      </w:r>
      <w:r>
        <w:rPr>
          <w:rFonts w:hint="eastAsia"/>
        </w:rPr>
        <w:t>36</w:t>
      </w:r>
      <w:r>
        <w:t>.</w:t>
      </w:r>
      <w:r>
        <w:rPr>
          <w:rFonts w:hint="eastAsia"/>
        </w:rPr>
        <w:t xml:space="preserve">213, </w:t>
      </w:r>
      <w:r>
        <w:t>"</w:t>
      </w:r>
      <w:r>
        <w:rPr>
          <w:rFonts w:hint="eastAsia"/>
        </w:rPr>
        <w:t>Physical layer procedures</w:t>
      </w:r>
      <w:r>
        <w:t>"</w:t>
      </w:r>
      <w:r>
        <w:rPr>
          <w:rFonts w:hint="eastAsia"/>
        </w:rPr>
        <w:t>, Rel. 9, V 9.</w:t>
      </w:r>
      <w:r w:rsidR="000D7E44">
        <w:rPr>
          <w:rFonts w:hint="eastAsia"/>
        </w:rPr>
        <w:t>3</w:t>
      </w:r>
      <w:r>
        <w:rPr>
          <w:rFonts w:hint="eastAsia"/>
        </w:rPr>
        <w:t>.0</w:t>
      </w:r>
    </w:p>
    <w:p w:rsidR="00FF12CA" w:rsidRDefault="00FF12CA">
      <w:pPr>
        <w:pStyle w:val="1"/>
        <w:spacing w:before="120"/>
        <w:rPr>
          <w:rFonts w:hAnsi="宋体"/>
        </w:rPr>
      </w:pPr>
      <w:bookmarkStart w:id="4" w:name="_Toc222735142"/>
      <w:r>
        <w:rPr>
          <w:rFonts w:hAnsi="宋体" w:hint="eastAsia"/>
        </w:rPr>
        <w:t>LTE</w:t>
      </w:r>
      <w:r>
        <w:rPr>
          <w:rFonts w:hAnsi="宋体" w:hint="eastAsia"/>
        </w:rPr>
        <w:t>中的资源分配</w:t>
      </w:r>
    </w:p>
    <w:p w:rsidR="00FF12CA" w:rsidRDefault="00FF12CA">
      <w:pPr>
        <w:ind w:firstLine="420"/>
      </w:pPr>
      <w:r>
        <w:rPr>
          <w:rFonts w:hint="eastAsia"/>
        </w:rPr>
        <w:t>LTE</w:t>
      </w:r>
      <w:r>
        <w:rPr>
          <w:rFonts w:hint="eastAsia"/>
        </w:rPr>
        <w:t>中</w:t>
      </w:r>
      <w:r>
        <w:rPr>
          <w:rFonts w:hint="eastAsia"/>
        </w:rPr>
        <w:t>PDCCH</w:t>
      </w:r>
      <w:r>
        <w:rPr>
          <w:rFonts w:hint="eastAsia"/>
        </w:rPr>
        <w:t>上下行信息</w:t>
      </w:r>
      <w:r>
        <w:rPr>
          <w:rFonts w:hint="eastAsia"/>
        </w:rPr>
        <w:t>DCI(Downlink Control Information)</w:t>
      </w:r>
      <w:r>
        <w:rPr>
          <w:rFonts w:hint="eastAsia"/>
        </w:rPr>
        <w:t>中的资源分配域由</w:t>
      </w:r>
      <w:r>
        <w:rPr>
          <w:rFonts w:hint="eastAsia"/>
          <w:b/>
        </w:rPr>
        <w:t>资源分配头域</w:t>
      </w:r>
      <w:r>
        <w:rPr>
          <w:rFonts w:hint="eastAsia"/>
        </w:rPr>
        <w:t>以及</w:t>
      </w:r>
      <w:r>
        <w:rPr>
          <w:rFonts w:hint="eastAsia"/>
          <w:b/>
        </w:rPr>
        <w:t>实际资源块分配信息</w:t>
      </w:r>
      <w:r>
        <w:rPr>
          <w:rFonts w:hint="eastAsia"/>
        </w:rPr>
        <w:t>两部分组成。不同资源分配方式与</w:t>
      </w:r>
      <w:r>
        <w:rPr>
          <w:rFonts w:hint="eastAsia"/>
        </w:rPr>
        <w:t>DCI</w:t>
      </w:r>
      <w:r>
        <w:rPr>
          <w:rFonts w:hint="eastAsia"/>
        </w:rPr>
        <w:t>格式的关系如表</w:t>
      </w:r>
      <w:r>
        <w:rPr>
          <w:rFonts w:hint="eastAsia"/>
        </w:rPr>
        <w:t>1</w:t>
      </w:r>
      <w:r>
        <w:rPr>
          <w:rFonts w:hint="eastAsia"/>
        </w:rPr>
        <w:t>所示。</w:t>
      </w:r>
    </w:p>
    <w:p w:rsidR="001B16D0" w:rsidRDefault="001B16D0">
      <w:pPr>
        <w:ind w:firstLine="420"/>
      </w:pPr>
    </w:p>
    <w:p w:rsidR="001B16D0" w:rsidRDefault="001B16D0">
      <w:pPr>
        <w:ind w:firstLine="420"/>
      </w:pPr>
    </w:p>
    <w:p w:rsidR="001B16D0" w:rsidRDefault="001B16D0">
      <w:pPr>
        <w:ind w:firstLine="420"/>
      </w:pPr>
    </w:p>
    <w:p w:rsidR="001B16D0" w:rsidRDefault="001B16D0">
      <w:pPr>
        <w:ind w:firstLine="420"/>
      </w:pPr>
    </w:p>
    <w:p w:rsidR="00FF12CA" w:rsidRDefault="00FF12CA">
      <w:pPr>
        <w:ind w:firstLineChars="200" w:firstLine="420"/>
        <w:jc w:val="center"/>
      </w:pPr>
      <w:r>
        <w:rPr>
          <w:rFonts w:hint="eastAsia"/>
        </w:rPr>
        <w:lastRenderedPageBreak/>
        <w:t>表</w:t>
      </w:r>
      <w:r>
        <w:rPr>
          <w:rFonts w:hint="eastAsia"/>
        </w:rPr>
        <w:t xml:space="preserve">1 </w:t>
      </w:r>
      <w:r>
        <w:rPr>
          <w:rFonts w:hint="eastAsia"/>
        </w:rPr>
        <w:t>不同资源分配类型与</w:t>
      </w:r>
      <w:r>
        <w:rPr>
          <w:rFonts w:hint="eastAsia"/>
        </w:rPr>
        <w:t>DCI</w:t>
      </w:r>
      <w:r>
        <w:rPr>
          <w:rFonts w:hint="eastAsia"/>
        </w:rPr>
        <w:t>关系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6434"/>
      </w:tblGrid>
      <w:tr w:rsidR="00FF12CA">
        <w:trPr>
          <w:jc w:val="center"/>
        </w:trPr>
        <w:tc>
          <w:tcPr>
            <w:tcW w:w="2088" w:type="dxa"/>
          </w:tcPr>
          <w:p w:rsidR="00FF12CA" w:rsidRDefault="00FF12CA">
            <w:r>
              <w:rPr>
                <w:rFonts w:hint="eastAsia"/>
              </w:rPr>
              <w:t>资源分配类型</w:t>
            </w:r>
          </w:p>
        </w:tc>
        <w:tc>
          <w:tcPr>
            <w:tcW w:w="6434" w:type="dxa"/>
          </w:tcPr>
          <w:p w:rsidR="00FF12CA" w:rsidRDefault="00FF12CA">
            <w:r>
              <w:rPr>
                <w:rFonts w:hint="eastAsia"/>
              </w:rPr>
              <w:t>适用的</w:t>
            </w:r>
            <w:r>
              <w:rPr>
                <w:rFonts w:hint="eastAsia"/>
              </w:rPr>
              <w:t>DCI</w:t>
            </w:r>
            <w:r>
              <w:rPr>
                <w:rFonts w:hint="eastAsia"/>
              </w:rPr>
              <w:t>类型</w:t>
            </w:r>
          </w:p>
        </w:tc>
      </w:tr>
      <w:tr w:rsidR="00FF12CA">
        <w:trPr>
          <w:jc w:val="center"/>
        </w:trPr>
        <w:tc>
          <w:tcPr>
            <w:tcW w:w="2088" w:type="dxa"/>
          </w:tcPr>
          <w:p w:rsidR="00FF12CA" w:rsidRDefault="00FF12CA">
            <w:r>
              <w:rPr>
                <w:rFonts w:hint="eastAsia"/>
              </w:rPr>
              <w:t>类型</w:t>
            </w:r>
            <w:r>
              <w:rPr>
                <w:rFonts w:hint="eastAsia"/>
              </w:rPr>
              <w:t>0</w:t>
            </w:r>
          </w:p>
        </w:tc>
        <w:tc>
          <w:tcPr>
            <w:tcW w:w="6434" w:type="dxa"/>
          </w:tcPr>
          <w:p w:rsidR="00FF12CA" w:rsidRDefault="00FF12CA">
            <w:r>
              <w:rPr>
                <w:rFonts w:hint="eastAsia"/>
              </w:rPr>
              <w:t>1</w:t>
            </w:r>
            <w:r>
              <w:rPr>
                <w:rFonts w:hint="eastAsia"/>
              </w:rPr>
              <w:t>，</w:t>
            </w:r>
            <w:r>
              <w:rPr>
                <w:rFonts w:hint="eastAsia"/>
              </w:rPr>
              <w:t>2</w:t>
            </w:r>
            <w:r>
              <w:rPr>
                <w:rFonts w:hint="eastAsia"/>
              </w:rPr>
              <w:t>，</w:t>
            </w:r>
            <w:r>
              <w:rPr>
                <w:rFonts w:hint="eastAsia"/>
              </w:rPr>
              <w:t>2A</w:t>
            </w:r>
            <w:r>
              <w:rPr>
                <w:rFonts w:hint="eastAsia"/>
              </w:rPr>
              <w:t>，</w:t>
            </w:r>
            <w:r>
              <w:rPr>
                <w:rFonts w:hint="eastAsia"/>
              </w:rPr>
              <w:t>2B</w:t>
            </w:r>
          </w:p>
        </w:tc>
      </w:tr>
      <w:tr w:rsidR="00FF12CA">
        <w:trPr>
          <w:jc w:val="center"/>
        </w:trPr>
        <w:tc>
          <w:tcPr>
            <w:tcW w:w="2088" w:type="dxa"/>
          </w:tcPr>
          <w:p w:rsidR="00FF12CA" w:rsidRDefault="00FF12CA">
            <w:r>
              <w:rPr>
                <w:rFonts w:hint="eastAsia"/>
              </w:rPr>
              <w:t>类型</w:t>
            </w:r>
            <w:r>
              <w:rPr>
                <w:rFonts w:hint="eastAsia"/>
              </w:rPr>
              <w:t>1</w:t>
            </w:r>
          </w:p>
        </w:tc>
        <w:tc>
          <w:tcPr>
            <w:tcW w:w="6434" w:type="dxa"/>
          </w:tcPr>
          <w:p w:rsidR="00FF12CA" w:rsidRDefault="00FF12CA">
            <w:r>
              <w:rPr>
                <w:rFonts w:hint="eastAsia"/>
              </w:rPr>
              <w:t>1</w:t>
            </w:r>
            <w:r>
              <w:rPr>
                <w:rFonts w:hint="eastAsia"/>
              </w:rPr>
              <w:t>，</w:t>
            </w:r>
            <w:r>
              <w:rPr>
                <w:rFonts w:hint="eastAsia"/>
              </w:rPr>
              <w:t>2</w:t>
            </w:r>
            <w:r>
              <w:rPr>
                <w:rFonts w:hint="eastAsia"/>
              </w:rPr>
              <w:t>，</w:t>
            </w:r>
            <w:r>
              <w:rPr>
                <w:rFonts w:hint="eastAsia"/>
              </w:rPr>
              <w:t>2A</w:t>
            </w:r>
            <w:r>
              <w:rPr>
                <w:rFonts w:hint="eastAsia"/>
              </w:rPr>
              <w:t>，</w:t>
            </w:r>
            <w:r>
              <w:rPr>
                <w:rFonts w:hint="eastAsia"/>
              </w:rPr>
              <w:t>2B</w:t>
            </w:r>
          </w:p>
        </w:tc>
      </w:tr>
      <w:tr w:rsidR="00FF12CA">
        <w:trPr>
          <w:jc w:val="center"/>
        </w:trPr>
        <w:tc>
          <w:tcPr>
            <w:tcW w:w="2088" w:type="dxa"/>
          </w:tcPr>
          <w:p w:rsidR="00FF12CA" w:rsidRDefault="00FF12CA">
            <w:r>
              <w:rPr>
                <w:rFonts w:hint="eastAsia"/>
              </w:rPr>
              <w:t>类型</w:t>
            </w:r>
            <w:r>
              <w:rPr>
                <w:rFonts w:hint="eastAsia"/>
              </w:rPr>
              <w:t>2</w:t>
            </w:r>
          </w:p>
        </w:tc>
        <w:tc>
          <w:tcPr>
            <w:tcW w:w="6434" w:type="dxa"/>
          </w:tcPr>
          <w:p w:rsidR="00FF12CA" w:rsidRDefault="00FF12CA">
            <w:r>
              <w:rPr>
                <w:rFonts w:hint="eastAsia"/>
              </w:rPr>
              <w:t>1A</w:t>
            </w:r>
            <w:r>
              <w:rPr>
                <w:rFonts w:hint="eastAsia"/>
              </w:rPr>
              <w:t>，</w:t>
            </w:r>
            <w:r>
              <w:rPr>
                <w:rFonts w:hint="eastAsia"/>
              </w:rPr>
              <w:t>1B</w:t>
            </w:r>
            <w:r>
              <w:rPr>
                <w:rFonts w:hint="eastAsia"/>
              </w:rPr>
              <w:t>，</w:t>
            </w:r>
            <w:r>
              <w:rPr>
                <w:rFonts w:hint="eastAsia"/>
              </w:rPr>
              <w:t>1C</w:t>
            </w:r>
            <w:r>
              <w:rPr>
                <w:rFonts w:hint="eastAsia"/>
              </w:rPr>
              <w:t>，</w:t>
            </w:r>
            <w:r>
              <w:rPr>
                <w:rFonts w:hint="eastAsia"/>
              </w:rPr>
              <w:t>1D</w:t>
            </w:r>
          </w:p>
        </w:tc>
      </w:tr>
    </w:tbl>
    <w:p w:rsidR="00FF12CA" w:rsidRDefault="00FF12CA"/>
    <w:p w:rsidR="00FF12CA" w:rsidRDefault="00FF12CA">
      <w:pPr>
        <w:ind w:firstLine="420"/>
      </w:pPr>
      <w:r>
        <w:rPr>
          <w:rFonts w:hint="eastAsia"/>
        </w:rPr>
        <w:t>LTE</w:t>
      </w:r>
      <w:r>
        <w:rPr>
          <w:rFonts w:hint="eastAsia"/>
        </w:rPr>
        <w:t>中决定采用哪种资源分配类型，是由多个相关参数共同决定的。下表给出了在</w:t>
      </w:r>
      <w:r>
        <w:rPr>
          <w:rFonts w:hint="eastAsia"/>
        </w:rPr>
        <w:t>CRNTI</w:t>
      </w:r>
      <w:r>
        <w:rPr>
          <w:rFonts w:hint="eastAsia"/>
        </w:rPr>
        <w:t>用户资源分配时，几个参数与资源分配的对应关系。</w:t>
      </w:r>
      <w:r w:rsidR="003B63DE">
        <w:rPr>
          <w:rFonts w:hint="eastAsia"/>
        </w:rPr>
        <w:t>(3GPP 36.213</w:t>
      </w:r>
      <w:r w:rsidR="00A05A14">
        <w:rPr>
          <w:rFonts w:hint="eastAsia"/>
        </w:rPr>
        <w:t xml:space="preserve"> 7.1</w:t>
      </w:r>
      <w:r w:rsidR="00A05A14">
        <w:rPr>
          <w:rFonts w:hint="eastAsia"/>
        </w:rPr>
        <w:t>节</w:t>
      </w:r>
      <w:r w:rsidR="003B63DE">
        <w:rPr>
          <w:rFonts w:hint="eastAsia"/>
        </w:rPr>
        <w:t xml:space="preserve"> </w:t>
      </w:r>
      <w:r w:rsidR="00A05A14">
        <w:rPr>
          <w:rFonts w:hint="eastAsia"/>
        </w:rPr>
        <w:t xml:space="preserve"> </w:t>
      </w:r>
      <w:r w:rsidR="003B63DE">
        <w:rPr>
          <w:rFonts w:hint="eastAsia"/>
        </w:rPr>
        <w:t>)</w:t>
      </w:r>
    </w:p>
    <w:p w:rsidR="00FF12CA" w:rsidRDefault="00FF12CA">
      <w:pPr>
        <w:ind w:firstLine="420"/>
      </w:pPr>
    </w:p>
    <w:p w:rsidR="00FF12CA" w:rsidRDefault="00DB566C">
      <w:pPr>
        <w:jc w:val="center"/>
      </w:pPr>
      <w:r>
        <w:rPr>
          <w:noProof/>
        </w:rPr>
        <w:drawing>
          <wp:inline distT="0" distB="0" distL="0" distR="0">
            <wp:extent cx="4083050" cy="3384550"/>
            <wp:effectExtent l="1905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a:srcRect/>
                    <a:stretch>
                      <a:fillRect/>
                    </a:stretch>
                  </pic:blipFill>
                  <pic:spPr bwMode="auto">
                    <a:xfrm>
                      <a:off x="0" y="0"/>
                      <a:ext cx="4083050" cy="3384550"/>
                    </a:xfrm>
                    <a:prstGeom prst="rect">
                      <a:avLst/>
                    </a:prstGeom>
                    <a:noFill/>
                    <a:ln w="9525">
                      <a:noFill/>
                      <a:miter lim="800000"/>
                      <a:headEnd/>
                      <a:tailEnd/>
                    </a:ln>
                  </pic:spPr>
                </pic:pic>
              </a:graphicData>
            </a:graphic>
          </wp:inline>
        </w:drawing>
      </w:r>
    </w:p>
    <w:p w:rsidR="003911D9" w:rsidRDefault="003911D9">
      <w:pPr>
        <w:ind w:firstLine="420"/>
      </w:pPr>
    </w:p>
    <w:p w:rsidR="00FF12CA" w:rsidRDefault="00FF12CA">
      <w:pPr>
        <w:ind w:firstLine="420"/>
      </w:pPr>
      <w:r>
        <w:rPr>
          <w:rFonts w:hint="eastAsia"/>
        </w:rPr>
        <w:t>资源分配类型</w:t>
      </w:r>
      <w:r>
        <w:rPr>
          <w:rFonts w:hint="eastAsia"/>
        </w:rPr>
        <w:t>0</w:t>
      </w:r>
      <w:r>
        <w:rPr>
          <w:rFonts w:hint="eastAsia"/>
        </w:rPr>
        <w:t>和</w:t>
      </w:r>
      <w:r>
        <w:rPr>
          <w:rFonts w:hint="eastAsia"/>
        </w:rPr>
        <w:t>1</w:t>
      </w:r>
      <w:r>
        <w:rPr>
          <w:rFonts w:hint="eastAsia"/>
        </w:rPr>
        <w:t>采用相同的格式，由</w:t>
      </w:r>
      <w:r>
        <w:rPr>
          <w:rFonts w:hint="eastAsia"/>
        </w:rPr>
        <w:t>1</w:t>
      </w:r>
      <w:r>
        <w:rPr>
          <w:rFonts w:hint="eastAsia"/>
        </w:rPr>
        <w:t>位资源分配头表示。</w:t>
      </w:r>
      <w:r>
        <w:rPr>
          <w:rFonts w:hint="eastAsia"/>
        </w:rPr>
        <w:t>0</w:t>
      </w:r>
      <w:r>
        <w:rPr>
          <w:rFonts w:hint="eastAsia"/>
        </w:rPr>
        <w:t>表示资源分配类型</w:t>
      </w:r>
      <w:r>
        <w:rPr>
          <w:rFonts w:hint="eastAsia"/>
        </w:rPr>
        <w:t>0</w:t>
      </w:r>
      <w:r>
        <w:rPr>
          <w:rFonts w:hint="eastAsia"/>
        </w:rPr>
        <w:t>，</w:t>
      </w:r>
      <w:r>
        <w:rPr>
          <w:rFonts w:hint="eastAsia"/>
        </w:rPr>
        <w:t>1</w:t>
      </w:r>
      <w:r>
        <w:rPr>
          <w:rFonts w:hint="eastAsia"/>
        </w:rPr>
        <w:t>表示资源分配类型</w:t>
      </w:r>
      <w:r>
        <w:rPr>
          <w:rFonts w:hint="eastAsia"/>
        </w:rPr>
        <w:t>1</w:t>
      </w:r>
      <w:r>
        <w:rPr>
          <w:rFonts w:hint="eastAsia"/>
        </w:rPr>
        <w:t>。</w:t>
      </w:r>
    </w:p>
    <w:p w:rsidR="00747A8C" w:rsidRDefault="00747A8C" w:rsidP="00CC54C0">
      <w:pPr>
        <w:pStyle w:val="af4"/>
      </w:pPr>
      <w:r>
        <w:rPr>
          <w:rFonts w:hint="eastAsia"/>
        </w:rPr>
        <w:t>下行资源分配</w:t>
      </w:r>
      <w:r>
        <w:rPr>
          <w:rFonts w:hint="eastAsia"/>
        </w:rPr>
        <w:t>VRB</w:t>
      </w:r>
      <w:r>
        <w:rPr>
          <w:rFonts w:hint="eastAsia"/>
        </w:rPr>
        <w:t>与</w:t>
      </w:r>
      <w:r>
        <w:rPr>
          <w:rFonts w:hint="eastAsia"/>
        </w:rPr>
        <w:t xml:space="preserve">PRB </w:t>
      </w:r>
    </w:p>
    <w:p w:rsidR="00747A8C" w:rsidRDefault="00747A8C" w:rsidP="00747A8C">
      <w:r>
        <w:rPr>
          <w:rFonts w:hint="eastAsia"/>
        </w:rPr>
        <w:t>VRB(</w:t>
      </w:r>
      <w:r>
        <w:t>Virtual resource blocks</w:t>
      </w:r>
      <w:r>
        <w:rPr>
          <w:rFonts w:hint="eastAsia"/>
        </w:rPr>
        <w:t>)</w:t>
      </w:r>
    </w:p>
    <w:p w:rsidR="00747A8C" w:rsidRDefault="00747A8C" w:rsidP="00747A8C">
      <w:r>
        <w:rPr>
          <w:rFonts w:hint="eastAsia"/>
        </w:rPr>
        <w:t>PRB(Physical resource blocks)</w:t>
      </w:r>
    </w:p>
    <w:p w:rsidR="00747A8C" w:rsidRDefault="00747A8C" w:rsidP="00747A8C">
      <w:r>
        <w:rPr>
          <w:rFonts w:hint="eastAsia"/>
        </w:rPr>
        <w:t>参考</w:t>
      </w:r>
      <w:r>
        <w:rPr>
          <w:rFonts w:hint="eastAsia"/>
        </w:rPr>
        <w:t>3GPP 36.211,  6.2.3</w:t>
      </w:r>
      <w:r>
        <w:rPr>
          <w:rFonts w:hint="eastAsia"/>
        </w:rPr>
        <w:t>节</w:t>
      </w:r>
    </w:p>
    <w:p w:rsidR="00747A8C" w:rsidRDefault="00747A8C" w:rsidP="00747A8C"/>
    <w:p w:rsidR="00747A8C" w:rsidRDefault="00747A8C" w:rsidP="00747A8C">
      <w:pPr>
        <w:numPr>
          <w:ilvl w:val="0"/>
          <w:numId w:val="12"/>
        </w:numPr>
        <w:rPr>
          <w:rFonts w:hint="eastAsia"/>
        </w:rPr>
      </w:pPr>
      <w:r>
        <w:t>L</w:t>
      </w:r>
      <w:r>
        <w:rPr>
          <w:rFonts w:hint="eastAsia"/>
        </w:rPr>
        <w:t>ocalized VRB</w:t>
      </w:r>
      <w:r>
        <w:rPr>
          <w:rFonts w:hint="eastAsia"/>
        </w:rPr>
        <w:t>类型</w:t>
      </w:r>
      <w:r w:rsidR="00FB13C7">
        <w:rPr>
          <w:rFonts w:hint="eastAsia"/>
        </w:rPr>
        <w:t>(RAType 0/1,</w:t>
      </w:r>
      <w:r w:rsidR="00FB13C7" w:rsidRPr="00FB13C7">
        <w:rPr>
          <w:rFonts w:hint="eastAsia"/>
        </w:rPr>
        <w:t xml:space="preserve"> </w:t>
      </w:r>
      <w:r w:rsidR="00FB13C7">
        <w:rPr>
          <w:rFonts w:hint="eastAsia"/>
        </w:rPr>
        <w:t xml:space="preserve">RAType2 </w:t>
      </w:r>
      <w:r w:rsidR="00FB13C7">
        <w:t>L</w:t>
      </w:r>
      <w:r w:rsidR="00FB13C7">
        <w:rPr>
          <w:rFonts w:hint="eastAsia"/>
        </w:rPr>
        <w:t>ocalized VRB)</w:t>
      </w:r>
    </w:p>
    <w:p w:rsidR="005C5E29" w:rsidRDefault="00B85339" w:rsidP="005C5E29">
      <w:pPr>
        <w:ind w:left="420"/>
      </w:pPr>
      <w:r>
        <w:rPr>
          <w:rFonts w:hint="eastAsia"/>
        </w:rPr>
        <w:t>LTE</w:t>
      </w:r>
      <w:r>
        <w:rPr>
          <w:rFonts w:hint="eastAsia"/>
        </w:rPr>
        <w:t>中</w:t>
      </w:r>
      <w:r w:rsidR="005C5E29">
        <w:rPr>
          <w:rFonts w:hint="eastAsia"/>
        </w:rPr>
        <w:t>资源分配类型</w:t>
      </w:r>
      <w:r w:rsidR="005C5E29">
        <w:rPr>
          <w:rFonts w:hint="eastAsia"/>
        </w:rPr>
        <w:t>0</w:t>
      </w:r>
      <w:r w:rsidR="005C5E29">
        <w:rPr>
          <w:rFonts w:hint="eastAsia"/>
        </w:rPr>
        <w:t>，资源分配类型</w:t>
      </w:r>
      <w:r w:rsidR="005C5E29">
        <w:rPr>
          <w:rFonts w:hint="eastAsia"/>
        </w:rPr>
        <w:t>1</w:t>
      </w:r>
      <w:r w:rsidR="005C5E29">
        <w:rPr>
          <w:rFonts w:hint="eastAsia"/>
        </w:rPr>
        <w:t>，资源分配类型</w:t>
      </w:r>
      <w:r w:rsidR="005C5E29">
        <w:rPr>
          <w:rFonts w:hint="eastAsia"/>
        </w:rPr>
        <w:t>2</w:t>
      </w:r>
      <w:r>
        <w:rPr>
          <w:rFonts w:hint="eastAsia"/>
        </w:rPr>
        <w:t>选择</w:t>
      </w:r>
      <w:r w:rsidR="00683DD1">
        <w:t>L</w:t>
      </w:r>
      <w:r w:rsidR="00683DD1">
        <w:rPr>
          <w:rFonts w:hint="eastAsia"/>
        </w:rPr>
        <w:t>ocalized VRB</w:t>
      </w:r>
      <w:r w:rsidR="005C5E29">
        <w:rPr>
          <w:rFonts w:hint="eastAsia"/>
        </w:rPr>
        <w:t>资源分配</w:t>
      </w:r>
      <w:r w:rsidR="00A5570B">
        <w:rPr>
          <w:rFonts w:hint="eastAsia"/>
        </w:rPr>
        <w:t>。</w:t>
      </w:r>
    </w:p>
    <w:p w:rsidR="00747A8C" w:rsidRDefault="00747A8C" w:rsidP="00747A8C">
      <w:r>
        <w:rPr>
          <w:rFonts w:hint="eastAsia"/>
        </w:rPr>
        <w:t>若采用集中式资源分配，</w:t>
      </w:r>
      <w:r>
        <w:t>localized</w:t>
      </w:r>
      <w:r>
        <w:rPr>
          <w:rFonts w:hint="eastAsia"/>
        </w:rPr>
        <w:t xml:space="preserve"> VRB</w:t>
      </w:r>
      <w:r>
        <w:rPr>
          <w:rFonts w:hint="eastAsia"/>
        </w:rPr>
        <w:t>的范围为</w:t>
      </w:r>
      <w:r>
        <w:t xml:space="preserve">0 </w:t>
      </w:r>
      <w:r>
        <w:rPr>
          <w:rFonts w:hint="eastAsia"/>
        </w:rPr>
        <w:t>到</w:t>
      </w:r>
      <w:r w:rsidRPr="00E453BA">
        <w:rPr>
          <w:position w:val="-10"/>
        </w:rPr>
        <w:object w:dxaOrig="8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17.45pt" o:ole="">
            <v:imagedata r:id="rId14" o:title=""/>
          </v:shape>
          <o:OLEObject Type="Embed" ProgID="Equation.3" ShapeID="_x0000_i1025" DrawAspect="Content" ObjectID="_1425397685" r:id="rId15"/>
        </w:object>
      </w:r>
      <w:r>
        <w:rPr>
          <w:rFonts w:hint="eastAsia"/>
          <w:lang w:eastAsia="ko-KR"/>
        </w:rPr>
        <w:t>,</w:t>
      </w:r>
      <w:r>
        <w:t xml:space="preserve"> </w:t>
      </w:r>
      <w:r>
        <w:rPr>
          <w:rFonts w:hint="eastAsia"/>
        </w:rPr>
        <w:t>其中</w:t>
      </w:r>
      <w:r w:rsidRPr="00E453BA">
        <w:rPr>
          <w:position w:val="-10"/>
        </w:rPr>
        <w:object w:dxaOrig="1120" w:dyaOrig="340">
          <v:shape id="_x0000_i1026" type="#_x0000_t75" style="width:55.5pt;height:17.45pt" o:ole="">
            <v:imagedata r:id="rId16" o:title=""/>
          </v:shape>
          <o:OLEObject Type="Embed" ProgID="Equation.3" ShapeID="_x0000_i1026" DrawAspect="Content" ObjectID="_1425397686" r:id="rId17"/>
        </w:object>
      </w:r>
      <w:r>
        <w:rPr>
          <w:rFonts w:hint="eastAsia"/>
        </w:rPr>
        <w:t>。即可用带宽为系统总带宽。</w:t>
      </w:r>
    </w:p>
    <w:p w:rsidR="00747A8C" w:rsidRDefault="00747A8C" w:rsidP="00747A8C"/>
    <w:p w:rsidR="00747A8C" w:rsidRDefault="00747A8C" w:rsidP="00747A8C">
      <w:pPr>
        <w:numPr>
          <w:ilvl w:val="0"/>
          <w:numId w:val="12"/>
        </w:numPr>
      </w:pPr>
      <w:r>
        <w:rPr>
          <w:rFonts w:hint="eastAsia"/>
        </w:rPr>
        <w:lastRenderedPageBreak/>
        <w:t>Distributed VRB</w:t>
      </w:r>
      <w:r>
        <w:rPr>
          <w:rFonts w:hint="eastAsia"/>
        </w:rPr>
        <w:t>类型</w:t>
      </w:r>
      <w:r w:rsidR="00FB13C7">
        <w:rPr>
          <w:rFonts w:hint="eastAsia"/>
        </w:rPr>
        <w:t>(</w:t>
      </w:r>
      <w:r w:rsidR="00476D07">
        <w:rPr>
          <w:rFonts w:hint="eastAsia"/>
        </w:rPr>
        <w:t xml:space="preserve">RAType2 </w:t>
      </w:r>
      <w:r w:rsidR="00476D07">
        <w:t>L</w:t>
      </w:r>
      <w:r w:rsidR="00476D07">
        <w:rPr>
          <w:rFonts w:hint="eastAsia"/>
        </w:rPr>
        <w:t>ocalized VRB</w:t>
      </w:r>
      <w:r w:rsidR="00FB13C7">
        <w:rPr>
          <w:rFonts w:hint="eastAsia"/>
        </w:rPr>
        <w:t>)</w:t>
      </w:r>
    </w:p>
    <w:p w:rsidR="00476D07" w:rsidRDefault="00B85339" w:rsidP="00747A8C">
      <w:pPr>
        <w:rPr>
          <w:rFonts w:hint="eastAsia"/>
        </w:rPr>
      </w:pPr>
      <w:r>
        <w:rPr>
          <w:rFonts w:hint="eastAsia"/>
        </w:rPr>
        <w:tab/>
      </w:r>
      <w:r w:rsidR="00476D07">
        <w:rPr>
          <w:rFonts w:hint="eastAsia"/>
        </w:rPr>
        <w:t>在</w:t>
      </w:r>
      <w:r w:rsidR="00476D07">
        <w:rPr>
          <w:rFonts w:hint="eastAsia"/>
        </w:rPr>
        <w:t>LTE</w:t>
      </w:r>
      <w:r w:rsidR="00476D07">
        <w:rPr>
          <w:rFonts w:hint="eastAsia"/>
        </w:rPr>
        <w:t>中只有资源分配类型</w:t>
      </w:r>
      <w:r w:rsidR="00476D07">
        <w:rPr>
          <w:rFonts w:hint="eastAsia"/>
        </w:rPr>
        <w:t>2</w:t>
      </w:r>
      <w:r w:rsidR="00EB7667">
        <w:rPr>
          <w:rFonts w:hint="eastAsia"/>
        </w:rPr>
        <w:t>可</w:t>
      </w:r>
      <w:r w:rsidR="00476D07">
        <w:rPr>
          <w:rFonts w:hint="eastAsia"/>
        </w:rPr>
        <w:t>选择</w:t>
      </w:r>
      <w:r w:rsidR="00476D07">
        <w:rPr>
          <w:rFonts w:hint="eastAsia"/>
        </w:rPr>
        <w:t>Distributed VRB</w:t>
      </w:r>
      <w:r w:rsidR="00476D07">
        <w:rPr>
          <w:rFonts w:hint="eastAsia"/>
        </w:rPr>
        <w:t>。</w:t>
      </w:r>
    </w:p>
    <w:p w:rsidR="00747A8C" w:rsidRDefault="00B85339" w:rsidP="00747A8C">
      <w:r>
        <w:rPr>
          <w:rFonts w:hint="eastAsia"/>
        </w:rPr>
        <w:tab/>
      </w:r>
      <w:r w:rsidR="00747A8C">
        <w:rPr>
          <w:rFonts w:hint="eastAsia"/>
        </w:rPr>
        <w:t>若采用分布式的资源分配方法，</w:t>
      </w:r>
      <w:r w:rsidR="00747A8C" w:rsidRPr="009700BC">
        <w:t xml:space="preserve">distributed </w:t>
      </w:r>
      <w:r w:rsidR="00747A8C">
        <w:rPr>
          <w:rFonts w:hint="eastAsia"/>
        </w:rPr>
        <w:t>VRB</w:t>
      </w:r>
      <w:r w:rsidR="00747A8C">
        <w:rPr>
          <w:rFonts w:hint="eastAsia"/>
        </w:rPr>
        <w:t>与物理</w:t>
      </w:r>
      <w:r w:rsidR="00747A8C">
        <w:rPr>
          <w:rFonts w:hint="eastAsia"/>
        </w:rPr>
        <w:t>PRB</w:t>
      </w:r>
      <w:r w:rsidR="00110F30">
        <w:rPr>
          <w:rFonts w:hint="eastAsia"/>
        </w:rPr>
        <w:t>并不完全对应，具体</w:t>
      </w:r>
      <w:r w:rsidR="00747A8C">
        <w:rPr>
          <w:rFonts w:hint="eastAsia"/>
        </w:rPr>
        <w:t>的映射方法</w:t>
      </w:r>
      <w:r w:rsidR="00110F30">
        <w:rPr>
          <w:rFonts w:hint="eastAsia"/>
        </w:rPr>
        <w:t>见</w:t>
      </w:r>
      <w:r w:rsidR="00110F30">
        <w:rPr>
          <w:rFonts w:hint="eastAsia"/>
        </w:rPr>
        <w:t>3GPP 36.211</w:t>
      </w:r>
      <w:r w:rsidR="00110F30">
        <w:rPr>
          <w:rFonts w:hint="eastAsia"/>
        </w:rPr>
        <w:t>协议</w:t>
      </w:r>
      <w:r w:rsidR="00110F30">
        <w:rPr>
          <w:rFonts w:hint="eastAsia"/>
        </w:rPr>
        <w:t>6.2.3</w:t>
      </w:r>
      <w:r w:rsidR="00110F30">
        <w:rPr>
          <w:rFonts w:hint="eastAsia"/>
        </w:rPr>
        <w:t>节</w:t>
      </w:r>
      <w:r w:rsidR="00747A8C">
        <w:rPr>
          <w:rFonts w:hint="eastAsia"/>
        </w:rPr>
        <w:t>。</w:t>
      </w:r>
    </w:p>
    <w:p w:rsidR="00747A8C" w:rsidRDefault="00747A8C" w:rsidP="00747A8C">
      <w:r w:rsidRPr="009700BC">
        <w:t xml:space="preserve">distributed </w:t>
      </w:r>
      <w:r>
        <w:rPr>
          <w:rFonts w:hint="eastAsia"/>
        </w:rPr>
        <w:t>VRB</w:t>
      </w:r>
      <w:r>
        <w:rPr>
          <w:rFonts w:hint="eastAsia"/>
        </w:rPr>
        <w:t>的范围是</w:t>
      </w:r>
      <w:r>
        <w:rPr>
          <w:rFonts w:hint="eastAsia"/>
        </w:rPr>
        <w:t xml:space="preserve"> </w:t>
      </w:r>
      <w:r w:rsidRPr="00B971A1">
        <w:t>0 to</w:t>
      </w:r>
      <w:r w:rsidRPr="00B971A1">
        <w:rPr>
          <w:position w:val="-12"/>
        </w:rPr>
        <w:object w:dxaOrig="900" w:dyaOrig="380">
          <v:shape id="_x0000_i1027" type="#_x0000_t75" style="width:37.6pt;height:16.5pt" o:ole="">
            <v:imagedata r:id="rId18" o:title=""/>
          </v:shape>
          <o:OLEObject Type="Embed" ProgID="Equation.3" ShapeID="_x0000_i1027" DrawAspect="Content" ObjectID="_1425397687" r:id="rId19"/>
        </w:object>
      </w:r>
      <w:r>
        <w:rPr>
          <w:rFonts w:hint="eastAsia"/>
        </w:rPr>
        <w:t>。</w:t>
      </w:r>
    </w:p>
    <w:p w:rsidR="00747A8C" w:rsidRDefault="00747A8C" w:rsidP="00747A8C">
      <w:r>
        <w:rPr>
          <w:rFonts w:hint="eastAsia"/>
        </w:rPr>
        <w:t>如果</w:t>
      </w:r>
      <w:r w:rsidRPr="00B65B93">
        <w:object w:dxaOrig="1219" w:dyaOrig="340">
          <v:shape id="_x0000_i1028" type="#_x0000_t75" style="width:60.55pt;height:17.45pt" o:ole="">
            <v:imagedata r:id="rId20" o:title=""/>
          </v:shape>
          <o:OLEObject Type="Embed" ProgID="Equation.3" ShapeID="_x0000_i1028" DrawAspect="Content" ObjectID="_1425397688" r:id="rId21"/>
        </w:object>
      </w:r>
      <w:r>
        <w:rPr>
          <w:rFonts w:hint="eastAsia"/>
        </w:rPr>
        <w:t>，</w:t>
      </w:r>
      <w:r w:rsidRPr="00B65B93">
        <w:object w:dxaOrig="4360" w:dyaOrig="400">
          <v:shape id="_x0000_i1029" type="#_x0000_t75" style="width:177.95pt;height:17.45pt" o:ole="">
            <v:imagedata r:id="rId22" o:title=""/>
          </v:shape>
          <o:OLEObject Type="Embed" ProgID="Equation.3" ShapeID="_x0000_i1029" DrawAspect="Content" ObjectID="_1425397689" r:id="rId23"/>
        </w:object>
      </w:r>
      <w:r>
        <w:rPr>
          <w:rFonts w:hint="eastAsia"/>
        </w:rPr>
        <w:t>；</w:t>
      </w:r>
    </w:p>
    <w:p w:rsidR="00747A8C" w:rsidRDefault="00747A8C" w:rsidP="00747A8C">
      <w:r>
        <w:rPr>
          <w:rFonts w:hint="eastAsia"/>
        </w:rPr>
        <w:t>如果</w:t>
      </w:r>
      <w:r w:rsidRPr="00B971A1">
        <w:rPr>
          <w:b/>
          <w:position w:val="-14"/>
        </w:rPr>
        <w:object w:dxaOrig="1160" w:dyaOrig="340">
          <v:shape id="_x0000_i1030" type="#_x0000_t75" style="width:57.3pt;height:17.45pt" o:ole="">
            <v:imagedata r:id="rId24" o:title=""/>
          </v:shape>
          <o:OLEObject Type="Embed" ProgID="Equation.3" ShapeID="_x0000_i1030" DrawAspect="Content" ObjectID="_1425397690" r:id="rId25"/>
        </w:object>
      </w:r>
      <w:r>
        <w:rPr>
          <w:rFonts w:hint="eastAsia"/>
        </w:rPr>
        <w:t>，</w:t>
      </w:r>
      <w:r w:rsidRPr="001E3676">
        <w:rPr>
          <w:position w:val="-14"/>
        </w:rPr>
        <w:object w:dxaOrig="3860" w:dyaOrig="400">
          <v:shape id="_x0000_i1031" type="#_x0000_t75" style="width:162.35pt;height:17.45pt" o:ole="">
            <v:imagedata r:id="rId26" o:title=""/>
          </v:shape>
          <o:OLEObject Type="Embed" ProgID="Equation.3" ShapeID="_x0000_i1031" DrawAspect="Content" ObjectID="_1425397691" r:id="rId27"/>
        </w:object>
      </w:r>
    </w:p>
    <w:p w:rsidR="00747A8C" w:rsidRDefault="00747A8C" w:rsidP="00747A8C"/>
    <w:p w:rsidR="00747A8C" w:rsidRPr="00B06A5D" w:rsidRDefault="00747A8C" w:rsidP="00747A8C">
      <w:pPr>
        <w:pStyle w:val="TH"/>
        <w:rPr>
          <w:lang w:val="en-US"/>
        </w:rPr>
      </w:pPr>
      <w:r>
        <w:rPr>
          <w:rFonts w:eastAsia="宋体" w:hint="eastAsia"/>
          <w:lang w:val="en-US" w:eastAsia="zh-CN"/>
        </w:rPr>
        <w:t xml:space="preserve">3GPP 36.211 </w:t>
      </w:r>
      <w:r w:rsidRPr="00B06A5D">
        <w:rPr>
          <w:lang w:val="en-US"/>
        </w:rPr>
        <w:t xml:space="preserve">Table </w:t>
      </w:r>
      <w:r>
        <w:rPr>
          <w:rFonts w:hint="eastAsia"/>
          <w:lang w:val="en-US" w:eastAsia="ko-KR"/>
        </w:rPr>
        <w:t>6.2.3.2-1</w:t>
      </w:r>
      <w:r w:rsidRPr="00B06A5D">
        <w:rPr>
          <w:rFonts w:hint="eastAsia"/>
          <w:lang w:val="en-US" w:eastAsia="ko-KR"/>
        </w:rPr>
        <w:t>: RB gap</w:t>
      </w:r>
      <w:r>
        <w:rPr>
          <w:rFonts w:hint="eastAsia"/>
          <w:lang w:val="en-US" w:eastAsia="ko-KR"/>
        </w:rPr>
        <w:t xml:space="preserve"> values</w:t>
      </w:r>
      <w:r>
        <w:rPr>
          <w:lang w:val="en-US" w:eastAsia="ko-KR"/>
        </w:rPr>
        <w:t>.</w:t>
      </w:r>
    </w:p>
    <w:tbl>
      <w:tblPr>
        <w:tblW w:w="52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65"/>
        <w:gridCol w:w="1642"/>
        <w:gridCol w:w="1620"/>
      </w:tblGrid>
      <w:tr w:rsidR="00747A8C" w:rsidRPr="00B06A5D" w:rsidTr="00E30E5D">
        <w:trPr>
          <w:trHeight w:val="194"/>
          <w:jc w:val="center"/>
        </w:trPr>
        <w:tc>
          <w:tcPr>
            <w:tcW w:w="1965" w:type="dxa"/>
            <w:vMerge w:val="restart"/>
            <w:vAlign w:val="center"/>
          </w:tcPr>
          <w:p w:rsidR="00747A8C" w:rsidRPr="00237F00" w:rsidRDefault="00747A8C" w:rsidP="00E30E5D">
            <w:pPr>
              <w:pStyle w:val="TAC"/>
              <w:rPr>
                <w:lang w:val="en-US"/>
              </w:rPr>
            </w:pPr>
            <w:r w:rsidRPr="00237F00">
              <w:rPr>
                <w:lang w:val="en-US"/>
              </w:rPr>
              <w:t>System BW</w:t>
            </w:r>
            <w:r w:rsidRPr="00237F00">
              <w:rPr>
                <w:rFonts w:hint="eastAsia"/>
                <w:lang w:val="en-US"/>
              </w:rPr>
              <w:t xml:space="preserve"> (</w:t>
            </w:r>
            <w:r w:rsidRPr="00237F00">
              <w:rPr>
                <w:position w:val="-10"/>
              </w:rPr>
              <w:object w:dxaOrig="440" w:dyaOrig="340">
                <v:shape id="_x0000_i1032" type="#_x0000_t75" style="width:22pt;height:17.45pt" o:ole="">
                  <v:imagedata r:id="rId28" o:title=""/>
                </v:shape>
                <o:OLEObject Type="Embed" ProgID="Equation.3" ShapeID="_x0000_i1032" DrawAspect="Content" ObjectID="_1425397692" r:id="rId29"/>
              </w:object>
            </w:r>
            <w:r w:rsidRPr="00237F00">
              <w:rPr>
                <w:rFonts w:hint="eastAsia"/>
                <w:lang w:val="en-US"/>
              </w:rPr>
              <w:t>)</w:t>
            </w:r>
          </w:p>
        </w:tc>
        <w:tc>
          <w:tcPr>
            <w:tcW w:w="3262" w:type="dxa"/>
            <w:gridSpan w:val="2"/>
            <w:shd w:val="clear" w:color="auto" w:fill="auto"/>
            <w:vAlign w:val="center"/>
          </w:tcPr>
          <w:p w:rsidR="00747A8C" w:rsidRPr="00237F00" w:rsidRDefault="00747A8C" w:rsidP="00E30E5D">
            <w:pPr>
              <w:pStyle w:val="TAC"/>
              <w:rPr>
                <w:b/>
                <w:lang w:val="en-US" w:eastAsia="ko-KR"/>
              </w:rPr>
            </w:pPr>
            <w:r w:rsidRPr="00237F00">
              <w:rPr>
                <w:rFonts w:hint="eastAsia"/>
                <w:b/>
                <w:lang w:val="en-US" w:eastAsia="ko-KR"/>
              </w:rPr>
              <w:t>Gap (</w:t>
            </w:r>
            <w:r w:rsidRPr="00237F00">
              <w:rPr>
                <w:position w:val="-14"/>
                <w:lang w:val="en-US"/>
              </w:rPr>
              <w:object w:dxaOrig="440" w:dyaOrig="340">
                <v:shape id="_x0000_i1033" type="#_x0000_t75" style="width:22pt;height:17.45pt" o:ole="">
                  <v:imagedata r:id="rId30" o:title=""/>
                </v:shape>
                <o:OLEObject Type="Embed" ProgID="Equation.3" ShapeID="_x0000_i1033" DrawAspect="Content" ObjectID="_1425397693" r:id="rId31"/>
              </w:object>
            </w:r>
            <w:r w:rsidRPr="00237F00">
              <w:rPr>
                <w:rFonts w:hint="eastAsia"/>
                <w:b/>
                <w:lang w:val="en-US" w:eastAsia="ko-KR"/>
              </w:rPr>
              <w:t>)</w:t>
            </w:r>
          </w:p>
        </w:tc>
      </w:tr>
      <w:tr w:rsidR="00747A8C" w:rsidRPr="00B06A5D" w:rsidTr="00E30E5D">
        <w:trPr>
          <w:trHeight w:val="193"/>
          <w:jc w:val="center"/>
        </w:trPr>
        <w:tc>
          <w:tcPr>
            <w:tcW w:w="1965" w:type="dxa"/>
            <w:vMerge/>
            <w:vAlign w:val="center"/>
          </w:tcPr>
          <w:p w:rsidR="00747A8C" w:rsidRPr="00237F00" w:rsidRDefault="00747A8C" w:rsidP="00E30E5D">
            <w:pPr>
              <w:pStyle w:val="TAC"/>
              <w:rPr>
                <w:lang w:val="en-US"/>
              </w:rPr>
            </w:pPr>
          </w:p>
        </w:tc>
        <w:tc>
          <w:tcPr>
            <w:tcW w:w="1642" w:type="dxa"/>
            <w:shd w:val="clear" w:color="auto" w:fill="auto"/>
            <w:vAlign w:val="center"/>
          </w:tcPr>
          <w:p w:rsidR="00747A8C" w:rsidRPr="00237F00" w:rsidRDefault="00747A8C" w:rsidP="00E30E5D">
            <w:pPr>
              <w:pStyle w:val="TAC"/>
              <w:rPr>
                <w:b/>
                <w:lang w:val="en-US" w:eastAsia="ko-KR"/>
              </w:rPr>
            </w:pPr>
            <w:r w:rsidRPr="00237F00">
              <w:rPr>
                <w:rFonts w:hint="eastAsia"/>
                <w:b/>
                <w:lang w:val="en-US" w:eastAsia="ko-KR"/>
              </w:rPr>
              <w:t>1</w:t>
            </w:r>
            <w:r w:rsidRPr="00237F00">
              <w:rPr>
                <w:rFonts w:hint="eastAsia"/>
                <w:b/>
                <w:vertAlign w:val="superscript"/>
                <w:lang w:val="en-US" w:eastAsia="ko-KR"/>
              </w:rPr>
              <w:t>st</w:t>
            </w:r>
            <w:r w:rsidRPr="00237F00">
              <w:rPr>
                <w:rFonts w:hint="eastAsia"/>
                <w:b/>
                <w:lang w:val="en-US" w:eastAsia="ko-KR"/>
              </w:rPr>
              <w:t xml:space="preserve"> </w:t>
            </w:r>
            <w:r w:rsidRPr="00237F00">
              <w:rPr>
                <w:b/>
                <w:lang w:val="en-US"/>
              </w:rPr>
              <w:t>Gap</w:t>
            </w:r>
            <w:r w:rsidRPr="00237F00">
              <w:rPr>
                <w:rFonts w:hint="eastAsia"/>
                <w:b/>
                <w:lang w:val="en-US" w:eastAsia="ko-KR"/>
              </w:rPr>
              <w:t xml:space="preserve"> (</w:t>
            </w:r>
            <w:r w:rsidRPr="00237F00">
              <w:rPr>
                <w:position w:val="-14"/>
                <w:lang w:val="en-US"/>
              </w:rPr>
              <w:object w:dxaOrig="540" w:dyaOrig="340">
                <v:shape id="_x0000_i1034" type="#_x0000_t75" style="width:27.05pt;height:17.45pt" o:ole="">
                  <v:imagedata r:id="rId32" o:title=""/>
                </v:shape>
                <o:OLEObject Type="Embed" ProgID="Equation.3" ShapeID="_x0000_i1034" DrawAspect="Content" ObjectID="_1425397694" r:id="rId33"/>
              </w:object>
            </w:r>
            <w:r w:rsidRPr="00237F00">
              <w:rPr>
                <w:rFonts w:hint="eastAsia"/>
                <w:b/>
                <w:lang w:val="en-US" w:eastAsia="ko-KR"/>
              </w:rPr>
              <w:t>)</w:t>
            </w:r>
          </w:p>
        </w:tc>
        <w:tc>
          <w:tcPr>
            <w:tcW w:w="1620" w:type="dxa"/>
            <w:vAlign w:val="center"/>
          </w:tcPr>
          <w:p w:rsidR="00747A8C" w:rsidRPr="00237F00" w:rsidRDefault="00747A8C" w:rsidP="00E30E5D">
            <w:pPr>
              <w:pStyle w:val="TAC"/>
              <w:rPr>
                <w:b/>
                <w:lang w:val="en-US" w:eastAsia="ko-KR"/>
              </w:rPr>
            </w:pPr>
            <w:r w:rsidRPr="00237F00">
              <w:rPr>
                <w:rFonts w:hint="eastAsia"/>
                <w:b/>
                <w:lang w:val="en-US" w:eastAsia="ko-KR"/>
              </w:rPr>
              <w:t>2</w:t>
            </w:r>
            <w:r w:rsidRPr="00237F00">
              <w:rPr>
                <w:rFonts w:hint="eastAsia"/>
                <w:b/>
                <w:vertAlign w:val="superscript"/>
                <w:lang w:val="en-US" w:eastAsia="ko-KR"/>
              </w:rPr>
              <w:t>nd</w:t>
            </w:r>
            <w:r w:rsidRPr="00237F00">
              <w:rPr>
                <w:rFonts w:hint="eastAsia"/>
                <w:b/>
                <w:lang w:val="en-US" w:eastAsia="ko-KR"/>
              </w:rPr>
              <w:t xml:space="preserve"> </w:t>
            </w:r>
            <w:r w:rsidRPr="00237F00">
              <w:rPr>
                <w:b/>
                <w:lang w:val="en-US"/>
              </w:rPr>
              <w:t>Gap</w:t>
            </w:r>
            <w:r w:rsidRPr="00237F00">
              <w:rPr>
                <w:rFonts w:hint="eastAsia"/>
                <w:b/>
                <w:lang w:val="en-US" w:eastAsia="ko-KR"/>
              </w:rPr>
              <w:t xml:space="preserve"> (</w:t>
            </w:r>
            <w:r w:rsidRPr="00237F00">
              <w:rPr>
                <w:position w:val="-14"/>
                <w:lang w:val="en-US"/>
              </w:rPr>
              <w:object w:dxaOrig="540" w:dyaOrig="340">
                <v:shape id="_x0000_i1035" type="#_x0000_t75" style="width:27.05pt;height:17.45pt" o:ole="">
                  <v:imagedata r:id="rId34" o:title=""/>
                </v:shape>
                <o:OLEObject Type="Embed" ProgID="Equation.3" ShapeID="_x0000_i1035" DrawAspect="Content" ObjectID="_1425397695" r:id="rId35"/>
              </w:object>
            </w:r>
            <w:r w:rsidRPr="00237F00">
              <w:rPr>
                <w:rFonts w:hint="eastAsia"/>
                <w:b/>
                <w:lang w:val="en-US" w:eastAsia="ko-KR"/>
              </w:rPr>
              <w:t>)</w:t>
            </w:r>
          </w:p>
        </w:tc>
      </w:tr>
      <w:tr w:rsidR="00747A8C" w:rsidRPr="00B06A5D" w:rsidTr="00E30E5D">
        <w:trPr>
          <w:jc w:val="center"/>
        </w:trPr>
        <w:tc>
          <w:tcPr>
            <w:tcW w:w="1965" w:type="dxa"/>
            <w:vAlign w:val="center"/>
          </w:tcPr>
          <w:p w:rsidR="00747A8C" w:rsidRPr="00237F00" w:rsidRDefault="00747A8C" w:rsidP="00E30E5D">
            <w:pPr>
              <w:pStyle w:val="TAC"/>
              <w:rPr>
                <w:lang w:val="en-US"/>
              </w:rPr>
            </w:pPr>
            <w:r w:rsidRPr="00237F00">
              <w:rPr>
                <w:rFonts w:hint="eastAsia"/>
                <w:lang w:val="en-US"/>
              </w:rPr>
              <w:t>6</w:t>
            </w:r>
            <w:r w:rsidRPr="00237F00">
              <w:rPr>
                <w:lang w:val="en-US"/>
              </w:rPr>
              <w:t>-10</w:t>
            </w:r>
          </w:p>
        </w:tc>
        <w:tc>
          <w:tcPr>
            <w:tcW w:w="1642" w:type="dxa"/>
            <w:vAlign w:val="center"/>
          </w:tcPr>
          <w:p w:rsidR="00747A8C" w:rsidRPr="00237F00" w:rsidRDefault="00747A8C" w:rsidP="00E30E5D">
            <w:pPr>
              <w:pStyle w:val="TAC"/>
              <w:rPr>
                <w:lang w:val="en-US"/>
              </w:rPr>
            </w:pPr>
            <w:r w:rsidRPr="00237F00">
              <w:rPr>
                <w:position w:val="-10"/>
              </w:rPr>
              <w:object w:dxaOrig="800" w:dyaOrig="340">
                <v:shape id="_x0000_i1036" type="#_x0000_t75" style="width:40.35pt;height:18.8pt" o:ole="">
                  <v:imagedata r:id="rId36" o:title="" croptop="-9781f"/>
                </v:shape>
                <o:OLEObject Type="Embed" ProgID="Equation.3" ShapeID="_x0000_i1036" DrawAspect="Content" ObjectID="_1425397696" r:id="rId37"/>
              </w:object>
            </w:r>
          </w:p>
        </w:tc>
        <w:tc>
          <w:tcPr>
            <w:tcW w:w="1620" w:type="dxa"/>
            <w:vAlign w:val="center"/>
          </w:tcPr>
          <w:p w:rsidR="00747A8C" w:rsidRPr="00237F00" w:rsidRDefault="00747A8C" w:rsidP="00E30E5D">
            <w:pPr>
              <w:pStyle w:val="TAC"/>
              <w:rPr>
                <w:lang w:val="en-US"/>
              </w:rPr>
            </w:pPr>
            <w:r w:rsidRPr="00237F00">
              <w:rPr>
                <w:lang w:val="en-US"/>
              </w:rPr>
              <w:t>N/A</w:t>
            </w:r>
          </w:p>
        </w:tc>
      </w:tr>
      <w:tr w:rsidR="00747A8C" w:rsidRPr="00B06A5D" w:rsidTr="00E30E5D">
        <w:trPr>
          <w:jc w:val="center"/>
        </w:trPr>
        <w:tc>
          <w:tcPr>
            <w:tcW w:w="1965" w:type="dxa"/>
            <w:vAlign w:val="center"/>
          </w:tcPr>
          <w:p w:rsidR="00747A8C" w:rsidRPr="00237F00" w:rsidRDefault="00747A8C" w:rsidP="00E30E5D">
            <w:pPr>
              <w:pStyle w:val="TAC"/>
              <w:rPr>
                <w:lang w:val="en-US"/>
              </w:rPr>
            </w:pPr>
            <w:r w:rsidRPr="00237F00">
              <w:rPr>
                <w:lang w:val="en-US"/>
              </w:rPr>
              <w:t>11</w:t>
            </w:r>
          </w:p>
        </w:tc>
        <w:tc>
          <w:tcPr>
            <w:tcW w:w="1642" w:type="dxa"/>
            <w:vAlign w:val="center"/>
          </w:tcPr>
          <w:p w:rsidR="00747A8C" w:rsidRPr="00237F00" w:rsidRDefault="00747A8C" w:rsidP="00E30E5D">
            <w:pPr>
              <w:pStyle w:val="TAC"/>
              <w:rPr>
                <w:lang w:val="en-US"/>
              </w:rPr>
            </w:pPr>
            <w:r w:rsidRPr="00237F00">
              <w:rPr>
                <w:lang w:val="en-US"/>
              </w:rPr>
              <w:t>4</w:t>
            </w:r>
          </w:p>
        </w:tc>
        <w:tc>
          <w:tcPr>
            <w:tcW w:w="1620" w:type="dxa"/>
            <w:vAlign w:val="center"/>
          </w:tcPr>
          <w:p w:rsidR="00747A8C" w:rsidRPr="00237F00" w:rsidRDefault="00747A8C" w:rsidP="00E30E5D">
            <w:pPr>
              <w:pStyle w:val="TAC"/>
              <w:rPr>
                <w:lang w:val="en-US"/>
              </w:rPr>
            </w:pPr>
            <w:r w:rsidRPr="00237F00">
              <w:rPr>
                <w:lang w:val="en-US"/>
              </w:rPr>
              <w:t>N/A</w:t>
            </w:r>
          </w:p>
        </w:tc>
      </w:tr>
      <w:tr w:rsidR="00747A8C" w:rsidRPr="00B06A5D" w:rsidTr="00E30E5D">
        <w:trPr>
          <w:jc w:val="center"/>
        </w:trPr>
        <w:tc>
          <w:tcPr>
            <w:tcW w:w="1965" w:type="dxa"/>
            <w:vAlign w:val="center"/>
          </w:tcPr>
          <w:p w:rsidR="00747A8C" w:rsidRPr="00237F00" w:rsidRDefault="00747A8C" w:rsidP="00E30E5D">
            <w:pPr>
              <w:pStyle w:val="TAC"/>
              <w:rPr>
                <w:lang w:val="en-US"/>
              </w:rPr>
            </w:pPr>
            <w:r w:rsidRPr="00237F00">
              <w:rPr>
                <w:lang w:val="en-US"/>
              </w:rPr>
              <w:t>12-19</w:t>
            </w:r>
          </w:p>
        </w:tc>
        <w:tc>
          <w:tcPr>
            <w:tcW w:w="1642" w:type="dxa"/>
            <w:vAlign w:val="center"/>
          </w:tcPr>
          <w:p w:rsidR="00747A8C" w:rsidRPr="00237F00" w:rsidRDefault="00747A8C" w:rsidP="00E30E5D">
            <w:pPr>
              <w:pStyle w:val="TAC"/>
              <w:rPr>
                <w:lang w:val="en-US"/>
              </w:rPr>
            </w:pPr>
            <w:r w:rsidRPr="00237F00">
              <w:rPr>
                <w:lang w:val="en-US"/>
              </w:rPr>
              <w:t>8</w:t>
            </w:r>
          </w:p>
        </w:tc>
        <w:tc>
          <w:tcPr>
            <w:tcW w:w="1620" w:type="dxa"/>
            <w:vAlign w:val="center"/>
          </w:tcPr>
          <w:p w:rsidR="00747A8C" w:rsidRPr="00237F00" w:rsidRDefault="00747A8C" w:rsidP="00E30E5D">
            <w:pPr>
              <w:pStyle w:val="TAC"/>
              <w:rPr>
                <w:lang w:val="en-US"/>
              </w:rPr>
            </w:pPr>
            <w:r w:rsidRPr="00237F00">
              <w:rPr>
                <w:lang w:val="en-US"/>
              </w:rPr>
              <w:t>N/A</w:t>
            </w:r>
          </w:p>
        </w:tc>
      </w:tr>
      <w:tr w:rsidR="00747A8C" w:rsidRPr="00B06A5D" w:rsidTr="00E30E5D">
        <w:trPr>
          <w:jc w:val="center"/>
        </w:trPr>
        <w:tc>
          <w:tcPr>
            <w:tcW w:w="1965" w:type="dxa"/>
            <w:vAlign w:val="center"/>
          </w:tcPr>
          <w:p w:rsidR="00747A8C" w:rsidRPr="00237F00" w:rsidRDefault="00747A8C" w:rsidP="00E30E5D">
            <w:pPr>
              <w:pStyle w:val="TAC"/>
              <w:rPr>
                <w:lang w:val="en-US"/>
              </w:rPr>
            </w:pPr>
            <w:r w:rsidRPr="00237F00">
              <w:rPr>
                <w:lang w:val="en-US"/>
              </w:rPr>
              <w:t>20-26</w:t>
            </w:r>
          </w:p>
        </w:tc>
        <w:tc>
          <w:tcPr>
            <w:tcW w:w="1642" w:type="dxa"/>
            <w:vAlign w:val="center"/>
          </w:tcPr>
          <w:p w:rsidR="00747A8C" w:rsidRPr="00237F00" w:rsidRDefault="00747A8C" w:rsidP="00E30E5D">
            <w:pPr>
              <w:pStyle w:val="TAC"/>
              <w:rPr>
                <w:lang w:val="en-US"/>
              </w:rPr>
            </w:pPr>
            <w:r w:rsidRPr="00237F00">
              <w:rPr>
                <w:lang w:val="en-US"/>
              </w:rPr>
              <w:t>12</w:t>
            </w:r>
          </w:p>
        </w:tc>
        <w:tc>
          <w:tcPr>
            <w:tcW w:w="1620" w:type="dxa"/>
            <w:vAlign w:val="center"/>
          </w:tcPr>
          <w:p w:rsidR="00747A8C" w:rsidRPr="00237F00" w:rsidRDefault="00747A8C" w:rsidP="00E30E5D">
            <w:pPr>
              <w:pStyle w:val="TAC"/>
              <w:rPr>
                <w:lang w:val="en-US"/>
              </w:rPr>
            </w:pPr>
            <w:r w:rsidRPr="00237F00">
              <w:rPr>
                <w:lang w:val="en-US"/>
              </w:rPr>
              <w:t>N/A</w:t>
            </w:r>
          </w:p>
        </w:tc>
      </w:tr>
      <w:tr w:rsidR="00747A8C" w:rsidRPr="00B06A5D" w:rsidTr="00E30E5D">
        <w:trPr>
          <w:jc w:val="center"/>
        </w:trPr>
        <w:tc>
          <w:tcPr>
            <w:tcW w:w="1965" w:type="dxa"/>
            <w:vAlign w:val="center"/>
          </w:tcPr>
          <w:p w:rsidR="00747A8C" w:rsidRPr="00237F00" w:rsidRDefault="00747A8C" w:rsidP="00E30E5D">
            <w:pPr>
              <w:pStyle w:val="TAC"/>
              <w:rPr>
                <w:lang w:val="en-US"/>
              </w:rPr>
            </w:pPr>
            <w:r w:rsidRPr="00237F00">
              <w:rPr>
                <w:rFonts w:hint="eastAsia"/>
                <w:lang w:val="en-US"/>
              </w:rPr>
              <w:t>27-44</w:t>
            </w:r>
          </w:p>
        </w:tc>
        <w:tc>
          <w:tcPr>
            <w:tcW w:w="1642" w:type="dxa"/>
            <w:vAlign w:val="center"/>
          </w:tcPr>
          <w:p w:rsidR="00747A8C" w:rsidRPr="00237F00" w:rsidRDefault="00747A8C" w:rsidP="00E30E5D">
            <w:pPr>
              <w:pStyle w:val="TAC"/>
              <w:rPr>
                <w:lang w:val="en-US"/>
              </w:rPr>
            </w:pPr>
            <w:r w:rsidRPr="00237F00">
              <w:rPr>
                <w:rFonts w:hint="eastAsia"/>
                <w:lang w:val="en-US"/>
              </w:rPr>
              <w:t>18</w:t>
            </w:r>
          </w:p>
        </w:tc>
        <w:tc>
          <w:tcPr>
            <w:tcW w:w="1620" w:type="dxa"/>
            <w:vAlign w:val="center"/>
          </w:tcPr>
          <w:p w:rsidR="00747A8C" w:rsidRPr="00237F00" w:rsidRDefault="00747A8C" w:rsidP="00E30E5D">
            <w:pPr>
              <w:pStyle w:val="TAC"/>
              <w:rPr>
                <w:lang w:val="en-US"/>
              </w:rPr>
            </w:pPr>
            <w:r w:rsidRPr="00237F00">
              <w:rPr>
                <w:rFonts w:hint="eastAsia"/>
                <w:lang w:val="en-US"/>
              </w:rPr>
              <w:t>N/A</w:t>
            </w:r>
          </w:p>
        </w:tc>
      </w:tr>
      <w:tr w:rsidR="00747A8C" w:rsidRPr="00B06A5D" w:rsidTr="00E30E5D">
        <w:trPr>
          <w:jc w:val="center"/>
        </w:trPr>
        <w:tc>
          <w:tcPr>
            <w:tcW w:w="1965" w:type="dxa"/>
            <w:vAlign w:val="center"/>
          </w:tcPr>
          <w:p w:rsidR="00747A8C" w:rsidRPr="00237F00" w:rsidRDefault="00747A8C" w:rsidP="00E30E5D">
            <w:pPr>
              <w:pStyle w:val="TAC"/>
              <w:rPr>
                <w:lang w:val="en-US"/>
              </w:rPr>
            </w:pPr>
            <w:r w:rsidRPr="00237F00">
              <w:rPr>
                <w:rFonts w:hint="eastAsia"/>
                <w:lang w:val="en-US"/>
              </w:rPr>
              <w:t>45-49</w:t>
            </w:r>
          </w:p>
        </w:tc>
        <w:tc>
          <w:tcPr>
            <w:tcW w:w="1642" w:type="dxa"/>
            <w:vAlign w:val="center"/>
          </w:tcPr>
          <w:p w:rsidR="00747A8C" w:rsidRPr="00237F00" w:rsidRDefault="00747A8C" w:rsidP="00E30E5D">
            <w:pPr>
              <w:pStyle w:val="TAC"/>
              <w:rPr>
                <w:lang w:val="en-US"/>
              </w:rPr>
            </w:pPr>
            <w:r w:rsidRPr="00237F00">
              <w:rPr>
                <w:rFonts w:hint="eastAsia"/>
                <w:lang w:val="en-US"/>
              </w:rPr>
              <w:t>27</w:t>
            </w:r>
          </w:p>
        </w:tc>
        <w:tc>
          <w:tcPr>
            <w:tcW w:w="1620" w:type="dxa"/>
            <w:vAlign w:val="center"/>
          </w:tcPr>
          <w:p w:rsidR="00747A8C" w:rsidRPr="00237F00" w:rsidRDefault="00747A8C" w:rsidP="00E30E5D">
            <w:pPr>
              <w:pStyle w:val="TAC"/>
              <w:rPr>
                <w:lang w:val="en-US"/>
              </w:rPr>
            </w:pPr>
            <w:r w:rsidRPr="00237F00">
              <w:rPr>
                <w:rFonts w:hint="eastAsia"/>
                <w:lang w:val="en-US"/>
              </w:rPr>
              <w:t>N/A</w:t>
            </w:r>
          </w:p>
        </w:tc>
      </w:tr>
      <w:tr w:rsidR="00747A8C" w:rsidRPr="00B06A5D" w:rsidTr="00E30E5D">
        <w:trPr>
          <w:jc w:val="center"/>
        </w:trPr>
        <w:tc>
          <w:tcPr>
            <w:tcW w:w="1965" w:type="dxa"/>
            <w:vAlign w:val="center"/>
          </w:tcPr>
          <w:p w:rsidR="00747A8C" w:rsidRPr="00237F00" w:rsidRDefault="00747A8C" w:rsidP="00E30E5D">
            <w:pPr>
              <w:pStyle w:val="TAC"/>
              <w:rPr>
                <w:lang w:val="en-US"/>
              </w:rPr>
            </w:pPr>
            <w:r w:rsidRPr="00237F00">
              <w:rPr>
                <w:lang w:val="en-US"/>
              </w:rPr>
              <w:t>50-6</w:t>
            </w:r>
            <w:r w:rsidRPr="00237F00">
              <w:rPr>
                <w:rFonts w:hint="eastAsia"/>
                <w:lang w:val="en-US"/>
              </w:rPr>
              <w:t>3</w:t>
            </w:r>
          </w:p>
        </w:tc>
        <w:tc>
          <w:tcPr>
            <w:tcW w:w="1642" w:type="dxa"/>
            <w:vAlign w:val="center"/>
          </w:tcPr>
          <w:p w:rsidR="00747A8C" w:rsidRPr="00237F00" w:rsidRDefault="00747A8C" w:rsidP="00E30E5D">
            <w:pPr>
              <w:pStyle w:val="TAC"/>
              <w:rPr>
                <w:lang w:val="en-US"/>
              </w:rPr>
            </w:pPr>
            <w:r w:rsidRPr="00237F00">
              <w:rPr>
                <w:lang w:val="en-US"/>
              </w:rPr>
              <w:t>27</w:t>
            </w:r>
          </w:p>
        </w:tc>
        <w:tc>
          <w:tcPr>
            <w:tcW w:w="1620" w:type="dxa"/>
            <w:vAlign w:val="center"/>
          </w:tcPr>
          <w:p w:rsidR="00747A8C" w:rsidRPr="00237F00" w:rsidRDefault="00747A8C" w:rsidP="00E30E5D">
            <w:pPr>
              <w:pStyle w:val="TAC"/>
              <w:rPr>
                <w:lang w:val="en-US"/>
              </w:rPr>
            </w:pPr>
            <w:r w:rsidRPr="00237F00">
              <w:rPr>
                <w:lang w:val="en-US"/>
              </w:rPr>
              <w:t>9</w:t>
            </w:r>
          </w:p>
        </w:tc>
      </w:tr>
      <w:tr w:rsidR="00747A8C" w:rsidRPr="00B06A5D" w:rsidTr="00E30E5D">
        <w:trPr>
          <w:jc w:val="center"/>
        </w:trPr>
        <w:tc>
          <w:tcPr>
            <w:tcW w:w="1965" w:type="dxa"/>
            <w:vAlign w:val="center"/>
          </w:tcPr>
          <w:p w:rsidR="00747A8C" w:rsidRPr="00237F00" w:rsidRDefault="00747A8C" w:rsidP="00E30E5D">
            <w:pPr>
              <w:pStyle w:val="TAC"/>
              <w:rPr>
                <w:lang w:val="en-US"/>
              </w:rPr>
            </w:pPr>
            <w:r w:rsidRPr="00237F00">
              <w:rPr>
                <w:lang w:val="en-US"/>
              </w:rPr>
              <w:t>6</w:t>
            </w:r>
            <w:r w:rsidRPr="00237F00">
              <w:rPr>
                <w:rFonts w:hint="eastAsia"/>
                <w:lang w:val="en-US"/>
              </w:rPr>
              <w:t>4</w:t>
            </w:r>
            <w:r w:rsidRPr="00237F00">
              <w:rPr>
                <w:lang w:val="en-US"/>
              </w:rPr>
              <w:t>-79</w:t>
            </w:r>
          </w:p>
        </w:tc>
        <w:tc>
          <w:tcPr>
            <w:tcW w:w="1642" w:type="dxa"/>
            <w:vAlign w:val="center"/>
          </w:tcPr>
          <w:p w:rsidR="00747A8C" w:rsidRPr="00237F00" w:rsidRDefault="00747A8C" w:rsidP="00E30E5D">
            <w:pPr>
              <w:pStyle w:val="TAC"/>
              <w:rPr>
                <w:lang w:val="en-US"/>
              </w:rPr>
            </w:pPr>
            <w:r w:rsidRPr="00237F00">
              <w:rPr>
                <w:lang w:val="en-US"/>
              </w:rPr>
              <w:t>32</w:t>
            </w:r>
          </w:p>
        </w:tc>
        <w:tc>
          <w:tcPr>
            <w:tcW w:w="1620" w:type="dxa"/>
            <w:vAlign w:val="center"/>
          </w:tcPr>
          <w:p w:rsidR="00747A8C" w:rsidRPr="00237F00" w:rsidRDefault="00747A8C" w:rsidP="00E30E5D">
            <w:pPr>
              <w:pStyle w:val="TAC"/>
              <w:rPr>
                <w:lang w:val="en-US"/>
              </w:rPr>
            </w:pPr>
            <w:r w:rsidRPr="00237F00">
              <w:rPr>
                <w:lang w:val="en-US"/>
              </w:rPr>
              <w:t>16</w:t>
            </w:r>
          </w:p>
        </w:tc>
      </w:tr>
      <w:tr w:rsidR="00747A8C" w:rsidRPr="00B06A5D" w:rsidTr="00E30E5D">
        <w:trPr>
          <w:trHeight w:val="286"/>
          <w:jc w:val="center"/>
        </w:trPr>
        <w:tc>
          <w:tcPr>
            <w:tcW w:w="1965" w:type="dxa"/>
            <w:vAlign w:val="center"/>
          </w:tcPr>
          <w:p w:rsidR="00747A8C" w:rsidRPr="00237F00" w:rsidRDefault="00747A8C" w:rsidP="00E30E5D">
            <w:pPr>
              <w:pStyle w:val="TAC"/>
              <w:rPr>
                <w:lang w:val="en-US"/>
              </w:rPr>
            </w:pPr>
            <w:r w:rsidRPr="00237F00">
              <w:rPr>
                <w:lang w:val="en-US"/>
              </w:rPr>
              <w:t>80-110</w:t>
            </w:r>
          </w:p>
        </w:tc>
        <w:tc>
          <w:tcPr>
            <w:tcW w:w="1642" w:type="dxa"/>
            <w:vAlign w:val="center"/>
          </w:tcPr>
          <w:p w:rsidR="00747A8C" w:rsidRPr="00237F00" w:rsidRDefault="00747A8C" w:rsidP="00E30E5D">
            <w:pPr>
              <w:pStyle w:val="TAC"/>
              <w:rPr>
                <w:lang w:val="en-US"/>
              </w:rPr>
            </w:pPr>
            <w:r w:rsidRPr="00237F00">
              <w:rPr>
                <w:lang w:val="en-US"/>
              </w:rPr>
              <w:t>48</w:t>
            </w:r>
          </w:p>
        </w:tc>
        <w:tc>
          <w:tcPr>
            <w:tcW w:w="1620" w:type="dxa"/>
            <w:vAlign w:val="center"/>
          </w:tcPr>
          <w:p w:rsidR="00747A8C" w:rsidRPr="00237F00" w:rsidRDefault="00747A8C" w:rsidP="00E30E5D">
            <w:pPr>
              <w:pStyle w:val="TAC"/>
              <w:rPr>
                <w:lang w:val="en-US"/>
              </w:rPr>
            </w:pPr>
            <w:r w:rsidRPr="00237F00">
              <w:rPr>
                <w:lang w:val="en-US"/>
              </w:rPr>
              <w:t>16</w:t>
            </w:r>
          </w:p>
        </w:tc>
      </w:tr>
    </w:tbl>
    <w:p w:rsidR="00747A8C" w:rsidRDefault="00747A8C" w:rsidP="00747A8C">
      <w:pPr>
        <w:rPr>
          <w:lang w:eastAsia="ko-KR"/>
        </w:rPr>
      </w:pPr>
    </w:p>
    <w:p w:rsidR="00747A8C" w:rsidRPr="005707FE" w:rsidRDefault="00747A8C" w:rsidP="00747A8C">
      <w:r>
        <w:rPr>
          <w:rFonts w:hint="eastAsia"/>
        </w:rPr>
        <w:t>说明：</w:t>
      </w:r>
      <w:r w:rsidRPr="005707FE">
        <w:rPr>
          <w:rFonts w:hint="eastAsia"/>
        </w:rPr>
        <w:t>系统带宽</w:t>
      </w:r>
      <w:r w:rsidRPr="005707FE">
        <w:rPr>
          <w:position w:val="-10"/>
        </w:rPr>
        <w:object w:dxaOrig="440" w:dyaOrig="340">
          <v:shape id="_x0000_i1037" type="#_x0000_t75" style="width:22pt;height:17.45pt" o:ole="">
            <v:imagedata r:id="rId28" o:title=""/>
          </v:shape>
          <o:OLEObject Type="Embed" ProgID="Equation.3" ShapeID="_x0000_i1037" DrawAspect="Content" ObjectID="_1425397697" r:id="rId38"/>
        </w:object>
      </w:r>
      <w:r w:rsidRPr="005707FE">
        <w:rPr>
          <w:rFonts w:hint="eastAsia"/>
        </w:rPr>
        <w:t>与</w:t>
      </w:r>
      <w:r w:rsidRPr="005707FE">
        <w:rPr>
          <w:position w:val="-14"/>
        </w:rPr>
        <w:object w:dxaOrig="440" w:dyaOrig="340">
          <v:shape id="_x0000_i1038" type="#_x0000_t75" style="width:22pt;height:17.45pt" o:ole="">
            <v:imagedata r:id="rId39" o:title=""/>
          </v:shape>
          <o:OLEObject Type="Embed" ProgID="Equation.3" ShapeID="_x0000_i1038" DrawAspect="Content" ObjectID="_1425397698" r:id="rId40"/>
        </w:object>
      </w:r>
      <w:r w:rsidRPr="005707FE">
        <w:rPr>
          <w:rFonts w:hint="eastAsia"/>
        </w:rPr>
        <w:t>的关系见</w:t>
      </w:r>
      <w:r w:rsidRPr="005707FE">
        <w:t>3GPP 36.211 Table 6.2.3.2-1</w:t>
      </w:r>
      <w:r w:rsidRPr="005707FE">
        <w:rPr>
          <w:rFonts w:hint="eastAsia"/>
        </w:rPr>
        <w:t>。</w:t>
      </w:r>
    </w:p>
    <w:p w:rsidR="00747A8C" w:rsidRPr="005707FE" w:rsidRDefault="00747A8C" w:rsidP="00747A8C">
      <w:r>
        <w:rPr>
          <w:rFonts w:hint="eastAsia"/>
        </w:rPr>
        <w:tab/>
      </w:r>
      <w:r w:rsidRPr="005707FE">
        <w:rPr>
          <w:rFonts w:hint="eastAsia"/>
        </w:rPr>
        <w:t>若</w:t>
      </w:r>
      <w:r w:rsidRPr="005707FE">
        <w:rPr>
          <w:position w:val="-10"/>
        </w:rPr>
        <w:object w:dxaOrig="1340" w:dyaOrig="360">
          <v:shape id="_x0000_i1039" type="#_x0000_t75" style="width:56.4pt;height:15.6pt" o:ole="">
            <v:imagedata r:id="rId41" o:title=""/>
          </v:shape>
          <o:OLEObject Type="Embed" ProgID="Equation.3" ShapeID="_x0000_i1039" DrawAspect="Content" ObjectID="_1425397699" r:id="rId42"/>
        </w:object>
      </w:r>
      <w:r w:rsidRPr="005707FE">
        <w:rPr>
          <w:rFonts w:hint="eastAsia"/>
        </w:rPr>
        <w:t>，只定义一个</w:t>
      </w:r>
      <w:r w:rsidRPr="005707FE">
        <w:rPr>
          <w:position w:val="-14"/>
        </w:rPr>
        <w:object w:dxaOrig="540" w:dyaOrig="340">
          <v:shape id="_x0000_i1040" type="#_x0000_t75" style="width:27.05pt;height:17.45pt" o:ole="">
            <v:imagedata r:id="rId43" o:title=""/>
          </v:shape>
          <o:OLEObject Type="Embed" ProgID="Equation.3" ShapeID="_x0000_i1040" DrawAspect="Content" ObjectID="_1425397700" r:id="rId44"/>
        </w:object>
      </w:r>
      <w:r w:rsidRPr="005707FE">
        <w:rPr>
          <w:rFonts w:hint="eastAsia"/>
        </w:rPr>
        <w:t>值</w:t>
      </w:r>
      <w:r w:rsidRPr="005707FE">
        <w:rPr>
          <w:position w:val="-14"/>
        </w:rPr>
        <w:object w:dxaOrig="1219" w:dyaOrig="340">
          <v:shape id="_x0000_i1041" type="#_x0000_t75" style="width:60.55pt;height:17.45pt" o:ole="">
            <v:imagedata r:id="rId20" o:title=""/>
          </v:shape>
          <o:OLEObject Type="Embed" ProgID="Equation.3" ShapeID="_x0000_i1041" DrawAspect="Content" ObjectID="_1425397701" r:id="rId45"/>
        </w:object>
      </w:r>
      <w:r w:rsidRPr="005707FE">
        <w:rPr>
          <w:rFonts w:hint="eastAsia"/>
        </w:rPr>
        <w:t>；</w:t>
      </w:r>
    </w:p>
    <w:p w:rsidR="00747A8C" w:rsidRDefault="00747A8C" w:rsidP="00747A8C">
      <w:r>
        <w:rPr>
          <w:rFonts w:hint="eastAsia"/>
        </w:rPr>
        <w:tab/>
      </w:r>
      <w:r w:rsidRPr="005707FE">
        <w:rPr>
          <w:rFonts w:hint="eastAsia"/>
        </w:rPr>
        <w:t>若</w:t>
      </w:r>
      <w:r w:rsidRPr="005707FE">
        <w:rPr>
          <w:position w:val="-10"/>
        </w:rPr>
        <w:object w:dxaOrig="1560" w:dyaOrig="360">
          <v:shape id="_x0000_i1042" type="#_x0000_t75" style="width:63.75pt;height:15.15pt" o:ole="">
            <v:imagedata r:id="rId46" o:title=""/>
          </v:shape>
          <o:OLEObject Type="Embed" ProgID="Equation.3" ShapeID="_x0000_i1042" DrawAspect="Content" ObjectID="_1425397702" r:id="rId47"/>
        </w:object>
      </w:r>
      <w:r w:rsidRPr="005707FE">
        <w:rPr>
          <w:rFonts w:hint="eastAsia"/>
        </w:rPr>
        <w:t>，定义了</w:t>
      </w:r>
      <w:r w:rsidRPr="005707FE">
        <w:rPr>
          <w:position w:val="-14"/>
        </w:rPr>
        <w:object w:dxaOrig="540" w:dyaOrig="340">
          <v:shape id="_x0000_i1043" type="#_x0000_t75" style="width:27.05pt;height:17.45pt" o:ole="">
            <v:imagedata r:id="rId43" o:title=""/>
          </v:shape>
          <o:OLEObject Type="Embed" ProgID="Equation.3" ShapeID="_x0000_i1043" DrawAspect="Content" ObjectID="_1425397703" r:id="rId48"/>
        </w:object>
      </w:r>
      <w:r w:rsidRPr="005707FE">
        <w:t xml:space="preserve"> </w:t>
      </w:r>
      <w:r w:rsidRPr="005707FE">
        <w:rPr>
          <w:rFonts w:hint="eastAsia"/>
          <w:bCs/>
        </w:rPr>
        <w:t>和</w:t>
      </w:r>
      <w:r w:rsidRPr="005707FE">
        <w:rPr>
          <w:bCs/>
        </w:rPr>
        <w:t xml:space="preserve"> </w:t>
      </w:r>
      <w:r w:rsidRPr="005707FE">
        <w:rPr>
          <w:position w:val="-14"/>
        </w:rPr>
        <w:object w:dxaOrig="540" w:dyaOrig="340">
          <v:shape id="_x0000_i1044" type="#_x0000_t75" style="width:27.05pt;height:17.45pt" o:ole="">
            <v:imagedata r:id="rId49" o:title=""/>
          </v:shape>
          <o:OLEObject Type="Embed" ProgID="Equation.3" ShapeID="_x0000_i1044" DrawAspect="Content" ObjectID="_1425397704" r:id="rId50"/>
        </w:object>
      </w:r>
      <w:r w:rsidRPr="005707FE">
        <w:rPr>
          <w:rFonts w:hint="eastAsia"/>
        </w:rPr>
        <w:t>。</w:t>
      </w:r>
      <w:r w:rsidRPr="005707FE">
        <w:rPr>
          <w:position w:val="-14"/>
        </w:rPr>
        <w:object w:dxaOrig="1219" w:dyaOrig="340">
          <v:shape id="_x0000_i1045" type="#_x0000_t75" style="width:60.55pt;height:17.45pt" o:ole="">
            <v:imagedata r:id="rId20" o:title=""/>
          </v:shape>
          <o:OLEObject Type="Embed" ProgID="Equation.3" ShapeID="_x0000_i1045" DrawAspect="Content" ObjectID="_1425397705" r:id="rId51"/>
        </w:object>
      </w:r>
      <w:r w:rsidRPr="005707FE">
        <w:rPr>
          <w:rFonts w:hint="eastAsia"/>
        </w:rPr>
        <w:t>，还是</w:t>
      </w:r>
      <w:r w:rsidRPr="005707FE">
        <w:rPr>
          <w:position w:val="-14"/>
        </w:rPr>
        <w:object w:dxaOrig="1160" w:dyaOrig="340">
          <v:shape id="_x0000_i1046" type="#_x0000_t75" style="width:57.3pt;height:17.45pt" o:ole="">
            <v:imagedata r:id="rId52" o:title=""/>
          </v:shape>
          <o:OLEObject Type="Embed" ProgID="Equation.3" ShapeID="_x0000_i1046" DrawAspect="Content" ObjectID="_1425397706" r:id="rId53"/>
        </w:object>
      </w:r>
      <w:r w:rsidRPr="005707FE">
        <w:rPr>
          <w:rFonts w:hint="eastAsia"/>
        </w:rPr>
        <w:t>由下行调度资源分配决定。</w:t>
      </w:r>
    </w:p>
    <w:p w:rsidR="00747A8C" w:rsidRDefault="00747A8C" w:rsidP="00747A8C">
      <w:r w:rsidRPr="00F20FAC">
        <w:rPr>
          <w:rFonts w:hint="eastAsia"/>
        </w:rPr>
        <w:t>若</w:t>
      </w:r>
      <w:r w:rsidRPr="00F20FAC">
        <w:rPr>
          <w:position w:val="-14"/>
        </w:rPr>
        <w:object w:dxaOrig="1140" w:dyaOrig="340">
          <v:shape id="_x0000_i1047" type="#_x0000_t75" style="width:56.85pt;height:17.45pt" o:ole="">
            <v:imagedata r:id="rId54" o:title=""/>
          </v:shape>
          <o:OLEObject Type="Embed" ProgID="Equation.3" ShapeID="_x0000_i1047" DrawAspect="Content" ObjectID="_1425397707" r:id="rId55"/>
        </w:object>
      </w:r>
      <w:r w:rsidRPr="00F20FAC">
        <w:rPr>
          <w:rFonts w:hint="eastAsia"/>
        </w:rPr>
        <w:t>，</w:t>
      </w:r>
      <w:r w:rsidRPr="00F20FAC">
        <w:rPr>
          <w:rFonts w:hint="eastAsia"/>
        </w:rPr>
        <w:t xml:space="preserve"> </w:t>
      </w:r>
      <w:r w:rsidRPr="00F20FAC">
        <w:rPr>
          <w:rFonts w:hint="eastAsia"/>
        </w:rPr>
        <w:t>其中</w:t>
      </w:r>
      <w:r w:rsidRPr="00F20FAC">
        <w:rPr>
          <w:position w:val="-12"/>
        </w:rPr>
        <w:object w:dxaOrig="1320" w:dyaOrig="400">
          <v:shape id="_x0000_i1048" type="#_x0000_t75" style="width:57.3pt;height:18.35pt" o:ole="">
            <v:imagedata r:id="rId56" o:title=""/>
          </v:shape>
          <o:OLEObject Type="Embed" ProgID="Equation.3" ShapeID="_x0000_i1048" DrawAspect="Content" ObjectID="_1425397708" r:id="rId57"/>
        </w:object>
      </w:r>
      <w:r w:rsidRPr="00F20FAC">
        <w:rPr>
          <w:rFonts w:hint="eastAsia"/>
        </w:rPr>
        <w:t>；若</w:t>
      </w:r>
      <w:r w:rsidRPr="00F20FAC">
        <w:rPr>
          <w:position w:val="-14"/>
        </w:rPr>
        <w:object w:dxaOrig="1160" w:dyaOrig="340">
          <v:shape id="_x0000_i1049" type="#_x0000_t75" style="width:57.3pt;height:17.45pt" o:ole="">
            <v:imagedata r:id="rId24" o:title=""/>
          </v:shape>
          <o:OLEObject Type="Embed" ProgID="Equation.3" ShapeID="_x0000_i1049" DrawAspect="Content" ObjectID="_1425397709" r:id="rId58"/>
        </w:object>
      </w:r>
      <w:r w:rsidRPr="00F20FAC">
        <w:rPr>
          <w:rFonts w:hint="eastAsia"/>
        </w:rPr>
        <w:t>，</w:t>
      </w:r>
      <w:r w:rsidRPr="00F20FAC">
        <w:rPr>
          <w:position w:val="-14"/>
        </w:rPr>
        <w:object w:dxaOrig="1380" w:dyaOrig="420">
          <v:shape id="_x0000_i1050" type="#_x0000_t75" style="width:60.1pt;height:18.35pt" o:ole="">
            <v:imagedata r:id="rId59" o:title=""/>
          </v:shape>
          <o:OLEObject Type="Embed" ProgID="Equation.3" ShapeID="_x0000_i1050" DrawAspect="Content" ObjectID="_1425397710" r:id="rId60"/>
        </w:object>
      </w:r>
      <w:r>
        <w:rPr>
          <w:rFonts w:hint="eastAsia"/>
        </w:rPr>
        <w:t>。</w:t>
      </w:r>
    </w:p>
    <w:p w:rsidR="003D4447" w:rsidRPr="003D4447" w:rsidRDefault="003D4447" w:rsidP="003D4447">
      <w:pPr>
        <w:rPr>
          <w:b/>
        </w:rPr>
      </w:pPr>
      <w:r w:rsidRPr="003D4447">
        <w:rPr>
          <w:rFonts w:hint="eastAsia"/>
          <w:b/>
        </w:rPr>
        <w:t>VRB</w:t>
      </w:r>
      <w:r w:rsidRPr="003D4447">
        <w:rPr>
          <w:rFonts w:hint="eastAsia"/>
          <w:b/>
        </w:rPr>
        <w:t>到</w:t>
      </w:r>
      <w:r w:rsidRPr="003D4447">
        <w:rPr>
          <w:rFonts w:hint="eastAsia"/>
          <w:b/>
        </w:rPr>
        <w:t>PRB</w:t>
      </w:r>
      <w:r w:rsidRPr="003D4447">
        <w:rPr>
          <w:rFonts w:hint="eastAsia"/>
          <w:b/>
        </w:rPr>
        <w:t>的映射方法为：</w:t>
      </w:r>
    </w:p>
    <w:p w:rsidR="00747A8C" w:rsidRDefault="003D4447" w:rsidP="00747A8C">
      <w:r>
        <w:rPr>
          <w:rFonts w:hint="eastAsia"/>
        </w:rPr>
        <w:tab/>
      </w:r>
      <w:r>
        <w:rPr>
          <w:rFonts w:hint="eastAsia"/>
        </w:rPr>
        <w:t>连续的</w:t>
      </w:r>
      <w:r w:rsidRPr="00B971A1">
        <w:rPr>
          <w:position w:val="-12"/>
        </w:rPr>
        <w:object w:dxaOrig="560" w:dyaOrig="400">
          <v:shape id="_x0000_i1051" type="#_x0000_t75" style="width:25.2pt;height:18.35pt" o:ole="">
            <v:imagedata r:id="rId61" o:title=""/>
          </v:shape>
          <o:OLEObject Type="Embed" ProgID="Equation.3" ShapeID="_x0000_i1051" DrawAspect="Content" ObjectID="_1425397711" r:id="rId62"/>
        </w:object>
      </w:r>
      <w:r w:rsidRPr="00B971A1">
        <w:rPr>
          <w:vertAlign w:val="subscript"/>
          <w:lang w:eastAsia="ko-KR"/>
        </w:rPr>
        <w:t xml:space="preserve"> </w:t>
      </w:r>
      <w:r>
        <w:rPr>
          <w:rFonts w:hint="eastAsia"/>
        </w:rPr>
        <w:t>个</w:t>
      </w:r>
      <w:r w:rsidRPr="00B971A1">
        <w:rPr>
          <w:lang w:eastAsia="ko-KR"/>
        </w:rPr>
        <w:t>VRB</w:t>
      </w:r>
      <w:r>
        <w:rPr>
          <w:rFonts w:hint="eastAsia"/>
        </w:rPr>
        <w:t>组成一个</w:t>
      </w:r>
      <w:r w:rsidRPr="00B971A1">
        <w:rPr>
          <w:lang w:eastAsia="ko-KR"/>
        </w:rPr>
        <w:t>VRB</w:t>
      </w:r>
      <w:r>
        <w:rPr>
          <w:rFonts w:hint="eastAsia"/>
          <w:lang w:eastAsia="ko-KR"/>
        </w:rPr>
        <w:t xml:space="preserve"> number</w:t>
      </w:r>
      <w:r w:rsidRPr="00B971A1">
        <w:rPr>
          <w:lang w:eastAsia="ko-KR"/>
        </w:rPr>
        <w:t xml:space="preserve"> interleaving</w:t>
      </w:r>
      <w:r>
        <w:rPr>
          <w:rFonts w:hint="eastAsia"/>
        </w:rPr>
        <w:t xml:space="preserve"> </w:t>
      </w:r>
      <w:r w:rsidRPr="00B971A1">
        <w:rPr>
          <w:lang w:eastAsia="ko-KR"/>
        </w:rPr>
        <w:t>unit</w:t>
      </w:r>
      <w:r>
        <w:rPr>
          <w:rFonts w:hint="eastAsia"/>
        </w:rPr>
        <w:t>。</w:t>
      </w:r>
      <w:r w:rsidR="00747A8C" w:rsidRPr="00B971A1">
        <w:rPr>
          <w:lang w:eastAsia="ko-KR"/>
        </w:rPr>
        <w:t>Interleaving of VRB</w:t>
      </w:r>
      <w:r w:rsidR="00747A8C">
        <w:rPr>
          <w:rFonts w:hint="eastAsia"/>
          <w:lang w:eastAsia="ko-KR"/>
        </w:rPr>
        <w:t xml:space="preserve"> numbers</w:t>
      </w:r>
      <w:r w:rsidR="00747A8C" w:rsidRPr="00B971A1">
        <w:rPr>
          <w:lang w:eastAsia="ko-KR"/>
        </w:rPr>
        <w:t xml:space="preserve"> of each interleaving unit is performed with 4 columns and </w:t>
      </w:r>
      <w:r w:rsidR="00747A8C" w:rsidRPr="00412ECB">
        <w:rPr>
          <w:position w:val="-10"/>
        </w:rPr>
        <w:object w:dxaOrig="460" w:dyaOrig="300">
          <v:shape id="_x0000_i1052" type="#_x0000_t75" style="width:22.95pt;height:17.45pt" o:ole="">
            <v:imagedata r:id="rId63" o:title="" croptop="-9781f"/>
          </v:shape>
          <o:OLEObject Type="Embed" ProgID="Equation.3" ShapeID="_x0000_i1052" DrawAspect="Content" ObjectID="_1425397712" r:id="rId64"/>
        </w:object>
      </w:r>
      <w:r w:rsidR="00747A8C" w:rsidRPr="00B971A1">
        <w:rPr>
          <w:lang w:eastAsia="ko-KR"/>
        </w:rPr>
        <w:t xml:space="preserve"> rows</w:t>
      </w:r>
      <w:r w:rsidR="00747A8C">
        <w:rPr>
          <w:rFonts w:hint="eastAsia"/>
        </w:rPr>
        <w:t>。</w:t>
      </w:r>
      <w:r w:rsidR="00747A8C" w:rsidRPr="00412ECB">
        <w:rPr>
          <w:position w:val="-10"/>
        </w:rPr>
        <w:object w:dxaOrig="1980" w:dyaOrig="340">
          <v:shape id="_x0000_i1053" type="#_x0000_t75" style="width:93.1pt;height:18.35pt" o:ole="">
            <v:imagedata r:id="rId65" o:title="" croptop="-9781f"/>
          </v:shape>
          <o:OLEObject Type="Embed" ProgID="Equation.3" ShapeID="_x0000_i1053" DrawAspect="Content" ObjectID="_1425397713" r:id="rId66"/>
        </w:object>
      </w:r>
      <w:r w:rsidR="00747A8C">
        <w:rPr>
          <w:rFonts w:hint="eastAsia"/>
        </w:rPr>
        <w:t>，</w:t>
      </w:r>
      <w:r w:rsidR="00747A8C" w:rsidRPr="00744E1C">
        <w:rPr>
          <w:position w:val="-4"/>
        </w:rPr>
        <w:object w:dxaOrig="220" w:dyaOrig="220">
          <v:shape id="_x0000_i1054" type="#_x0000_t75" style="width:11.45pt;height:11.45pt" o:ole="">
            <v:imagedata r:id="rId67" o:title=""/>
          </v:shape>
          <o:OLEObject Type="Embed" ProgID="Equation.3" ShapeID="_x0000_i1054" DrawAspect="Content" ObjectID="_1425397714" r:id="rId68"/>
        </w:object>
      </w:r>
      <w:r w:rsidR="00747A8C">
        <w:rPr>
          <w:rFonts w:hint="eastAsia"/>
        </w:rPr>
        <w:t>为</w:t>
      </w:r>
      <w:r w:rsidR="00747A8C">
        <w:rPr>
          <w:rFonts w:hint="eastAsia"/>
        </w:rPr>
        <w:t>RBG size</w:t>
      </w:r>
      <w:r w:rsidR="00747A8C">
        <w:rPr>
          <w:rFonts w:hint="eastAsia"/>
        </w:rPr>
        <w:t>，见</w:t>
      </w:r>
      <w:r w:rsidR="00747A8C">
        <w:rPr>
          <w:rFonts w:hint="eastAsia"/>
        </w:rPr>
        <w:t>36.213 Table 7.1.6.1-1</w:t>
      </w:r>
      <w:r w:rsidR="00747A8C">
        <w:rPr>
          <w:rFonts w:hint="eastAsia"/>
        </w:rPr>
        <w:t>。</w:t>
      </w:r>
      <w:r w:rsidR="00747A8C">
        <w:rPr>
          <w:rFonts w:hint="eastAsia"/>
        </w:rPr>
        <w:t xml:space="preserve">VRB </w:t>
      </w:r>
      <w:r>
        <w:rPr>
          <w:rFonts w:hint="eastAsia"/>
        </w:rPr>
        <w:t>号按行写入</w:t>
      </w:r>
      <w:r w:rsidR="00747A8C" w:rsidRPr="00412ECB">
        <w:rPr>
          <w:position w:val="-10"/>
        </w:rPr>
        <w:object w:dxaOrig="460" w:dyaOrig="300">
          <v:shape id="_x0000_i1055" type="#_x0000_t75" style="width:22.95pt;height:17.45pt" o:ole="">
            <v:imagedata r:id="rId63" o:title="" croptop="-9781f"/>
          </v:shape>
          <o:OLEObject Type="Embed" ProgID="Equation.3" ShapeID="_x0000_i1055" DrawAspect="Content" ObjectID="_1425397715" r:id="rId69"/>
        </w:object>
      </w:r>
      <w:r>
        <w:rPr>
          <w:rFonts w:hint="eastAsia"/>
        </w:rPr>
        <w:t>行</w:t>
      </w:r>
      <w:r w:rsidR="00747A8C">
        <w:rPr>
          <w:rFonts w:hint="eastAsia"/>
        </w:rPr>
        <w:t>的</w:t>
      </w:r>
      <w:r w:rsidR="00747A8C">
        <w:rPr>
          <w:rFonts w:hint="eastAsia"/>
        </w:rPr>
        <w:lastRenderedPageBreak/>
        <w:t>矩形矩阵</w:t>
      </w:r>
      <w:r w:rsidR="00021A1D">
        <w:rPr>
          <w:rFonts w:hint="eastAsia"/>
        </w:rPr>
        <w:t>，按列读出</w:t>
      </w:r>
      <w:r w:rsidR="00184F0B">
        <w:rPr>
          <w:rFonts w:hint="eastAsia"/>
        </w:rPr>
        <w:t>的序列号</w:t>
      </w:r>
      <w:r w:rsidR="00021A1D">
        <w:rPr>
          <w:rFonts w:hint="eastAsia"/>
        </w:rPr>
        <w:t>就</w:t>
      </w:r>
      <w:r w:rsidR="002A7A29">
        <w:rPr>
          <w:rFonts w:hint="eastAsia"/>
        </w:rPr>
        <w:t>是</w:t>
      </w:r>
      <w:r w:rsidR="002A7A29">
        <w:rPr>
          <w:rFonts w:hint="eastAsia"/>
        </w:rPr>
        <w:t>VRB</w:t>
      </w:r>
      <w:r w:rsidR="00AF3C61">
        <w:rPr>
          <w:rFonts w:hint="eastAsia"/>
        </w:rPr>
        <w:t>到</w:t>
      </w:r>
      <w:r w:rsidR="00021A1D">
        <w:rPr>
          <w:rFonts w:hint="eastAsia"/>
        </w:rPr>
        <w:t>PRB</w:t>
      </w:r>
      <w:r w:rsidR="00671F44">
        <w:rPr>
          <w:rFonts w:hint="eastAsia"/>
        </w:rPr>
        <w:t>映射的</w:t>
      </w:r>
      <w:r w:rsidR="00021A1D">
        <w:rPr>
          <w:rFonts w:hint="eastAsia"/>
        </w:rPr>
        <w:t>相</w:t>
      </w:r>
      <w:r w:rsidR="00D37B73">
        <w:rPr>
          <w:rFonts w:hint="eastAsia"/>
        </w:rPr>
        <w:t>关</w:t>
      </w:r>
      <w:r w:rsidR="00021A1D">
        <w:rPr>
          <w:rFonts w:hint="eastAsia"/>
        </w:rPr>
        <w:t>值</w:t>
      </w:r>
      <w:r w:rsidR="00B80684">
        <w:rPr>
          <w:rFonts w:hint="eastAsia"/>
        </w:rPr>
        <w:t xml:space="preserve"> </w:t>
      </w:r>
      <w:r w:rsidR="00021A1D">
        <w:rPr>
          <w:rFonts w:hint="eastAsia"/>
        </w:rPr>
        <w:t>(</w:t>
      </w:r>
      <w:r w:rsidRPr="00B971A1">
        <w:rPr>
          <w:lang w:eastAsia="ko-KR"/>
        </w:rPr>
        <w:t>VRB</w:t>
      </w:r>
      <w:r>
        <w:rPr>
          <w:rFonts w:hint="eastAsia"/>
          <w:lang w:eastAsia="ko-KR"/>
        </w:rPr>
        <w:t xml:space="preserve"> numbers</w:t>
      </w:r>
      <w:r w:rsidRPr="00B971A1">
        <w:rPr>
          <w:lang w:eastAsia="ko-KR"/>
        </w:rPr>
        <w:t xml:space="preserve"> are written row by row in the rectangular matrix, and read out column by column.</w:t>
      </w:r>
      <w:r w:rsidR="00021A1D">
        <w:rPr>
          <w:rFonts w:hint="eastAsia"/>
        </w:rPr>
        <w:t>)</w:t>
      </w:r>
      <w:r w:rsidRPr="00B971A1">
        <w:rPr>
          <w:lang w:eastAsia="ko-KR"/>
        </w:rPr>
        <w:t xml:space="preserve"> </w:t>
      </w:r>
      <w:r w:rsidR="00250A3D">
        <w:rPr>
          <w:rFonts w:hint="eastAsia"/>
        </w:rPr>
        <w:t>。</w:t>
      </w:r>
      <w:r w:rsidR="00747A8C" w:rsidRPr="00412ECB">
        <w:rPr>
          <w:position w:val="-10"/>
        </w:rPr>
        <w:object w:dxaOrig="460" w:dyaOrig="300">
          <v:shape id="_x0000_i1056" type="#_x0000_t75" style="width:22.95pt;height:17.45pt" o:ole="">
            <v:imagedata r:id="rId70" o:title="" croptop="-9781f"/>
          </v:shape>
          <o:OLEObject Type="Embed" ProgID="Equation.3" ShapeID="_x0000_i1056" DrawAspect="Content" ObjectID="_1425397716" r:id="rId71"/>
        </w:object>
      </w:r>
      <w:r w:rsidR="00747A8C">
        <w:rPr>
          <w:rFonts w:hint="eastAsia"/>
        </w:rPr>
        <w:t>个</w:t>
      </w:r>
      <w:r w:rsidR="00747A8C" w:rsidRPr="00B971A1">
        <w:rPr>
          <w:lang w:eastAsia="ko-KR"/>
        </w:rPr>
        <w:t>nulls</w:t>
      </w:r>
      <w:r w:rsidR="00747A8C">
        <w:rPr>
          <w:rFonts w:hint="eastAsia"/>
        </w:rPr>
        <w:t>插入</w:t>
      </w:r>
      <w:r w:rsidR="00747A8C" w:rsidRPr="00B971A1">
        <w:rPr>
          <w:lang w:eastAsia="ko-KR"/>
        </w:rPr>
        <w:t>2</w:t>
      </w:r>
      <w:r w:rsidR="00747A8C" w:rsidRPr="00B971A1">
        <w:rPr>
          <w:vertAlign w:val="superscript"/>
          <w:lang w:eastAsia="ko-KR"/>
        </w:rPr>
        <w:t>nd</w:t>
      </w:r>
      <w:r w:rsidR="00747A8C" w:rsidRPr="00B971A1">
        <w:rPr>
          <w:lang w:eastAsia="ko-KR"/>
        </w:rPr>
        <w:t xml:space="preserve"> </w:t>
      </w:r>
      <w:r w:rsidR="00747A8C">
        <w:rPr>
          <w:rFonts w:hint="eastAsia"/>
        </w:rPr>
        <w:t>和</w:t>
      </w:r>
      <w:r w:rsidR="00747A8C" w:rsidRPr="00B971A1">
        <w:rPr>
          <w:lang w:eastAsia="ko-KR"/>
        </w:rPr>
        <w:t>4</w:t>
      </w:r>
      <w:r w:rsidR="00747A8C" w:rsidRPr="00B971A1">
        <w:rPr>
          <w:vertAlign w:val="superscript"/>
          <w:lang w:eastAsia="ko-KR"/>
        </w:rPr>
        <w:t>th</w:t>
      </w:r>
      <w:r w:rsidR="00747A8C">
        <w:rPr>
          <w:rFonts w:hint="eastAsia"/>
        </w:rPr>
        <w:t>列的最后</w:t>
      </w:r>
      <w:r w:rsidR="00747A8C" w:rsidRPr="00412ECB">
        <w:rPr>
          <w:position w:val="-10"/>
        </w:rPr>
        <w:object w:dxaOrig="700" w:dyaOrig="300">
          <v:shape id="_x0000_i1057" type="#_x0000_t75" style="width:34.4pt;height:17.45pt" o:ole="">
            <v:imagedata r:id="rId72" o:title="" croptop="-9781f"/>
          </v:shape>
          <o:OLEObject Type="Embed" ProgID="Equation.3" ShapeID="_x0000_i1057" DrawAspect="Content" ObjectID="_1425397717" r:id="rId73"/>
        </w:object>
      </w:r>
      <w:r w:rsidR="00747A8C">
        <w:rPr>
          <w:rFonts w:hint="eastAsia"/>
        </w:rPr>
        <w:t>行中，其中</w:t>
      </w:r>
      <w:r w:rsidR="00747A8C" w:rsidRPr="00412ECB">
        <w:rPr>
          <w:position w:val="-10"/>
        </w:rPr>
        <w:object w:dxaOrig="1820" w:dyaOrig="340">
          <v:shape id="_x0000_i1058" type="#_x0000_t75" style="width:90.8pt;height:18.8pt" o:ole="">
            <v:imagedata r:id="rId74" o:title="" croptop="-9781f"/>
          </v:shape>
          <o:OLEObject Type="Embed" ProgID="Equation.3" ShapeID="_x0000_i1058" DrawAspect="Content" ObjectID="_1425397718" r:id="rId75"/>
        </w:object>
      </w:r>
      <w:r w:rsidR="00747A8C">
        <w:rPr>
          <w:rFonts w:hint="eastAsia"/>
        </w:rPr>
        <w:t>。读取时</w:t>
      </w:r>
      <w:r w:rsidR="00747A8C" w:rsidRPr="00B971A1">
        <w:t>Nulls</w:t>
      </w:r>
      <w:r w:rsidR="00747A8C">
        <w:rPr>
          <w:rFonts w:hint="eastAsia"/>
        </w:rPr>
        <w:t>被忽略。</w:t>
      </w:r>
    </w:p>
    <w:p w:rsidR="00747A8C" w:rsidRDefault="00747A8C" w:rsidP="00747A8C">
      <w:r>
        <w:rPr>
          <w:rFonts w:hint="eastAsia"/>
        </w:rPr>
        <w:t>包含交织的</w:t>
      </w:r>
      <w:r>
        <w:rPr>
          <w:rFonts w:hint="eastAsia"/>
        </w:rPr>
        <w:t>VRB</w:t>
      </w:r>
      <w:r>
        <w:rPr>
          <w:rFonts w:hint="eastAsia"/>
        </w:rPr>
        <w:t>号到</w:t>
      </w:r>
      <w:r>
        <w:rPr>
          <w:rFonts w:hint="eastAsia"/>
        </w:rPr>
        <w:t>PRB</w:t>
      </w:r>
      <w:r>
        <w:rPr>
          <w:rFonts w:hint="eastAsia"/>
        </w:rPr>
        <w:t>号的映射推导如下：</w:t>
      </w:r>
    </w:p>
    <w:p w:rsidR="0032153B" w:rsidRDefault="0032153B" w:rsidP="00747A8C">
      <w:r w:rsidRPr="0032153B">
        <w:rPr>
          <w:position w:val="-12"/>
        </w:rPr>
        <w:object w:dxaOrig="480" w:dyaOrig="360">
          <v:shape id="_x0000_i1059" type="#_x0000_t75" style="width:23.85pt;height:17.9pt" o:ole="">
            <v:imagedata r:id="rId76" o:title=""/>
          </v:shape>
          <o:OLEObject Type="Embed" ProgID="Equation.DSMT4" ShapeID="_x0000_i1059" DrawAspect="Content" ObjectID="_1425397719" r:id="rId77"/>
        </w:object>
      </w:r>
      <w:r>
        <w:rPr>
          <w:rFonts w:hint="eastAsia"/>
        </w:rPr>
        <w:t>为原始的</w:t>
      </w:r>
      <w:r>
        <w:rPr>
          <w:rFonts w:hint="eastAsia"/>
        </w:rPr>
        <w:t>VRB</w:t>
      </w:r>
      <w:r>
        <w:rPr>
          <w:rFonts w:hint="eastAsia"/>
        </w:rPr>
        <w:t>值，</w:t>
      </w:r>
      <w:r w:rsidRPr="0032153B">
        <w:rPr>
          <w:position w:val="-12"/>
        </w:rPr>
        <w:object w:dxaOrig="840" w:dyaOrig="360">
          <v:shape id="_x0000_i1060" type="#_x0000_t75" style="width:42.2pt;height:17.9pt" o:ole="">
            <v:imagedata r:id="rId78" o:title=""/>
          </v:shape>
          <o:OLEObject Type="Embed" ProgID="Equation.DSMT4" ShapeID="_x0000_i1060" DrawAspect="Content" ObjectID="_1425397720" r:id="rId79"/>
        </w:object>
      </w:r>
      <w:r>
        <w:rPr>
          <w:rFonts w:hint="eastAsia"/>
        </w:rPr>
        <w:t>为第</w:t>
      </w:r>
      <w:r w:rsidRPr="00412ECB">
        <w:rPr>
          <w:position w:val="-10"/>
          <w:lang w:eastAsia="ko-KR"/>
        </w:rPr>
        <w:object w:dxaOrig="240" w:dyaOrig="300">
          <v:shape id="_x0000_i1061" type="#_x0000_t75" style="width:11.9pt;height:15.15pt" o:ole="">
            <v:imagedata r:id="rId80" o:title=""/>
          </v:shape>
          <o:OLEObject Type="Embed" ProgID="Equation.3" ShapeID="_x0000_i1061" DrawAspect="Content" ObjectID="_1425397721" r:id="rId81"/>
        </w:object>
      </w:r>
      <w:r>
        <w:rPr>
          <w:rFonts w:hint="eastAsia"/>
        </w:rPr>
        <w:t>个时隙</w:t>
      </w:r>
      <w:r>
        <w:rPr>
          <w:rFonts w:hint="eastAsia"/>
        </w:rPr>
        <w:t>VRB</w:t>
      </w:r>
      <w:r w:rsidR="00226679">
        <w:rPr>
          <w:rFonts w:hint="eastAsia"/>
        </w:rPr>
        <w:t>号对应</w:t>
      </w:r>
      <w:r>
        <w:rPr>
          <w:rFonts w:hint="eastAsia"/>
        </w:rPr>
        <w:t>的</w:t>
      </w:r>
      <w:r>
        <w:rPr>
          <w:rFonts w:hint="eastAsia"/>
        </w:rPr>
        <w:t>PRB</w:t>
      </w:r>
      <w:r>
        <w:rPr>
          <w:rFonts w:hint="eastAsia"/>
        </w:rPr>
        <w:t>号</w:t>
      </w:r>
      <w:r w:rsidR="00810F1C">
        <w:rPr>
          <w:rFonts w:hint="eastAsia"/>
        </w:rPr>
        <w:t>。</w:t>
      </w:r>
    </w:p>
    <w:p w:rsidR="00747A8C" w:rsidRDefault="00747A8C" w:rsidP="00747A8C">
      <w:pPr>
        <w:numPr>
          <w:ilvl w:val="0"/>
          <w:numId w:val="13"/>
        </w:numPr>
      </w:pPr>
      <w:r>
        <w:rPr>
          <w:rFonts w:hint="eastAsia"/>
        </w:rPr>
        <w:t>对于偶数时隙</w:t>
      </w:r>
      <w:r w:rsidRPr="00412ECB">
        <w:rPr>
          <w:position w:val="-10"/>
          <w:lang w:eastAsia="ko-KR"/>
        </w:rPr>
        <w:object w:dxaOrig="240" w:dyaOrig="300">
          <v:shape id="_x0000_i1062" type="#_x0000_t75" style="width:11.9pt;height:15.15pt" o:ole="">
            <v:imagedata r:id="rId80" o:title=""/>
          </v:shape>
          <o:OLEObject Type="Embed" ProgID="Equation.3" ShapeID="_x0000_i1062" DrawAspect="Content" ObjectID="_1425397722" r:id="rId82"/>
        </w:object>
      </w:r>
      <w:r>
        <w:rPr>
          <w:rFonts w:hint="eastAsia"/>
        </w:rPr>
        <w:t>：</w:t>
      </w:r>
    </w:p>
    <w:p w:rsidR="00747A8C" w:rsidRDefault="00747A8C" w:rsidP="00747A8C"/>
    <w:p w:rsidR="00747A8C" w:rsidRDefault="00747A8C" w:rsidP="00747A8C">
      <w:pPr>
        <w:pStyle w:val="EQ"/>
        <w:jc w:val="center"/>
        <w:rPr>
          <w:lang w:eastAsia="ko-KR"/>
        </w:rPr>
      </w:pPr>
      <w:r w:rsidRPr="00412ECB">
        <w:rPr>
          <w:position w:val="-62"/>
          <w:lang w:val="en-US" w:eastAsia="ko-KR"/>
        </w:rPr>
        <w:object w:dxaOrig="8180" w:dyaOrig="1340">
          <v:shape id="_x0000_i1063" type="#_x0000_t75" style="width:401.75pt;height:66.05pt" o:ole="">
            <v:imagedata r:id="rId83" o:title=""/>
          </v:shape>
          <o:OLEObject Type="Embed" ProgID="Equation.3" ShapeID="_x0000_i1063" DrawAspect="Content" ObjectID="_1425397723" r:id="rId84"/>
        </w:object>
      </w:r>
      <w:r w:rsidRPr="00B971A1">
        <w:rPr>
          <w:lang w:eastAsia="ko-KR"/>
        </w:rPr>
        <w:t>,</w:t>
      </w:r>
    </w:p>
    <w:p w:rsidR="00747A8C" w:rsidRPr="00B971A1" w:rsidRDefault="00747A8C" w:rsidP="00747A8C">
      <w:pPr>
        <w:jc w:val="center"/>
        <w:rPr>
          <w:lang w:eastAsia="ko-KR"/>
        </w:rPr>
      </w:pPr>
      <w:r>
        <w:rPr>
          <w:rFonts w:hint="eastAsia"/>
        </w:rPr>
        <w:t>其中</w:t>
      </w:r>
      <w:r w:rsidRPr="00B971A1">
        <w:rPr>
          <w:lang w:eastAsia="ko-KR"/>
        </w:rPr>
        <w:t xml:space="preserve"> </w:t>
      </w:r>
      <w:r w:rsidRPr="00412ECB">
        <w:rPr>
          <w:position w:val="-10"/>
          <w:lang w:eastAsia="ko-KR"/>
        </w:rPr>
        <w:object w:dxaOrig="5160" w:dyaOrig="340">
          <v:shape id="_x0000_i1064" type="#_x0000_t75" style="width:257.75pt;height:17.45pt" o:ole="">
            <v:imagedata r:id="rId85" o:title=""/>
          </v:shape>
          <o:OLEObject Type="Embed" ProgID="Equation.3" ShapeID="_x0000_i1064" DrawAspect="Content" ObjectID="_1425397724" r:id="rId86"/>
        </w:object>
      </w:r>
      <w:r w:rsidRPr="00B971A1">
        <w:rPr>
          <w:lang w:eastAsia="ko-KR"/>
        </w:rPr>
        <w:t xml:space="preserve">, </w:t>
      </w:r>
    </w:p>
    <w:p w:rsidR="00747A8C" w:rsidRPr="00B971A1" w:rsidRDefault="00747A8C" w:rsidP="00747A8C">
      <w:pPr>
        <w:jc w:val="center"/>
        <w:rPr>
          <w:lang w:eastAsia="ko-KR"/>
        </w:rPr>
      </w:pPr>
      <w:r>
        <w:rPr>
          <w:rFonts w:hint="eastAsia"/>
        </w:rPr>
        <w:t>且</w:t>
      </w:r>
      <w:r w:rsidRPr="00B971A1">
        <w:rPr>
          <w:lang w:eastAsia="ko-KR"/>
        </w:rPr>
        <w:t xml:space="preserve"> </w:t>
      </w:r>
      <w:r w:rsidRPr="00412ECB">
        <w:rPr>
          <w:position w:val="-10"/>
          <w:lang w:eastAsia="ko-KR"/>
        </w:rPr>
        <w:object w:dxaOrig="5040" w:dyaOrig="340">
          <v:shape id="_x0000_i1065" type="#_x0000_t75" style="width:252.25pt;height:17.45pt" o:ole="">
            <v:imagedata r:id="rId87" o:title=""/>
          </v:shape>
          <o:OLEObject Type="Embed" ProgID="Equation.3" ShapeID="_x0000_i1065" DrawAspect="Content" ObjectID="_1425397725" r:id="rId88"/>
        </w:object>
      </w:r>
      <w:r w:rsidRPr="00B971A1">
        <w:rPr>
          <w:lang w:eastAsia="ko-KR"/>
        </w:rPr>
        <w:t>,</w:t>
      </w:r>
    </w:p>
    <w:p w:rsidR="00747A8C" w:rsidRPr="00B971A1" w:rsidRDefault="00747A8C" w:rsidP="00747A8C">
      <w:pPr>
        <w:jc w:val="left"/>
        <w:rPr>
          <w:lang w:eastAsia="ko-KR"/>
        </w:rPr>
      </w:pPr>
      <w:r>
        <w:rPr>
          <w:rFonts w:hint="eastAsia"/>
        </w:rPr>
        <w:tab/>
      </w:r>
      <w:r>
        <w:rPr>
          <w:rFonts w:hint="eastAsia"/>
        </w:rPr>
        <w:t>其中</w:t>
      </w:r>
      <w:r w:rsidRPr="00B971A1">
        <w:rPr>
          <w:lang w:eastAsia="ko-KR"/>
        </w:rPr>
        <w:t xml:space="preserve">  </w:t>
      </w:r>
      <w:r w:rsidRPr="00412ECB">
        <w:rPr>
          <w:position w:val="-10"/>
          <w:lang w:eastAsia="ko-KR"/>
        </w:rPr>
        <w:object w:dxaOrig="1980" w:dyaOrig="340">
          <v:shape id="_x0000_i1066" type="#_x0000_t75" style="width:99.5pt;height:17.45pt" o:ole="">
            <v:imagedata r:id="rId89" o:title=""/>
          </v:shape>
          <o:OLEObject Type="Embed" ProgID="Equation.3" ShapeID="_x0000_i1066" DrawAspect="Content" ObjectID="_1425397726" r:id="rId90"/>
        </w:object>
      </w:r>
      <w:r w:rsidRPr="00B971A1">
        <w:rPr>
          <w:lang w:eastAsia="ko-KR"/>
        </w:rPr>
        <w:t xml:space="preserve"> </w:t>
      </w:r>
      <w:r>
        <w:rPr>
          <w:rFonts w:hint="eastAsia"/>
        </w:rPr>
        <w:t>，</w:t>
      </w:r>
      <w:r w:rsidRPr="00412ECB">
        <w:rPr>
          <w:position w:val="-10"/>
          <w:lang w:eastAsia="ko-KR"/>
        </w:rPr>
        <w:object w:dxaOrig="460" w:dyaOrig="300">
          <v:shape id="_x0000_i1067" type="#_x0000_t75" style="width:22.95pt;height:15.15pt" o:ole="">
            <v:imagedata r:id="rId91" o:title=""/>
          </v:shape>
          <o:OLEObject Type="Embed" ProgID="Equation.3" ShapeID="_x0000_i1067" DrawAspect="Content" ObjectID="_1425397727" r:id="rId92"/>
        </w:object>
      </w:r>
      <w:r>
        <w:rPr>
          <w:rFonts w:hint="eastAsia"/>
        </w:rPr>
        <w:t>从下行调度分配信息中得到。</w:t>
      </w:r>
      <w:r>
        <w:rPr>
          <w:rFonts w:hint="eastAsia"/>
        </w:rPr>
        <w:t xml:space="preserve"> </w:t>
      </w:r>
    </w:p>
    <w:p w:rsidR="00747A8C" w:rsidRPr="00B971A1" w:rsidRDefault="00747A8C" w:rsidP="00747A8C">
      <w:pPr>
        <w:numPr>
          <w:ilvl w:val="0"/>
          <w:numId w:val="13"/>
        </w:numPr>
        <w:rPr>
          <w:lang w:eastAsia="ko-KR"/>
        </w:rPr>
      </w:pPr>
      <w:r>
        <w:rPr>
          <w:rFonts w:hint="eastAsia"/>
        </w:rPr>
        <w:t>对于奇数时隙</w:t>
      </w:r>
      <w:r w:rsidRPr="00B971A1">
        <w:rPr>
          <w:lang w:eastAsia="ko-KR"/>
        </w:rPr>
        <w:t xml:space="preserve"> </w:t>
      </w:r>
      <w:r w:rsidRPr="00412ECB">
        <w:rPr>
          <w:position w:val="-10"/>
          <w:lang w:eastAsia="ko-KR"/>
        </w:rPr>
        <w:object w:dxaOrig="240" w:dyaOrig="300">
          <v:shape id="_x0000_i1068" type="#_x0000_t75" style="width:11.9pt;height:15.15pt" o:ole="">
            <v:imagedata r:id="rId80" o:title=""/>
          </v:shape>
          <o:OLEObject Type="Embed" ProgID="Equation.3" ShapeID="_x0000_i1068" DrawAspect="Content" ObjectID="_1425397728" r:id="rId93"/>
        </w:object>
      </w:r>
      <w:r w:rsidRPr="00B971A1">
        <w:rPr>
          <w:lang w:eastAsia="ko-KR"/>
        </w:rPr>
        <w:t>;</w:t>
      </w:r>
    </w:p>
    <w:p w:rsidR="00747A8C" w:rsidRPr="00B971A1" w:rsidRDefault="00747A8C" w:rsidP="00747A8C">
      <w:pPr>
        <w:pStyle w:val="EQ"/>
        <w:jc w:val="center"/>
        <w:rPr>
          <w:lang w:eastAsia="ko-KR"/>
        </w:rPr>
      </w:pPr>
      <w:r w:rsidRPr="00412ECB">
        <w:rPr>
          <w:position w:val="-10"/>
          <w:lang w:val="en-US" w:eastAsia="ko-KR"/>
        </w:rPr>
        <w:object w:dxaOrig="5660" w:dyaOrig="340">
          <v:shape id="_x0000_i1069" type="#_x0000_t75" style="width:283.85pt;height:17.45pt" o:ole="">
            <v:imagedata r:id="rId94" o:title=""/>
          </v:shape>
          <o:OLEObject Type="Embed" ProgID="Equation.3" ShapeID="_x0000_i1069" DrawAspect="Content" ObjectID="_1425397729" r:id="rId95"/>
        </w:object>
      </w:r>
    </w:p>
    <w:p w:rsidR="00747A8C" w:rsidRPr="00B971A1" w:rsidRDefault="00747A8C" w:rsidP="00747A8C">
      <w:pPr>
        <w:rPr>
          <w:lang w:eastAsia="ko-KR"/>
        </w:rPr>
      </w:pPr>
      <w:r>
        <w:rPr>
          <w:rFonts w:hint="eastAsia"/>
        </w:rPr>
        <w:t>则</w:t>
      </w:r>
      <w:r w:rsidRPr="00B971A1">
        <w:rPr>
          <w:lang w:eastAsia="ko-KR"/>
        </w:rPr>
        <w:t>,</w:t>
      </w:r>
      <w:r>
        <w:rPr>
          <w:rFonts w:hint="eastAsia"/>
        </w:rPr>
        <w:t>对所有的</w:t>
      </w:r>
      <w:r w:rsidRPr="00412ECB">
        <w:rPr>
          <w:position w:val="-10"/>
          <w:lang w:eastAsia="ko-KR"/>
        </w:rPr>
        <w:object w:dxaOrig="240" w:dyaOrig="300">
          <v:shape id="_x0000_i1070" type="#_x0000_t75" style="width:11.9pt;height:15.15pt" o:ole="">
            <v:imagedata r:id="rId80" o:title=""/>
          </v:shape>
          <o:OLEObject Type="Embed" ProgID="Equation.3" ShapeID="_x0000_i1070" DrawAspect="Content" ObjectID="_1425397730" r:id="rId96"/>
        </w:object>
      </w:r>
      <w:r w:rsidRPr="00B971A1">
        <w:rPr>
          <w:lang w:eastAsia="ko-KR"/>
        </w:rPr>
        <w:t>;</w:t>
      </w:r>
      <w:r w:rsidRPr="00B971A1" w:rsidDel="00AA173C">
        <w:rPr>
          <w:lang w:eastAsia="ko-KR"/>
        </w:rPr>
        <w:t xml:space="preserve"> </w:t>
      </w:r>
    </w:p>
    <w:p w:rsidR="00747A8C" w:rsidRDefault="00747A8C" w:rsidP="00747A8C">
      <w:pPr>
        <w:pStyle w:val="EQ"/>
        <w:jc w:val="center"/>
        <w:rPr>
          <w:lang w:eastAsia="zh-CN"/>
        </w:rPr>
      </w:pPr>
      <w:r w:rsidRPr="00412ECB">
        <w:rPr>
          <w:position w:val="-30"/>
        </w:rPr>
        <w:object w:dxaOrig="5100" w:dyaOrig="700">
          <v:shape id="_x0000_i1071" type="#_x0000_t75" style="width:255.9pt;height:34.4pt" o:ole="">
            <v:imagedata r:id="rId97" o:title=""/>
          </v:shape>
          <o:OLEObject Type="Embed" ProgID="Equation.3" ShapeID="_x0000_i1071" DrawAspect="Content" ObjectID="_1425397731" r:id="rId98"/>
        </w:object>
      </w:r>
      <w:r w:rsidRPr="00B06A5D">
        <w:rPr>
          <w:rFonts w:hint="eastAsia"/>
          <w:lang w:eastAsia="ko-KR"/>
        </w:rPr>
        <w:t>.</w:t>
      </w:r>
    </w:p>
    <w:p w:rsidR="00A40C6C" w:rsidRPr="00A40C6C" w:rsidRDefault="00A40C6C" w:rsidP="00A40C6C">
      <w:pPr>
        <w:rPr>
          <w:lang w:val="en-GB"/>
        </w:rPr>
      </w:pPr>
    </w:p>
    <w:p w:rsidR="00A40C6C" w:rsidRDefault="00A40C6C" w:rsidP="00A40C6C">
      <w:pPr>
        <w:ind w:firstLine="420"/>
        <w:jc w:val="left"/>
      </w:pPr>
      <w:r>
        <w:rPr>
          <w:rFonts w:hint="eastAsia"/>
        </w:rPr>
        <w:t>下面是系统带宽为</w:t>
      </w:r>
      <w:r>
        <w:rPr>
          <w:rFonts w:hint="eastAsia"/>
        </w:rPr>
        <w:t>10MHZ( 50</w:t>
      </w:r>
      <w:r>
        <w:rPr>
          <w:rFonts w:hint="eastAsia"/>
        </w:rPr>
        <w:t>个</w:t>
      </w:r>
      <w:r>
        <w:rPr>
          <w:rFonts w:hint="eastAsia"/>
        </w:rPr>
        <w:t>PRB)</w:t>
      </w:r>
      <w:r>
        <w:rPr>
          <w:rFonts w:hint="eastAsia"/>
        </w:rPr>
        <w:t>时</w:t>
      </w:r>
      <w:r w:rsidR="00C411EB">
        <w:rPr>
          <w:rFonts w:hint="eastAsia"/>
        </w:rPr>
        <w:t>VRB</w:t>
      </w:r>
      <w:r w:rsidR="00C411EB">
        <w:rPr>
          <w:rFonts w:hint="eastAsia"/>
        </w:rPr>
        <w:t>到</w:t>
      </w:r>
      <w:r w:rsidR="00C411EB">
        <w:rPr>
          <w:rFonts w:hint="eastAsia"/>
        </w:rPr>
        <w:t>PRB</w:t>
      </w:r>
      <w:r w:rsidR="009B21AC">
        <w:rPr>
          <w:rFonts w:hint="eastAsia"/>
        </w:rPr>
        <w:t>的</w:t>
      </w:r>
      <w:r w:rsidR="00C411EB">
        <w:rPr>
          <w:rFonts w:hint="eastAsia"/>
        </w:rPr>
        <w:t>映射</w:t>
      </w:r>
      <w:r w:rsidR="009B21AC">
        <w:rPr>
          <w:rFonts w:hint="eastAsia"/>
        </w:rPr>
        <w:t>情况</w:t>
      </w:r>
      <w:r>
        <w:rPr>
          <w:rFonts w:hint="eastAsia"/>
        </w:rPr>
        <w:t>。</w:t>
      </w:r>
    </w:p>
    <w:p w:rsidR="00A40C6C" w:rsidRPr="009A2241" w:rsidRDefault="00A40C6C" w:rsidP="00A40C6C">
      <w:pPr>
        <w:ind w:firstLine="420"/>
      </w:pPr>
    </w:p>
    <w:tbl>
      <w:tblPr>
        <w:tblW w:w="8046" w:type="dxa"/>
        <w:jc w:val="center"/>
        <w:tblInd w:w="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01"/>
        <w:gridCol w:w="709"/>
        <w:gridCol w:w="4002"/>
        <w:gridCol w:w="1734"/>
      </w:tblGrid>
      <w:tr w:rsidR="00A40C6C" w:rsidTr="00DA7FD0">
        <w:trPr>
          <w:jc w:val="center"/>
        </w:trPr>
        <w:tc>
          <w:tcPr>
            <w:tcW w:w="1601" w:type="dxa"/>
          </w:tcPr>
          <w:p w:rsidR="00A40C6C" w:rsidRDefault="00A40C6C" w:rsidP="0023039C">
            <w:r>
              <w:rPr>
                <w:rFonts w:hint="eastAsia"/>
              </w:rPr>
              <w:t>配置</w:t>
            </w:r>
            <w:r>
              <w:rPr>
                <w:rFonts w:hint="eastAsia"/>
              </w:rPr>
              <w:t>/</w:t>
            </w:r>
            <w:r>
              <w:rPr>
                <w:rFonts w:hint="eastAsia"/>
              </w:rPr>
              <w:t>分配参数</w:t>
            </w:r>
          </w:p>
        </w:tc>
        <w:tc>
          <w:tcPr>
            <w:tcW w:w="709" w:type="dxa"/>
          </w:tcPr>
          <w:p w:rsidR="00A40C6C" w:rsidRDefault="00A40C6C" w:rsidP="0023039C">
            <w:r>
              <w:rPr>
                <w:rFonts w:hint="eastAsia"/>
              </w:rPr>
              <w:t>值</w:t>
            </w:r>
          </w:p>
        </w:tc>
        <w:tc>
          <w:tcPr>
            <w:tcW w:w="4002" w:type="dxa"/>
          </w:tcPr>
          <w:p w:rsidR="00A40C6C" w:rsidRDefault="00A40C6C" w:rsidP="0023039C">
            <w:r>
              <w:rPr>
                <w:rFonts w:hint="eastAsia"/>
              </w:rPr>
              <w:t>说明</w:t>
            </w:r>
          </w:p>
        </w:tc>
        <w:tc>
          <w:tcPr>
            <w:tcW w:w="1734" w:type="dxa"/>
          </w:tcPr>
          <w:p w:rsidR="00A40C6C" w:rsidRDefault="00A40C6C" w:rsidP="0023039C"/>
        </w:tc>
      </w:tr>
      <w:tr w:rsidR="00A40C6C" w:rsidTr="00DA7FD0">
        <w:trPr>
          <w:jc w:val="center"/>
        </w:trPr>
        <w:tc>
          <w:tcPr>
            <w:tcW w:w="1601" w:type="dxa"/>
          </w:tcPr>
          <w:p w:rsidR="00A40C6C" w:rsidRDefault="00A40C6C" w:rsidP="0023039C">
            <w:r w:rsidRPr="001D3E21">
              <w:rPr>
                <w:position w:val="-10"/>
              </w:rPr>
              <w:object w:dxaOrig="480" w:dyaOrig="360">
                <v:shape id="_x0000_i1072" type="#_x0000_t75" style="width:24.3pt;height:18.35pt;mso-position-horizontal-relative:page;mso-position-vertical-relative:page" o:ole="">
                  <v:imagedata r:id="rId99" o:title=""/>
                </v:shape>
                <o:OLEObject Type="Embed" ProgID="Equation.3" ShapeID="_x0000_i1072" DrawAspect="Content" ObjectID="_1425397732" r:id="rId100"/>
              </w:object>
            </w:r>
          </w:p>
        </w:tc>
        <w:tc>
          <w:tcPr>
            <w:tcW w:w="709" w:type="dxa"/>
          </w:tcPr>
          <w:p w:rsidR="00A40C6C" w:rsidRDefault="00A40C6C" w:rsidP="0023039C">
            <w:r>
              <w:rPr>
                <w:rFonts w:hint="eastAsia"/>
              </w:rPr>
              <w:t>50</w:t>
            </w:r>
          </w:p>
        </w:tc>
        <w:tc>
          <w:tcPr>
            <w:tcW w:w="4002" w:type="dxa"/>
          </w:tcPr>
          <w:p w:rsidR="00A40C6C" w:rsidRDefault="00A40C6C" w:rsidP="0023039C">
            <w:r>
              <w:rPr>
                <w:rFonts w:hint="eastAsia"/>
              </w:rPr>
              <w:t>下行带宽，总</w:t>
            </w:r>
            <w:r>
              <w:rPr>
                <w:rFonts w:hint="eastAsia"/>
              </w:rPr>
              <w:t>PRB</w:t>
            </w:r>
            <w:r>
              <w:rPr>
                <w:rFonts w:hint="eastAsia"/>
              </w:rPr>
              <w:t>数</w:t>
            </w:r>
          </w:p>
        </w:tc>
        <w:tc>
          <w:tcPr>
            <w:tcW w:w="1734" w:type="dxa"/>
          </w:tcPr>
          <w:p w:rsidR="00A40C6C" w:rsidRDefault="00A40C6C" w:rsidP="0023039C">
            <w:r>
              <w:rPr>
                <w:rFonts w:hint="eastAsia"/>
              </w:rPr>
              <w:t>系统配置</w:t>
            </w:r>
          </w:p>
        </w:tc>
      </w:tr>
      <w:tr w:rsidR="00A40C6C" w:rsidTr="00DA7FD0">
        <w:trPr>
          <w:jc w:val="center"/>
        </w:trPr>
        <w:tc>
          <w:tcPr>
            <w:tcW w:w="1601" w:type="dxa"/>
          </w:tcPr>
          <w:p w:rsidR="00A40C6C" w:rsidRDefault="00A40C6C" w:rsidP="0023039C">
            <w:r w:rsidRPr="001D3E21">
              <w:rPr>
                <w:position w:val="-10"/>
              </w:rPr>
              <w:object w:dxaOrig="520" w:dyaOrig="360">
                <v:shape id="_x0000_i1073" type="#_x0000_t75" style="width:27.05pt;height:18.35pt" o:ole="">
                  <v:imagedata r:id="rId101" o:title=""/>
                </v:shape>
                <o:OLEObject Type="Embed" ProgID="Equation.3" ShapeID="_x0000_i1073" DrawAspect="Content" ObjectID="_1425397733" r:id="rId102"/>
              </w:object>
            </w:r>
          </w:p>
        </w:tc>
        <w:tc>
          <w:tcPr>
            <w:tcW w:w="709" w:type="dxa"/>
          </w:tcPr>
          <w:p w:rsidR="00A40C6C" w:rsidRDefault="00A40C6C" w:rsidP="0023039C">
            <w:r>
              <w:rPr>
                <w:rFonts w:hint="eastAsia"/>
              </w:rPr>
              <w:t>4</w:t>
            </w:r>
          </w:p>
        </w:tc>
        <w:tc>
          <w:tcPr>
            <w:tcW w:w="4002" w:type="dxa"/>
          </w:tcPr>
          <w:p w:rsidR="00A40C6C" w:rsidRDefault="00A40C6C" w:rsidP="0023039C">
            <w:r>
              <w:rPr>
                <w:rFonts w:hint="eastAsia"/>
              </w:rPr>
              <w:t>与下行带宽有关，查表，</w:t>
            </w:r>
            <w:r>
              <w:rPr>
                <w:rFonts w:hint="eastAsia"/>
              </w:rPr>
              <w:t xml:space="preserve">3GPP 36.213  </w:t>
            </w:r>
            <w:r>
              <w:t xml:space="preserve">Table </w:t>
            </w:r>
            <w:r>
              <w:rPr>
                <w:rFonts w:hint="eastAsia"/>
                <w:lang w:eastAsia="ko-KR"/>
              </w:rPr>
              <w:t>7.1.6.3-1</w:t>
            </w:r>
          </w:p>
        </w:tc>
        <w:tc>
          <w:tcPr>
            <w:tcW w:w="1734" w:type="dxa"/>
          </w:tcPr>
          <w:p w:rsidR="00A40C6C" w:rsidRDefault="00A40C6C" w:rsidP="0023039C">
            <w:r>
              <w:rPr>
                <w:rFonts w:hint="eastAsia"/>
              </w:rPr>
              <w:t>系统配置</w:t>
            </w:r>
          </w:p>
        </w:tc>
      </w:tr>
      <w:tr w:rsidR="00A40C6C" w:rsidTr="00DA7FD0">
        <w:trPr>
          <w:trHeight w:val="425"/>
          <w:jc w:val="center"/>
        </w:trPr>
        <w:tc>
          <w:tcPr>
            <w:tcW w:w="1601" w:type="dxa"/>
          </w:tcPr>
          <w:p w:rsidR="00A40C6C" w:rsidRDefault="00A40C6C" w:rsidP="0023039C">
            <w:r w:rsidRPr="006E0E76">
              <w:rPr>
                <w:position w:val="-14"/>
              </w:rPr>
              <w:object w:dxaOrig="460" w:dyaOrig="380">
                <v:shape id="_x0000_i1074" type="#_x0000_t75" style="width:22.95pt;height:18.8pt" o:ole="">
                  <v:imagedata r:id="rId103" o:title=""/>
                </v:shape>
                <o:OLEObject Type="Embed" ProgID="Equation.DSMT4" ShapeID="_x0000_i1074" DrawAspect="Content" ObjectID="_1425397734" r:id="rId104"/>
              </w:object>
            </w:r>
          </w:p>
        </w:tc>
        <w:tc>
          <w:tcPr>
            <w:tcW w:w="709" w:type="dxa"/>
          </w:tcPr>
          <w:p w:rsidR="00A40C6C" w:rsidRDefault="00A40C6C" w:rsidP="0023039C">
            <w:r w:rsidRPr="006E0E76">
              <w:rPr>
                <w:position w:val="-14"/>
              </w:rPr>
              <w:object w:dxaOrig="560" w:dyaOrig="380">
                <v:shape id="_x0000_i1075" type="#_x0000_t75" style="width:28.9pt;height:19.25pt" o:ole="">
                  <v:imagedata r:id="rId105" o:title=""/>
                </v:shape>
                <o:OLEObject Type="Embed" ProgID="Equation.DSMT4" ShapeID="_x0000_i1075" DrawAspect="Content" ObjectID="_1425397735" r:id="rId106"/>
              </w:object>
            </w:r>
          </w:p>
        </w:tc>
        <w:tc>
          <w:tcPr>
            <w:tcW w:w="4002" w:type="dxa"/>
          </w:tcPr>
          <w:p w:rsidR="00A40C6C" w:rsidRDefault="00A40C6C" w:rsidP="0023039C">
            <w:r>
              <w:rPr>
                <w:rFonts w:hint="eastAsia"/>
              </w:rPr>
              <w:t>枚举类型，选择</w:t>
            </w:r>
            <w:r w:rsidRPr="006E0E76">
              <w:rPr>
                <w:position w:val="-14"/>
              </w:rPr>
              <w:object w:dxaOrig="560" w:dyaOrig="380">
                <v:shape id="_x0000_i1076" type="#_x0000_t75" style="width:27.95pt;height:18.8pt" o:ole="">
                  <v:imagedata r:id="rId105" o:title=""/>
                </v:shape>
                <o:OLEObject Type="Embed" ProgID="Equation.DSMT4" ShapeID="_x0000_i1076" DrawAspect="Content" ObjectID="_1425397736" r:id="rId107"/>
              </w:object>
            </w:r>
            <w:r>
              <w:rPr>
                <w:rFonts w:hint="eastAsia"/>
              </w:rPr>
              <w:t>还是</w:t>
            </w:r>
            <w:r w:rsidRPr="006E0E76">
              <w:rPr>
                <w:position w:val="-14"/>
              </w:rPr>
              <w:object w:dxaOrig="560" w:dyaOrig="380">
                <v:shape id="_x0000_i1077" type="#_x0000_t75" style="width:27.95pt;height:18.8pt" o:ole="">
                  <v:imagedata r:id="rId108" o:title=""/>
                </v:shape>
                <o:OLEObject Type="Embed" ProgID="Equation.DSMT4" ShapeID="_x0000_i1077" DrawAspect="Content" ObjectID="_1425397737" r:id="rId109"/>
              </w:object>
            </w:r>
          </w:p>
        </w:tc>
        <w:tc>
          <w:tcPr>
            <w:tcW w:w="1734" w:type="dxa"/>
          </w:tcPr>
          <w:p w:rsidR="00A40C6C" w:rsidRDefault="00A40C6C" w:rsidP="0023039C">
            <w:r>
              <w:rPr>
                <w:rFonts w:hint="eastAsia"/>
              </w:rPr>
              <w:t>资源分配时配置</w:t>
            </w:r>
          </w:p>
        </w:tc>
      </w:tr>
      <w:tr w:rsidR="00A40C6C" w:rsidTr="00DA7FD0">
        <w:trPr>
          <w:trHeight w:val="944"/>
          <w:jc w:val="center"/>
        </w:trPr>
        <w:tc>
          <w:tcPr>
            <w:tcW w:w="1601" w:type="dxa"/>
          </w:tcPr>
          <w:p w:rsidR="00A40C6C" w:rsidRDefault="00A40C6C" w:rsidP="0023039C">
            <w:r w:rsidRPr="00775C81">
              <w:rPr>
                <w:position w:val="-12"/>
              </w:rPr>
              <w:object w:dxaOrig="540" w:dyaOrig="380">
                <v:shape id="_x0000_i1078" type="#_x0000_t75" style="width:27.05pt;height:18.8pt" o:ole="">
                  <v:imagedata r:id="rId110" o:title=""/>
                </v:shape>
                <o:OLEObject Type="Embed" ProgID="Equation.DSMT4" ShapeID="_x0000_i1078" DrawAspect="Content" ObjectID="_1425397738" r:id="rId111"/>
              </w:object>
            </w:r>
          </w:p>
        </w:tc>
        <w:tc>
          <w:tcPr>
            <w:tcW w:w="709" w:type="dxa"/>
          </w:tcPr>
          <w:p w:rsidR="00A40C6C" w:rsidRPr="0056057C" w:rsidRDefault="00A40C6C" w:rsidP="0023039C">
            <w:pPr>
              <w:rPr>
                <w:shd w:val="pct15" w:color="auto" w:fill="FFFFFF"/>
              </w:rPr>
            </w:pPr>
            <w:r w:rsidRPr="0056057C">
              <w:rPr>
                <w:rFonts w:hint="eastAsia"/>
              </w:rPr>
              <w:t>46</w:t>
            </w:r>
          </w:p>
        </w:tc>
        <w:tc>
          <w:tcPr>
            <w:tcW w:w="4002" w:type="dxa"/>
          </w:tcPr>
          <w:p w:rsidR="00A40C6C" w:rsidRPr="0056057C" w:rsidRDefault="00A40C6C" w:rsidP="0023039C">
            <w:pPr>
              <w:jc w:val="left"/>
            </w:pPr>
            <w:r>
              <w:rPr>
                <w:rFonts w:hint="eastAsia"/>
              </w:rPr>
              <w:t>如果</w:t>
            </w:r>
            <w:r w:rsidRPr="00B65B93">
              <w:object w:dxaOrig="1219" w:dyaOrig="340">
                <v:shape id="_x0000_i1079" type="#_x0000_t75" style="width:60.55pt;height:17.45pt" o:ole="">
                  <v:imagedata r:id="rId20" o:title=""/>
                </v:shape>
                <o:OLEObject Type="Embed" ProgID="Equation.3" ShapeID="_x0000_i1079" DrawAspect="Content" ObjectID="_1425397739" r:id="rId112"/>
              </w:object>
            </w:r>
            <w:r>
              <w:rPr>
                <w:rFonts w:hint="eastAsia"/>
              </w:rPr>
              <w:t>，</w:t>
            </w:r>
            <w:r w:rsidRPr="00B65B93">
              <w:object w:dxaOrig="4360" w:dyaOrig="400">
                <v:shape id="_x0000_i1080" type="#_x0000_t75" style="width:177.95pt;height:17.45pt" o:ole="">
                  <v:imagedata r:id="rId22" o:title=""/>
                </v:shape>
                <o:OLEObject Type="Embed" ProgID="Equation.3" ShapeID="_x0000_i1080" DrawAspect="Content" ObjectID="_1425397740" r:id="rId113"/>
              </w:object>
            </w:r>
          </w:p>
        </w:tc>
        <w:tc>
          <w:tcPr>
            <w:tcW w:w="1734" w:type="dxa"/>
          </w:tcPr>
          <w:p w:rsidR="00A40C6C" w:rsidRDefault="00A40C6C" w:rsidP="0023039C">
            <w:r>
              <w:rPr>
                <w:rFonts w:hint="eastAsia"/>
              </w:rPr>
              <w:lastRenderedPageBreak/>
              <w:t>资源分配时计算</w:t>
            </w:r>
          </w:p>
        </w:tc>
      </w:tr>
    </w:tbl>
    <w:p w:rsidR="00747A8C" w:rsidRDefault="00747A8C" w:rsidP="00A40C6C"/>
    <w:p w:rsidR="00DA7FD0" w:rsidRDefault="00316776" w:rsidP="00DA7FD0">
      <w:r>
        <w:rPr>
          <w:rFonts w:hint="eastAsia"/>
        </w:rPr>
        <w:t>由于</w:t>
      </w:r>
      <w:r w:rsidR="00A50867">
        <w:rPr>
          <w:rFonts w:hint="eastAsia"/>
        </w:rPr>
        <w:t>资源配置</w:t>
      </w:r>
      <w:r w:rsidR="006B3E3C">
        <w:rPr>
          <w:rFonts w:hint="eastAsia"/>
        </w:rPr>
        <w:t>，</w:t>
      </w:r>
      <w:r w:rsidR="00DA7FD0" w:rsidRPr="00F20FAC">
        <w:rPr>
          <w:position w:val="-14"/>
        </w:rPr>
        <w:object w:dxaOrig="1140" w:dyaOrig="340">
          <v:shape id="_x0000_i1081" type="#_x0000_t75" style="width:56.85pt;height:17.45pt" o:ole="">
            <v:imagedata r:id="rId54" o:title=""/>
          </v:shape>
          <o:OLEObject Type="Embed" ProgID="Equation.3" ShapeID="_x0000_i1081" DrawAspect="Content" ObjectID="_1425397741" r:id="rId114"/>
        </w:object>
      </w:r>
      <w:r w:rsidR="00DA7FD0" w:rsidRPr="00F20FAC">
        <w:rPr>
          <w:rFonts w:hint="eastAsia"/>
        </w:rPr>
        <w:t>，</w:t>
      </w:r>
      <w:r w:rsidR="00DA7FD0" w:rsidRPr="00F20FAC">
        <w:rPr>
          <w:rFonts w:hint="eastAsia"/>
        </w:rPr>
        <w:t xml:space="preserve"> </w:t>
      </w:r>
      <w:r w:rsidR="00DA7FD0">
        <w:rPr>
          <w:rFonts w:hint="eastAsia"/>
        </w:rPr>
        <w:t>因此：</w:t>
      </w:r>
    </w:p>
    <w:p w:rsidR="00DA7FD0" w:rsidRDefault="00DA7FD0" w:rsidP="00DA7FD0">
      <w:r w:rsidRPr="00F20FAC">
        <w:rPr>
          <w:position w:val="-12"/>
        </w:rPr>
        <w:object w:dxaOrig="1320" w:dyaOrig="400">
          <v:shape id="_x0000_i1082" type="#_x0000_t75" style="width:57.3pt;height:18.35pt" o:ole="">
            <v:imagedata r:id="rId56" o:title=""/>
          </v:shape>
          <o:OLEObject Type="Embed" ProgID="Equation.3" ShapeID="_x0000_i1082" DrawAspect="Content" ObjectID="_1425397742" r:id="rId115"/>
        </w:object>
      </w:r>
      <w:r>
        <w:rPr>
          <w:rFonts w:hint="eastAsia"/>
        </w:rPr>
        <w:t>=</w:t>
      </w:r>
      <w:r w:rsidRPr="0070158B">
        <w:rPr>
          <w:position w:val="-14"/>
        </w:rPr>
        <w:object w:dxaOrig="3420" w:dyaOrig="400">
          <v:shape id="_x0000_i1083" type="#_x0000_t75" style="width:163.25pt;height:18.8pt" o:ole="">
            <v:imagedata r:id="rId116" o:title=""/>
          </v:shape>
          <o:OLEObject Type="Embed" ProgID="Equation.DSMT4" ShapeID="_x0000_i1083" DrawAspect="Content" ObjectID="_1425397743" r:id="rId117"/>
        </w:object>
      </w:r>
      <w:r>
        <w:rPr>
          <w:rFonts w:hint="eastAsia"/>
        </w:rPr>
        <w:t>=2*min(27,50-27)=46</w:t>
      </w:r>
      <w:r>
        <w:rPr>
          <w:rFonts w:hint="eastAsia"/>
        </w:rPr>
        <w:t>；</w:t>
      </w:r>
    </w:p>
    <w:p w:rsidR="00DA7FD0" w:rsidRDefault="00DA7FD0" w:rsidP="00DA7FD0">
      <w:r w:rsidRPr="00412ECB">
        <w:rPr>
          <w:position w:val="-10"/>
        </w:rPr>
        <w:object w:dxaOrig="1980" w:dyaOrig="340">
          <v:shape id="_x0000_i1084" type="#_x0000_t75" style="width:99.5pt;height:18.8pt" o:ole="">
            <v:imagedata r:id="rId65" o:title="" croptop="-9781f"/>
          </v:shape>
          <o:OLEObject Type="Embed" ProgID="Equation.3" ShapeID="_x0000_i1084" DrawAspect="Content" ObjectID="_1425397744" r:id="rId118"/>
        </w:object>
      </w:r>
      <w:r>
        <w:rPr>
          <w:rFonts w:hint="eastAsia"/>
        </w:rPr>
        <w:t>=</w:t>
      </w:r>
      <w:r w:rsidRPr="0070158B">
        <w:rPr>
          <w:position w:val="-14"/>
        </w:rPr>
        <w:object w:dxaOrig="1460" w:dyaOrig="400">
          <v:shape id="_x0000_i1085" type="#_x0000_t75" style="width:73.4pt;height:19.25pt" o:ole="">
            <v:imagedata r:id="rId119" o:title=""/>
          </v:shape>
          <o:OLEObject Type="Embed" ProgID="Equation.DSMT4" ShapeID="_x0000_i1085" DrawAspect="Content" ObjectID="_1425397745" r:id="rId120"/>
        </w:object>
      </w:r>
      <w:r>
        <w:rPr>
          <w:rFonts w:hint="eastAsia"/>
        </w:rPr>
        <w:t>=4*3=12</w:t>
      </w:r>
    </w:p>
    <w:p w:rsidR="00DA7FD0" w:rsidRDefault="00DA7FD0" w:rsidP="00DA7FD0">
      <w:r w:rsidRPr="00B971A1">
        <w:rPr>
          <w:lang w:eastAsia="ko-KR"/>
        </w:rPr>
        <w:t>VRB</w:t>
      </w:r>
      <w:r>
        <w:rPr>
          <w:rFonts w:hint="eastAsia"/>
          <w:lang w:eastAsia="ko-KR"/>
        </w:rPr>
        <w:t xml:space="preserve"> number</w:t>
      </w:r>
      <w:r w:rsidRPr="00B971A1">
        <w:rPr>
          <w:lang w:eastAsia="ko-KR"/>
        </w:rPr>
        <w:t xml:space="preserve"> interleaving</w:t>
      </w:r>
      <w:r>
        <w:rPr>
          <w:rFonts w:hint="eastAsia"/>
        </w:rPr>
        <w:t xml:space="preserve"> </w:t>
      </w:r>
      <w:r w:rsidRPr="00B971A1">
        <w:rPr>
          <w:lang w:eastAsia="ko-KR"/>
        </w:rPr>
        <w:t>unit</w:t>
      </w:r>
      <w:r>
        <w:rPr>
          <w:rFonts w:hint="eastAsia"/>
        </w:rPr>
        <w:t>为</w:t>
      </w:r>
      <w:r>
        <w:rPr>
          <w:rFonts w:hint="eastAsia"/>
        </w:rPr>
        <w:t>12</w:t>
      </w:r>
      <w:r>
        <w:rPr>
          <w:rFonts w:hint="eastAsia"/>
        </w:rPr>
        <w:t>行</w:t>
      </w:r>
      <w:r>
        <w:rPr>
          <w:rFonts w:hint="eastAsia"/>
        </w:rPr>
        <w:t>4</w:t>
      </w:r>
      <w:r>
        <w:rPr>
          <w:rFonts w:hint="eastAsia"/>
        </w:rPr>
        <w:t>列的单元。</w:t>
      </w:r>
    </w:p>
    <w:p w:rsidR="00DA7FD0" w:rsidRDefault="00DA7FD0" w:rsidP="00DA7FD0">
      <w:r>
        <w:rPr>
          <w:rFonts w:hint="eastAsia"/>
        </w:rPr>
        <w:t>2(</w:t>
      </w:r>
      <w:r w:rsidRPr="00412ECB">
        <w:rPr>
          <w:position w:val="-10"/>
        </w:rPr>
        <w:object w:dxaOrig="1820" w:dyaOrig="340">
          <v:shape id="_x0000_i1086" type="#_x0000_t75" style="width:90.8pt;height:18.8pt" o:ole="">
            <v:imagedata r:id="rId74" o:title="" croptop="-9781f"/>
          </v:shape>
          <o:OLEObject Type="Embed" ProgID="Equation.3" ShapeID="_x0000_i1086" DrawAspect="Content" ObjectID="_1425397746" r:id="rId121"/>
        </w:object>
      </w:r>
      <w:r>
        <w:rPr>
          <w:rFonts w:hint="eastAsia"/>
        </w:rPr>
        <w:t>=4*12-46=2)</w:t>
      </w:r>
      <w:r>
        <w:rPr>
          <w:rFonts w:hint="eastAsia"/>
        </w:rPr>
        <w:t>个</w:t>
      </w:r>
      <w:r w:rsidRPr="00B971A1">
        <w:rPr>
          <w:lang w:eastAsia="ko-KR"/>
        </w:rPr>
        <w:t>nulls</w:t>
      </w:r>
      <w:r>
        <w:rPr>
          <w:rFonts w:hint="eastAsia"/>
        </w:rPr>
        <w:t>插入第</w:t>
      </w:r>
      <w:r w:rsidRPr="00B971A1">
        <w:rPr>
          <w:lang w:eastAsia="ko-KR"/>
        </w:rPr>
        <w:t>2</w:t>
      </w:r>
      <w:r>
        <w:rPr>
          <w:rFonts w:hint="eastAsia"/>
        </w:rPr>
        <w:t>和第</w:t>
      </w:r>
      <w:r w:rsidRPr="00B971A1">
        <w:rPr>
          <w:lang w:eastAsia="ko-KR"/>
        </w:rPr>
        <w:t>4</w:t>
      </w:r>
      <w:r>
        <w:rPr>
          <w:rFonts w:hint="eastAsia"/>
        </w:rPr>
        <w:t>列的最后</w:t>
      </w:r>
      <w:r>
        <w:rPr>
          <w:rFonts w:hint="eastAsia"/>
        </w:rPr>
        <w:t>1(</w:t>
      </w:r>
      <w:r w:rsidRPr="00412ECB">
        <w:rPr>
          <w:position w:val="-10"/>
        </w:rPr>
        <w:object w:dxaOrig="700" w:dyaOrig="300">
          <v:shape id="_x0000_i1087" type="#_x0000_t75" style="width:34.4pt;height:17.45pt" o:ole="">
            <v:imagedata r:id="rId72" o:title="" croptop="-9781f"/>
          </v:shape>
          <o:OLEObject Type="Embed" ProgID="Equation.3" ShapeID="_x0000_i1087" DrawAspect="Content" ObjectID="_1425397747" r:id="rId122"/>
        </w:object>
      </w:r>
      <w:r>
        <w:rPr>
          <w:rFonts w:hint="eastAsia"/>
        </w:rPr>
        <w:t>)</w:t>
      </w:r>
      <w:r>
        <w:rPr>
          <w:rFonts w:hint="eastAsia"/>
        </w:rPr>
        <w:t>行中。</w:t>
      </w:r>
    </w:p>
    <w:p w:rsidR="00DA7FD0" w:rsidRDefault="00DA7FD0" w:rsidP="00DA7FD0">
      <w:r>
        <w:rPr>
          <w:rFonts w:hint="eastAsia"/>
        </w:rPr>
        <w:t>连续的</w:t>
      </w:r>
      <w:r w:rsidRPr="00B971A1">
        <w:rPr>
          <w:position w:val="-12"/>
        </w:rPr>
        <w:object w:dxaOrig="560" w:dyaOrig="400">
          <v:shape id="_x0000_i1088" type="#_x0000_t75" style="width:25.2pt;height:18.35pt" o:ole="">
            <v:imagedata r:id="rId61" o:title=""/>
          </v:shape>
          <o:OLEObject Type="Embed" ProgID="Equation.3" ShapeID="_x0000_i1088" DrawAspect="Content" ObjectID="_1425397748" r:id="rId123"/>
        </w:object>
      </w:r>
      <w:r w:rsidRPr="00B971A1">
        <w:rPr>
          <w:vertAlign w:val="subscript"/>
          <w:lang w:eastAsia="ko-KR"/>
        </w:rPr>
        <w:t xml:space="preserve"> </w:t>
      </w:r>
      <w:r>
        <w:rPr>
          <w:rFonts w:hint="eastAsia"/>
        </w:rPr>
        <w:t>(46)</w:t>
      </w:r>
      <w:r>
        <w:rPr>
          <w:rFonts w:hint="eastAsia"/>
        </w:rPr>
        <w:t>个</w:t>
      </w:r>
      <w:r w:rsidRPr="00B971A1">
        <w:rPr>
          <w:lang w:eastAsia="ko-KR"/>
        </w:rPr>
        <w:t>VRB</w:t>
      </w:r>
      <w:r>
        <w:rPr>
          <w:rFonts w:hint="eastAsia"/>
        </w:rPr>
        <w:t>组成一个</w:t>
      </w:r>
      <w:r w:rsidRPr="00B971A1">
        <w:rPr>
          <w:lang w:eastAsia="ko-KR"/>
        </w:rPr>
        <w:t>VRB</w:t>
      </w:r>
      <w:r>
        <w:rPr>
          <w:rFonts w:hint="eastAsia"/>
          <w:lang w:eastAsia="ko-KR"/>
        </w:rPr>
        <w:t xml:space="preserve"> number</w:t>
      </w:r>
      <w:r w:rsidRPr="00B971A1">
        <w:rPr>
          <w:lang w:eastAsia="ko-KR"/>
        </w:rPr>
        <w:t xml:space="preserve"> interleaving</w:t>
      </w:r>
      <w:r>
        <w:rPr>
          <w:rFonts w:hint="eastAsia"/>
        </w:rPr>
        <w:t xml:space="preserve"> </w:t>
      </w:r>
      <w:r w:rsidRPr="00B971A1">
        <w:rPr>
          <w:lang w:eastAsia="ko-KR"/>
        </w:rPr>
        <w:t>unit</w:t>
      </w:r>
      <w:r>
        <w:rPr>
          <w:rFonts w:hint="eastAsia"/>
        </w:rPr>
        <w:t>。</w:t>
      </w:r>
    </w:p>
    <w:p w:rsidR="00DA7FD0" w:rsidRDefault="00756D6C" w:rsidP="00DA7FD0">
      <w:r>
        <w:rPr>
          <w:rFonts w:hint="eastAsia"/>
        </w:rPr>
        <w:t>通过计算公式得到</w:t>
      </w:r>
      <w:r w:rsidR="00DA7FD0">
        <w:rPr>
          <w:rFonts w:hint="eastAsia"/>
        </w:rPr>
        <w:t>VRB</w:t>
      </w:r>
      <w:r w:rsidR="00DA7FD0">
        <w:rPr>
          <w:rFonts w:hint="eastAsia"/>
        </w:rPr>
        <w:t>号到</w:t>
      </w:r>
      <w:r w:rsidR="00DA7FD0">
        <w:rPr>
          <w:rFonts w:hint="eastAsia"/>
        </w:rPr>
        <w:t>PRB</w:t>
      </w:r>
      <w:r w:rsidR="00DA7FD0">
        <w:rPr>
          <w:rFonts w:hint="eastAsia"/>
        </w:rPr>
        <w:t>号的映射</w:t>
      </w:r>
      <w:r>
        <w:rPr>
          <w:rFonts w:hint="eastAsia"/>
        </w:rPr>
        <w:t>值</w:t>
      </w:r>
      <w:r w:rsidR="00DA7FD0">
        <w:rPr>
          <w:rFonts w:hint="eastAsia"/>
        </w:rPr>
        <w:t>如下：</w:t>
      </w:r>
    </w:p>
    <w:p w:rsidR="00F673A7" w:rsidRDefault="00F673A7" w:rsidP="00DA7FD0"/>
    <w:p w:rsidR="00F673A7" w:rsidRDefault="00A67A4B" w:rsidP="00DA7FD0">
      <w:r>
        <w:object w:dxaOrig="3293" w:dyaOrig="1630">
          <v:shape id="_x0000_i1089" type="#_x0000_t75" style="width:147.65pt;height:73.85pt" o:ole="">
            <v:imagedata r:id="rId124" o:title=""/>
          </v:shape>
          <o:OLEObject Type="Embed" ProgID="Visio.Drawing.11" ShapeID="_x0000_i1089" DrawAspect="Content" ObjectID="_1425397749" r:id="rId125"/>
        </w:object>
      </w:r>
    </w:p>
    <w:tbl>
      <w:tblPr>
        <w:tblW w:w="9966" w:type="dxa"/>
        <w:jc w:val="center"/>
        <w:tblLayout w:type="fixed"/>
        <w:tblLook w:val="04A0"/>
      </w:tblPr>
      <w:tblGrid>
        <w:gridCol w:w="531"/>
        <w:gridCol w:w="636"/>
        <w:gridCol w:w="636"/>
        <w:gridCol w:w="636"/>
        <w:gridCol w:w="636"/>
        <w:gridCol w:w="636"/>
        <w:gridCol w:w="636"/>
        <w:gridCol w:w="636"/>
        <w:gridCol w:w="531"/>
        <w:gridCol w:w="636"/>
        <w:gridCol w:w="636"/>
        <w:gridCol w:w="636"/>
        <w:gridCol w:w="636"/>
        <w:gridCol w:w="636"/>
        <w:gridCol w:w="636"/>
        <w:gridCol w:w="636"/>
      </w:tblGrid>
      <w:tr w:rsidR="005111BF" w:rsidRPr="00040384" w:rsidTr="00312203">
        <w:trPr>
          <w:tblHeader/>
          <w:jc w:val="center"/>
        </w:trPr>
        <w:tc>
          <w:tcPr>
            <w:tcW w:w="5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VRB</w:t>
            </w:r>
          </w:p>
        </w:tc>
        <w:tc>
          <w:tcPr>
            <w:tcW w:w="636" w:type="dxa"/>
            <w:tcBorders>
              <w:top w:val="single" w:sz="4" w:space="0" w:color="auto"/>
              <w:left w:val="nil"/>
              <w:bottom w:val="single" w:sz="4" w:space="0" w:color="auto"/>
              <w:right w:val="single" w:sz="4" w:space="0" w:color="auto"/>
            </w:tcBorders>
            <w:shd w:val="clear" w:color="auto" w:fill="auto"/>
            <w:noWrap/>
            <w:vAlign w:val="center"/>
            <w:hideMark/>
          </w:tcPr>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~PRB(s0)</w:t>
            </w:r>
          </w:p>
        </w:tc>
        <w:tc>
          <w:tcPr>
            <w:tcW w:w="636" w:type="dxa"/>
            <w:tcBorders>
              <w:top w:val="single" w:sz="4" w:space="0" w:color="auto"/>
              <w:left w:val="nil"/>
              <w:bottom w:val="single" w:sz="4" w:space="0" w:color="auto"/>
              <w:right w:val="single" w:sz="4" w:space="0" w:color="auto"/>
            </w:tcBorders>
            <w:shd w:val="clear" w:color="auto" w:fill="auto"/>
            <w:noWrap/>
            <w:vAlign w:val="center"/>
            <w:hideMark/>
          </w:tcPr>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PRB</w:t>
            </w:r>
          </w:p>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(s0)</w:t>
            </w:r>
          </w:p>
        </w:tc>
        <w:tc>
          <w:tcPr>
            <w:tcW w:w="636" w:type="dxa"/>
            <w:tcBorders>
              <w:top w:val="single" w:sz="4" w:space="0" w:color="auto"/>
              <w:left w:val="nil"/>
              <w:bottom w:val="single" w:sz="4" w:space="0" w:color="auto"/>
              <w:right w:val="single" w:sz="4" w:space="0" w:color="auto"/>
            </w:tcBorders>
            <w:shd w:val="clear" w:color="auto" w:fill="auto"/>
            <w:noWrap/>
            <w:vAlign w:val="center"/>
            <w:hideMark/>
          </w:tcPr>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PRB</w:t>
            </w:r>
          </w:p>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(s1)</w:t>
            </w:r>
          </w:p>
        </w:tc>
        <w:tc>
          <w:tcPr>
            <w:tcW w:w="636" w:type="dxa"/>
            <w:tcBorders>
              <w:top w:val="single" w:sz="4" w:space="0" w:color="auto"/>
              <w:left w:val="nil"/>
              <w:bottom w:val="single" w:sz="4" w:space="0" w:color="auto"/>
              <w:right w:val="single" w:sz="4" w:space="0" w:color="auto"/>
            </w:tcBorders>
            <w:shd w:val="clear" w:color="auto" w:fill="auto"/>
            <w:noWrap/>
            <w:vAlign w:val="center"/>
            <w:hideMark/>
          </w:tcPr>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VRB</w:t>
            </w:r>
          </w:p>
        </w:tc>
        <w:tc>
          <w:tcPr>
            <w:tcW w:w="636" w:type="dxa"/>
            <w:tcBorders>
              <w:top w:val="single" w:sz="4" w:space="0" w:color="auto"/>
              <w:left w:val="nil"/>
              <w:bottom w:val="single" w:sz="4" w:space="0" w:color="auto"/>
              <w:right w:val="single" w:sz="4" w:space="0" w:color="auto"/>
            </w:tcBorders>
            <w:shd w:val="clear" w:color="auto" w:fill="auto"/>
            <w:noWrap/>
            <w:vAlign w:val="center"/>
            <w:hideMark/>
          </w:tcPr>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~PRB(s0)</w:t>
            </w:r>
          </w:p>
        </w:tc>
        <w:tc>
          <w:tcPr>
            <w:tcW w:w="636" w:type="dxa"/>
            <w:tcBorders>
              <w:top w:val="single" w:sz="4" w:space="0" w:color="auto"/>
              <w:left w:val="nil"/>
              <w:bottom w:val="single" w:sz="4" w:space="0" w:color="auto"/>
              <w:right w:val="single" w:sz="4" w:space="0" w:color="auto"/>
            </w:tcBorders>
            <w:shd w:val="clear" w:color="auto" w:fill="auto"/>
            <w:noWrap/>
            <w:vAlign w:val="center"/>
            <w:hideMark/>
          </w:tcPr>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PRB</w:t>
            </w:r>
          </w:p>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(s0)</w:t>
            </w:r>
          </w:p>
        </w:tc>
        <w:tc>
          <w:tcPr>
            <w:tcW w:w="636" w:type="dxa"/>
            <w:tcBorders>
              <w:top w:val="single" w:sz="4" w:space="0" w:color="auto"/>
              <w:left w:val="nil"/>
              <w:bottom w:val="single" w:sz="4" w:space="0" w:color="auto"/>
              <w:right w:val="single" w:sz="4" w:space="0" w:color="auto"/>
            </w:tcBorders>
            <w:shd w:val="clear" w:color="auto" w:fill="auto"/>
            <w:noWrap/>
            <w:vAlign w:val="center"/>
            <w:hideMark/>
          </w:tcPr>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PRB</w:t>
            </w:r>
          </w:p>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(s1)</w:t>
            </w:r>
          </w:p>
        </w:tc>
        <w:tc>
          <w:tcPr>
            <w:tcW w:w="531" w:type="dxa"/>
            <w:tcBorders>
              <w:top w:val="single" w:sz="4" w:space="0" w:color="auto"/>
              <w:left w:val="nil"/>
              <w:bottom w:val="single" w:sz="4" w:space="0" w:color="auto"/>
              <w:right w:val="single" w:sz="4" w:space="0" w:color="auto"/>
            </w:tcBorders>
            <w:shd w:val="clear" w:color="auto" w:fill="auto"/>
            <w:noWrap/>
            <w:vAlign w:val="center"/>
            <w:hideMark/>
          </w:tcPr>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VRB</w:t>
            </w:r>
          </w:p>
        </w:tc>
        <w:tc>
          <w:tcPr>
            <w:tcW w:w="636" w:type="dxa"/>
            <w:tcBorders>
              <w:top w:val="single" w:sz="4" w:space="0" w:color="auto"/>
              <w:left w:val="nil"/>
              <w:bottom w:val="single" w:sz="4" w:space="0" w:color="auto"/>
              <w:right w:val="single" w:sz="4" w:space="0" w:color="auto"/>
            </w:tcBorders>
            <w:shd w:val="clear" w:color="auto" w:fill="auto"/>
            <w:noWrap/>
            <w:vAlign w:val="center"/>
            <w:hideMark/>
          </w:tcPr>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~PRB(s0)</w:t>
            </w:r>
          </w:p>
        </w:tc>
        <w:tc>
          <w:tcPr>
            <w:tcW w:w="636" w:type="dxa"/>
            <w:tcBorders>
              <w:top w:val="single" w:sz="4" w:space="0" w:color="auto"/>
              <w:left w:val="nil"/>
              <w:bottom w:val="single" w:sz="4" w:space="0" w:color="auto"/>
              <w:right w:val="single" w:sz="4" w:space="0" w:color="auto"/>
            </w:tcBorders>
            <w:shd w:val="clear" w:color="auto" w:fill="auto"/>
            <w:noWrap/>
            <w:vAlign w:val="center"/>
            <w:hideMark/>
          </w:tcPr>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PRB</w:t>
            </w:r>
          </w:p>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(s0)</w:t>
            </w:r>
          </w:p>
        </w:tc>
        <w:tc>
          <w:tcPr>
            <w:tcW w:w="636" w:type="dxa"/>
            <w:tcBorders>
              <w:top w:val="single" w:sz="4" w:space="0" w:color="auto"/>
              <w:left w:val="nil"/>
              <w:bottom w:val="single" w:sz="4" w:space="0" w:color="auto"/>
              <w:right w:val="single" w:sz="4" w:space="0" w:color="auto"/>
            </w:tcBorders>
            <w:shd w:val="clear" w:color="auto" w:fill="auto"/>
            <w:noWrap/>
            <w:vAlign w:val="center"/>
            <w:hideMark/>
          </w:tcPr>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PRB</w:t>
            </w:r>
          </w:p>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(s1)</w:t>
            </w:r>
          </w:p>
        </w:tc>
        <w:tc>
          <w:tcPr>
            <w:tcW w:w="636" w:type="dxa"/>
            <w:tcBorders>
              <w:top w:val="single" w:sz="4" w:space="0" w:color="auto"/>
              <w:left w:val="nil"/>
              <w:bottom w:val="single" w:sz="4" w:space="0" w:color="auto"/>
              <w:right w:val="single" w:sz="4" w:space="0" w:color="auto"/>
            </w:tcBorders>
            <w:shd w:val="clear" w:color="auto" w:fill="auto"/>
            <w:noWrap/>
            <w:vAlign w:val="center"/>
            <w:hideMark/>
          </w:tcPr>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VRB</w:t>
            </w:r>
          </w:p>
        </w:tc>
        <w:tc>
          <w:tcPr>
            <w:tcW w:w="636" w:type="dxa"/>
            <w:tcBorders>
              <w:top w:val="single" w:sz="4" w:space="0" w:color="auto"/>
              <w:left w:val="nil"/>
              <w:bottom w:val="single" w:sz="4" w:space="0" w:color="auto"/>
              <w:right w:val="single" w:sz="4" w:space="0" w:color="auto"/>
            </w:tcBorders>
            <w:shd w:val="clear" w:color="auto" w:fill="auto"/>
            <w:noWrap/>
            <w:vAlign w:val="center"/>
            <w:hideMark/>
          </w:tcPr>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~PRB</w:t>
            </w:r>
          </w:p>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(s0)</w:t>
            </w:r>
          </w:p>
        </w:tc>
        <w:tc>
          <w:tcPr>
            <w:tcW w:w="636" w:type="dxa"/>
            <w:tcBorders>
              <w:top w:val="single" w:sz="4" w:space="0" w:color="auto"/>
              <w:left w:val="nil"/>
              <w:bottom w:val="single" w:sz="4" w:space="0" w:color="auto"/>
              <w:right w:val="single" w:sz="4" w:space="0" w:color="auto"/>
            </w:tcBorders>
            <w:shd w:val="clear" w:color="auto" w:fill="auto"/>
            <w:noWrap/>
            <w:vAlign w:val="center"/>
            <w:hideMark/>
          </w:tcPr>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PRB</w:t>
            </w:r>
          </w:p>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(s0)</w:t>
            </w:r>
          </w:p>
        </w:tc>
        <w:tc>
          <w:tcPr>
            <w:tcW w:w="636" w:type="dxa"/>
            <w:tcBorders>
              <w:top w:val="single" w:sz="4" w:space="0" w:color="auto"/>
              <w:left w:val="nil"/>
              <w:bottom w:val="single" w:sz="4" w:space="0" w:color="auto"/>
              <w:right w:val="single" w:sz="4" w:space="0" w:color="auto"/>
            </w:tcBorders>
            <w:shd w:val="clear" w:color="auto" w:fill="auto"/>
            <w:noWrap/>
            <w:vAlign w:val="center"/>
            <w:hideMark/>
          </w:tcPr>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PRB</w:t>
            </w:r>
          </w:p>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(s1)</w:t>
            </w:r>
          </w:p>
        </w:tc>
      </w:tr>
      <w:tr w:rsidR="00F71A07" w:rsidRPr="00040384" w:rsidTr="00312203">
        <w:trPr>
          <w:tblHeader/>
          <w:jc w:val="center"/>
        </w:trPr>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0</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0</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0</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27</w:t>
            </w:r>
          </w:p>
        </w:tc>
        <w:tc>
          <w:tcPr>
            <w:tcW w:w="636"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12</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12</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39</w:t>
            </w:r>
          </w:p>
        </w:tc>
        <w:tc>
          <w:tcPr>
            <w:tcW w:w="5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23</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27</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0</w:t>
            </w:r>
          </w:p>
        </w:tc>
        <w:tc>
          <w:tcPr>
            <w:tcW w:w="636"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35</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39</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12</w:t>
            </w:r>
          </w:p>
        </w:tc>
      </w:tr>
      <w:tr w:rsidR="00F71A07" w:rsidRPr="00040384" w:rsidTr="00312203">
        <w:trPr>
          <w:tblHeader/>
          <w:jc w:val="center"/>
        </w:trPr>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28</w:t>
            </w:r>
          </w:p>
        </w:tc>
        <w:tc>
          <w:tcPr>
            <w:tcW w:w="636"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5</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13</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13</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40</w:t>
            </w:r>
          </w:p>
        </w:tc>
        <w:tc>
          <w:tcPr>
            <w:tcW w:w="5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6</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24</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28</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w:t>
            </w:r>
          </w:p>
        </w:tc>
        <w:tc>
          <w:tcPr>
            <w:tcW w:w="636"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7</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36</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40</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13</w:t>
            </w:r>
          </w:p>
        </w:tc>
      </w:tr>
      <w:tr w:rsidR="00F71A07" w:rsidRPr="00040384" w:rsidTr="00312203">
        <w:trPr>
          <w:tblHeader/>
          <w:jc w:val="center"/>
        </w:trPr>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8</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29</w:t>
            </w:r>
          </w:p>
        </w:tc>
        <w:tc>
          <w:tcPr>
            <w:tcW w:w="636"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9</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14</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14</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41</w:t>
            </w:r>
          </w:p>
        </w:tc>
        <w:tc>
          <w:tcPr>
            <w:tcW w:w="5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10</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25</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29</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w:t>
            </w:r>
          </w:p>
        </w:tc>
        <w:tc>
          <w:tcPr>
            <w:tcW w:w="636"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11</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37</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41</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14</w:t>
            </w:r>
          </w:p>
        </w:tc>
      </w:tr>
      <w:tr w:rsidR="00F71A07" w:rsidRPr="00040384" w:rsidTr="00312203">
        <w:trPr>
          <w:tblHeader/>
          <w:jc w:val="center"/>
        </w:trPr>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12</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30</w:t>
            </w:r>
          </w:p>
        </w:tc>
        <w:tc>
          <w:tcPr>
            <w:tcW w:w="636"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13</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15</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15</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42</w:t>
            </w:r>
          </w:p>
        </w:tc>
        <w:tc>
          <w:tcPr>
            <w:tcW w:w="5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14</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26</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30</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w:t>
            </w:r>
          </w:p>
        </w:tc>
        <w:tc>
          <w:tcPr>
            <w:tcW w:w="636"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15</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38</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42</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15</w:t>
            </w:r>
          </w:p>
        </w:tc>
      </w:tr>
      <w:tr w:rsidR="00F71A07" w:rsidRPr="00040384" w:rsidTr="00312203">
        <w:trPr>
          <w:tblHeader/>
          <w:jc w:val="center"/>
        </w:trPr>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16</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31</w:t>
            </w:r>
          </w:p>
        </w:tc>
        <w:tc>
          <w:tcPr>
            <w:tcW w:w="636"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17</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16</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16</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43</w:t>
            </w:r>
          </w:p>
        </w:tc>
        <w:tc>
          <w:tcPr>
            <w:tcW w:w="5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18</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27</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31</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w:t>
            </w:r>
          </w:p>
        </w:tc>
        <w:tc>
          <w:tcPr>
            <w:tcW w:w="636"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19</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39</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43</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16</w:t>
            </w:r>
          </w:p>
        </w:tc>
      </w:tr>
      <w:tr w:rsidR="00F71A07" w:rsidRPr="00040384" w:rsidTr="00312203">
        <w:trPr>
          <w:tblHeader/>
          <w:jc w:val="center"/>
        </w:trPr>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20</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5</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5</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32</w:t>
            </w:r>
          </w:p>
        </w:tc>
        <w:tc>
          <w:tcPr>
            <w:tcW w:w="636"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21</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17</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17</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44</w:t>
            </w:r>
          </w:p>
        </w:tc>
        <w:tc>
          <w:tcPr>
            <w:tcW w:w="5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22</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28</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32</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5</w:t>
            </w:r>
          </w:p>
        </w:tc>
        <w:tc>
          <w:tcPr>
            <w:tcW w:w="636"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23</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40</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44</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17</w:t>
            </w:r>
          </w:p>
        </w:tc>
      </w:tr>
      <w:tr w:rsidR="00F71A07" w:rsidRPr="00040384" w:rsidTr="00312203">
        <w:trPr>
          <w:tblHeader/>
          <w:jc w:val="center"/>
        </w:trPr>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24</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6</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6</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33</w:t>
            </w:r>
          </w:p>
        </w:tc>
        <w:tc>
          <w:tcPr>
            <w:tcW w:w="636"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25</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18</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18</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45</w:t>
            </w:r>
          </w:p>
        </w:tc>
        <w:tc>
          <w:tcPr>
            <w:tcW w:w="5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26</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29</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33</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6</w:t>
            </w:r>
          </w:p>
        </w:tc>
        <w:tc>
          <w:tcPr>
            <w:tcW w:w="636"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27</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41</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45</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18</w:t>
            </w:r>
          </w:p>
        </w:tc>
      </w:tr>
      <w:tr w:rsidR="00F71A07" w:rsidRPr="00040384" w:rsidTr="00312203">
        <w:trPr>
          <w:tblHeader/>
          <w:jc w:val="center"/>
        </w:trPr>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28</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7</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7</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34</w:t>
            </w:r>
          </w:p>
        </w:tc>
        <w:tc>
          <w:tcPr>
            <w:tcW w:w="636"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29</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19</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19</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46</w:t>
            </w:r>
          </w:p>
        </w:tc>
        <w:tc>
          <w:tcPr>
            <w:tcW w:w="5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30</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30</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34</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7</w:t>
            </w:r>
          </w:p>
        </w:tc>
        <w:tc>
          <w:tcPr>
            <w:tcW w:w="636"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31</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42</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46</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19</w:t>
            </w:r>
          </w:p>
        </w:tc>
      </w:tr>
      <w:tr w:rsidR="00F71A07" w:rsidRPr="00040384" w:rsidTr="00312203">
        <w:trPr>
          <w:tblHeader/>
          <w:jc w:val="center"/>
        </w:trPr>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32</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8</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8</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35</w:t>
            </w:r>
          </w:p>
        </w:tc>
        <w:tc>
          <w:tcPr>
            <w:tcW w:w="636"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33</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20</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20</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47</w:t>
            </w:r>
          </w:p>
        </w:tc>
        <w:tc>
          <w:tcPr>
            <w:tcW w:w="5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34</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31</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35</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8</w:t>
            </w:r>
          </w:p>
        </w:tc>
        <w:tc>
          <w:tcPr>
            <w:tcW w:w="636"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35</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43</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47</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20</w:t>
            </w:r>
          </w:p>
        </w:tc>
      </w:tr>
      <w:tr w:rsidR="00F71A07" w:rsidRPr="00040384" w:rsidTr="00312203">
        <w:trPr>
          <w:tblHeader/>
          <w:jc w:val="center"/>
        </w:trPr>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36</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9</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9</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32</w:t>
            </w:r>
          </w:p>
        </w:tc>
        <w:tc>
          <w:tcPr>
            <w:tcW w:w="636"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37</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21</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21</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48</w:t>
            </w:r>
          </w:p>
        </w:tc>
        <w:tc>
          <w:tcPr>
            <w:tcW w:w="5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38</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32</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36</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9</w:t>
            </w:r>
          </w:p>
        </w:tc>
        <w:tc>
          <w:tcPr>
            <w:tcW w:w="636"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39</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44</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48</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21</w:t>
            </w:r>
          </w:p>
        </w:tc>
      </w:tr>
      <w:tr w:rsidR="00F71A07" w:rsidRPr="00040384" w:rsidTr="00312203">
        <w:trPr>
          <w:tblHeader/>
          <w:jc w:val="center"/>
        </w:trPr>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40</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10</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10</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37</w:t>
            </w:r>
          </w:p>
        </w:tc>
        <w:tc>
          <w:tcPr>
            <w:tcW w:w="636"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41</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22</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22</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49</w:t>
            </w:r>
          </w:p>
        </w:tc>
        <w:tc>
          <w:tcPr>
            <w:tcW w:w="5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42</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33</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37</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10</w:t>
            </w:r>
          </w:p>
        </w:tc>
        <w:tc>
          <w:tcPr>
            <w:tcW w:w="636"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43</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45</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49</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22</w:t>
            </w:r>
          </w:p>
        </w:tc>
      </w:tr>
      <w:tr w:rsidR="005111BF" w:rsidRPr="00040384" w:rsidTr="00312203">
        <w:trPr>
          <w:tblHeader/>
          <w:jc w:val="center"/>
        </w:trPr>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44</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11</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11</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38</w:t>
            </w:r>
          </w:p>
        </w:tc>
        <w:tc>
          <w:tcPr>
            <w:tcW w:w="636" w:type="dxa"/>
            <w:tcBorders>
              <w:top w:val="nil"/>
              <w:left w:val="nil"/>
              <w:bottom w:val="single" w:sz="4" w:space="0" w:color="auto"/>
              <w:right w:val="single" w:sz="4" w:space="0" w:color="auto"/>
            </w:tcBorders>
            <w:shd w:val="clear" w:color="auto" w:fill="auto"/>
            <w:noWrap/>
            <w:vAlign w:val="center"/>
            <w:hideMark/>
          </w:tcPr>
          <w:p w:rsidR="005111BF" w:rsidRPr="00040384" w:rsidRDefault="005111BF" w:rsidP="0036561C">
            <w:pPr>
              <w:widowControl/>
              <w:jc w:val="left"/>
              <w:rPr>
                <w:rFonts w:ascii="宋体" w:hAnsi="宋体" w:cs="宋体"/>
                <w:kern w:val="0"/>
                <w:szCs w:val="21"/>
              </w:rPr>
            </w:pPr>
            <w:r>
              <w:rPr>
                <w:rFonts w:ascii="宋体" w:hAnsi="宋体" w:cs="宋体" w:hint="eastAsia"/>
                <w:kern w:val="0"/>
                <w:szCs w:val="21"/>
              </w:rPr>
              <w:t>null</w:t>
            </w:r>
          </w:p>
        </w:tc>
        <w:tc>
          <w:tcPr>
            <w:tcW w:w="636" w:type="dxa"/>
            <w:tcBorders>
              <w:top w:val="nil"/>
              <w:left w:val="nil"/>
              <w:bottom w:val="single" w:sz="4" w:space="0" w:color="auto"/>
              <w:right w:val="single" w:sz="4" w:space="0" w:color="auto"/>
            </w:tcBorders>
            <w:shd w:val="clear" w:color="auto" w:fill="auto"/>
            <w:noWrap/>
            <w:vAlign w:val="center"/>
            <w:hideMark/>
          </w:tcPr>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 xml:space="preserve">　</w:t>
            </w:r>
          </w:p>
        </w:tc>
        <w:tc>
          <w:tcPr>
            <w:tcW w:w="636" w:type="dxa"/>
            <w:tcBorders>
              <w:top w:val="nil"/>
              <w:left w:val="nil"/>
              <w:bottom w:val="single" w:sz="4" w:space="0" w:color="auto"/>
              <w:right w:val="single" w:sz="4" w:space="0" w:color="auto"/>
            </w:tcBorders>
            <w:shd w:val="clear" w:color="auto" w:fill="auto"/>
            <w:noWrap/>
            <w:vAlign w:val="center"/>
            <w:hideMark/>
          </w:tcPr>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 xml:space="preserve">　</w:t>
            </w:r>
          </w:p>
        </w:tc>
        <w:tc>
          <w:tcPr>
            <w:tcW w:w="636" w:type="dxa"/>
            <w:tcBorders>
              <w:top w:val="nil"/>
              <w:left w:val="nil"/>
              <w:bottom w:val="single" w:sz="4" w:space="0" w:color="auto"/>
              <w:right w:val="single" w:sz="4" w:space="0" w:color="auto"/>
            </w:tcBorders>
            <w:shd w:val="clear" w:color="auto" w:fill="auto"/>
            <w:noWrap/>
            <w:vAlign w:val="center"/>
            <w:hideMark/>
          </w:tcPr>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 xml:space="preserve">　</w:t>
            </w:r>
          </w:p>
        </w:tc>
        <w:tc>
          <w:tcPr>
            <w:tcW w:w="5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45</w:t>
            </w:r>
          </w:p>
        </w:tc>
        <w:tc>
          <w:tcPr>
            <w:tcW w:w="636" w:type="dxa"/>
            <w:tcBorders>
              <w:top w:val="single" w:sz="4" w:space="0" w:color="auto"/>
              <w:left w:val="nil"/>
              <w:bottom w:val="single" w:sz="4" w:space="0" w:color="auto"/>
              <w:right w:val="single" w:sz="4" w:space="0" w:color="auto"/>
            </w:tcBorders>
            <w:shd w:val="clear" w:color="000000" w:fill="C2D69B" w:themeFill="accent3" w:themeFillTint="99"/>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34</w:t>
            </w:r>
          </w:p>
        </w:tc>
        <w:tc>
          <w:tcPr>
            <w:tcW w:w="636" w:type="dxa"/>
            <w:tcBorders>
              <w:top w:val="nil"/>
              <w:left w:val="nil"/>
              <w:bottom w:val="single" w:sz="4" w:space="0" w:color="auto"/>
              <w:right w:val="single" w:sz="4" w:space="0" w:color="auto"/>
            </w:tcBorders>
            <w:shd w:val="clear" w:color="000000" w:fill="92D050"/>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38</w:t>
            </w:r>
          </w:p>
        </w:tc>
        <w:tc>
          <w:tcPr>
            <w:tcW w:w="636" w:type="dxa"/>
            <w:tcBorders>
              <w:top w:val="single" w:sz="4" w:space="0" w:color="auto"/>
              <w:left w:val="nil"/>
              <w:bottom w:val="single" w:sz="4" w:space="0" w:color="auto"/>
              <w:right w:val="single" w:sz="4" w:space="0" w:color="auto"/>
            </w:tcBorders>
            <w:shd w:val="clear" w:color="000000" w:fill="F79646" w:themeFill="accent6"/>
            <w:noWrap/>
            <w:vAlign w:val="center"/>
            <w:hideMark/>
          </w:tcPr>
          <w:p w:rsidR="005111BF" w:rsidRPr="00040384" w:rsidRDefault="005111BF" w:rsidP="0036561C">
            <w:pPr>
              <w:widowControl/>
              <w:jc w:val="right"/>
              <w:rPr>
                <w:rFonts w:ascii="宋体" w:hAnsi="宋体" w:cs="宋体"/>
                <w:kern w:val="0"/>
                <w:szCs w:val="21"/>
              </w:rPr>
            </w:pPr>
            <w:r w:rsidRPr="00040384">
              <w:rPr>
                <w:rFonts w:ascii="宋体" w:hAnsi="宋体" w:cs="宋体" w:hint="eastAsia"/>
                <w:kern w:val="0"/>
                <w:szCs w:val="21"/>
              </w:rPr>
              <w:t>11</w:t>
            </w:r>
          </w:p>
        </w:tc>
        <w:tc>
          <w:tcPr>
            <w:tcW w:w="636" w:type="dxa"/>
            <w:tcBorders>
              <w:top w:val="nil"/>
              <w:left w:val="nil"/>
              <w:bottom w:val="single" w:sz="4" w:space="0" w:color="auto"/>
              <w:right w:val="single" w:sz="4" w:space="0" w:color="auto"/>
            </w:tcBorders>
            <w:shd w:val="clear" w:color="auto" w:fill="auto"/>
            <w:noWrap/>
            <w:vAlign w:val="center"/>
            <w:hideMark/>
          </w:tcPr>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null</w:t>
            </w:r>
          </w:p>
        </w:tc>
        <w:tc>
          <w:tcPr>
            <w:tcW w:w="636" w:type="dxa"/>
            <w:tcBorders>
              <w:top w:val="nil"/>
              <w:left w:val="nil"/>
              <w:bottom w:val="single" w:sz="4" w:space="0" w:color="auto"/>
              <w:right w:val="single" w:sz="4" w:space="0" w:color="auto"/>
            </w:tcBorders>
            <w:shd w:val="clear" w:color="auto" w:fill="auto"/>
            <w:noWrap/>
            <w:vAlign w:val="center"/>
            <w:hideMark/>
          </w:tcPr>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 xml:space="preserve">　</w:t>
            </w:r>
          </w:p>
        </w:tc>
        <w:tc>
          <w:tcPr>
            <w:tcW w:w="636" w:type="dxa"/>
            <w:tcBorders>
              <w:top w:val="nil"/>
              <w:left w:val="nil"/>
              <w:bottom w:val="single" w:sz="4" w:space="0" w:color="auto"/>
              <w:right w:val="single" w:sz="4" w:space="0" w:color="auto"/>
            </w:tcBorders>
            <w:shd w:val="clear" w:color="auto" w:fill="auto"/>
            <w:noWrap/>
            <w:vAlign w:val="center"/>
            <w:hideMark/>
          </w:tcPr>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 xml:space="preserve">　</w:t>
            </w:r>
          </w:p>
        </w:tc>
        <w:tc>
          <w:tcPr>
            <w:tcW w:w="636" w:type="dxa"/>
            <w:tcBorders>
              <w:top w:val="nil"/>
              <w:left w:val="nil"/>
              <w:bottom w:val="single" w:sz="4" w:space="0" w:color="auto"/>
              <w:right w:val="single" w:sz="4" w:space="0" w:color="auto"/>
            </w:tcBorders>
            <w:shd w:val="clear" w:color="auto" w:fill="auto"/>
            <w:noWrap/>
            <w:vAlign w:val="center"/>
            <w:hideMark/>
          </w:tcPr>
          <w:p w:rsidR="005111BF" w:rsidRPr="00040384" w:rsidRDefault="005111BF" w:rsidP="0036561C">
            <w:pPr>
              <w:widowControl/>
              <w:jc w:val="left"/>
              <w:rPr>
                <w:rFonts w:ascii="宋体" w:hAnsi="宋体" w:cs="宋体"/>
                <w:kern w:val="0"/>
                <w:szCs w:val="21"/>
              </w:rPr>
            </w:pPr>
            <w:r w:rsidRPr="00040384">
              <w:rPr>
                <w:rFonts w:ascii="宋体" w:hAnsi="宋体" w:cs="宋体" w:hint="eastAsia"/>
                <w:kern w:val="0"/>
                <w:szCs w:val="21"/>
              </w:rPr>
              <w:t xml:space="preserve">　</w:t>
            </w:r>
          </w:p>
        </w:tc>
      </w:tr>
    </w:tbl>
    <w:p w:rsidR="005111BF" w:rsidRDefault="005111BF" w:rsidP="00DA7FD0"/>
    <w:p w:rsidR="005111BF" w:rsidRDefault="005111BF" w:rsidP="00DA7FD0"/>
    <w:p w:rsidR="00DA7FD0" w:rsidRDefault="00DA7FD0" w:rsidP="00DA7FD0"/>
    <w:tbl>
      <w:tblPr>
        <w:tblW w:w="6480" w:type="dxa"/>
        <w:jc w:val="center"/>
        <w:tblInd w:w="98" w:type="dxa"/>
        <w:tblLook w:val="04A0"/>
      </w:tblPr>
      <w:tblGrid>
        <w:gridCol w:w="1080"/>
        <w:gridCol w:w="1080"/>
        <w:gridCol w:w="1080"/>
        <w:gridCol w:w="1080"/>
        <w:gridCol w:w="1080"/>
        <w:gridCol w:w="1080"/>
      </w:tblGrid>
      <w:tr w:rsidR="00DA7FD0" w:rsidRPr="001F0F72" w:rsidTr="00DA7FD0">
        <w:trPr>
          <w:trHeight w:val="285"/>
          <w:tblHeader/>
          <w:jc w:val="center"/>
        </w:trPr>
        <w:tc>
          <w:tcPr>
            <w:tcW w:w="1080" w:type="dxa"/>
            <w:tcBorders>
              <w:top w:val="single" w:sz="4" w:space="0" w:color="auto"/>
              <w:left w:val="single" w:sz="4" w:space="0" w:color="auto"/>
              <w:right w:val="single" w:sz="4" w:space="0" w:color="auto"/>
            </w:tcBorders>
            <w:shd w:val="clear" w:color="000000" w:fill="C5D9F1"/>
            <w:noWrap/>
            <w:vAlign w:val="center"/>
            <w:hideMark/>
          </w:tcPr>
          <w:p w:rsidR="00DA7FD0" w:rsidRPr="001F0F72" w:rsidRDefault="00DA7FD0" w:rsidP="0023039C">
            <w:pPr>
              <w:widowControl/>
              <w:jc w:val="left"/>
              <w:rPr>
                <w:rFonts w:ascii="宋体" w:hAnsi="宋体" w:cs="宋体"/>
                <w:kern w:val="0"/>
                <w:szCs w:val="21"/>
              </w:rPr>
            </w:pPr>
          </w:p>
        </w:tc>
        <w:tc>
          <w:tcPr>
            <w:tcW w:w="3240" w:type="dxa"/>
            <w:gridSpan w:val="3"/>
            <w:tcBorders>
              <w:top w:val="single" w:sz="4" w:space="0" w:color="auto"/>
              <w:left w:val="single" w:sz="4" w:space="0" w:color="auto"/>
              <w:bottom w:val="single" w:sz="4" w:space="0" w:color="auto"/>
              <w:right w:val="single" w:sz="4" w:space="0" w:color="auto"/>
            </w:tcBorders>
            <w:shd w:val="clear" w:color="000000" w:fill="C5D9F1"/>
            <w:noWrap/>
            <w:vAlign w:val="center"/>
            <w:hideMark/>
          </w:tcPr>
          <w:p w:rsidR="00DA7FD0" w:rsidRPr="001F0F72" w:rsidRDefault="00DA7FD0" w:rsidP="0023039C">
            <w:pPr>
              <w:widowControl/>
              <w:jc w:val="left"/>
              <w:rPr>
                <w:rFonts w:ascii="宋体" w:hAnsi="宋体" w:cs="宋体"/>
                <w:kern w:val="0"/>
                <w:szCs w:val="21"/>
              </w:rPr>
            </w:pPr>
            <w:r>
              <w:rPr>
                <w:rFonts w:ascii="宋体" w:hAnsi="宋体" w:cs="宋体"/>
                <w:kern w:val="0"/>
                <w:szCs w:val="21"/>
              </w:rPr>
              <w:t>S</w:t>
            </w:r>
            <w:r>
              <w:rPr>
                <w:rFonts w:ascii="宋体" w:hAnsi="宋体" w:cs="宋体" w:hint="eastAsia"/>
                <w:kern w:val="0"/>
                <w:szCs w:val="21"/>
              </w:rPr>
              <w:t>lot0(</w:t>
            </w:r>
            <w:r w:rsidRPr="00885B44">
              <w:rPr>
                <w:rFonts w:ascii="宋体" w:hAnsi="宋体" w:cs="宋体"/>
                <w:kern w:val="0"/>
                <w:position w:val="-12"/>
                <w:szCs w:val="21"/>
              </w:rPr>
              <w:object w:dxaOrig="240" w:dyaOrig="360">
                <v:shape id="_x0000_i1090" type="#_x0000_t75" style="width:11.9pt;height:18.35pt" o:ole="">
                  <v:imagedata r:id="rId126" o:title=""/>
                </v:shape>
                <o:OLEObject Type="Embed" ProgID="Equation.DSMT4" ShapeID="_x0000_i1090" DrawAspect="Content" ObjectID="_1425397750" r:id="rId127"/>
              </w:object>
            </w:r>
            <w:r>
              <w:rPr>
                <w:rFonts w:ascii="宋体" w:hAnsi="宋体" w:cs="宋体" w:hint="eastAsia"/>
                <w:kern w:val="0"/>
                <w:szCs w:val="21"/>
              </w:rPr>
              <w:t>为偶数)</w:t>
            </w:r>
          </w:p>
        </w:tc>
        <w:tc>
          <w:tcPr>
            <w:tcW w:w="2160" w:type="dxa"/>
            <w:gridSpan w:val="2"/>
            <w:tcBorders>
              <w:top w:val="single" w:sz="4" w:space="0" w:color="auto"/>
              <w:left w:val="nil"/>
              <w:bottom w:val="single" w:sz="4" w:space="0" w:color="auto"/>
              <w:right w:val="single" w:sz="4" w:space="0" w:color="auto"/>
            </w:tcBorders>
            <w:shd w:val="clear" w:color="000000" w:fill="C5D9F1"/>
            <w:noWrap/>
            <w:vAlign w:val="center"/>
            <w:hideMark/>
          </w:tcPr>
          <w:p w:rsidR="00DA7FD0" w:rsidRPr="001F0F72" w:rsidRDefault="00DA7FD0" w:rsidP="0023039C">
            <w:pPr>
              <w:widowControl/>
              <w:jc w:val="left"/>
              <w:rPr>
                <w:rFonts w:ascii="宋体" w:hAnsi="宋体" w:cs="宋体"/>
                <w:kern w:val="0"/>
                <w:szCs w:val="21"/>
              </w:rPr>
            </w:pPr>
            <w:r>
              <w:rPr>
                <w:rFonts w:ascii="宋体" w:hAnsi="宋体" w:cs="宋体"/>
                <w:kern w:val="0"/>
                <w:szCs w:val="21"/>
              </w:rPr>
              <w:t>S</w:t>
            </w:r>
            <w:r>
              <w:rPr>
                <w:rFonts w:ascii="宋体" w:hAnsi="宋体" w:cs="宋体" w:hint="eastAsia"/>
                <w:kern w:val="0"/>
                <w:szCs w:val="21"/>
              </w:rPr>
              <w:t>lot1(</w:t>
            </w:r>
            <w:r w:rsidRPr="00885B44">
              <w:rPr>
                <w:rFonts w:ascii="宋体" w:hAnsi="宋体" w:cs="宋体"/>
                <w:kern w:val="0"/>
                <w:position w:val="-12"/>
                <w:szCs w:val="21"/>
              </w:rPr>
              <w:object w:dxaOrig="240" w:dyaOrig="360">
                <v:shape id="_x0000_i1091" type="#_x0000_t75" style="width:11.9pt;height:18.35pt" o:ole="">
                  <v:imagedata r:id="rId126" o:title=""/>
                </v:shape>
                <o:OLEObject Type="Embed" ProgID="Equation.DSMT4" ShapeID="_x0000_i1091" DrawAspect="Content" ObjectID="_1425397751" r:id="rId128"/>
              </w:object>
            </w:r>
            <w:r>
              <w:rPr>
                <w:rFonts w:ascii="宋体" w:hAnsi="宋体" w:cs="宋体" w:hint="eastAsia"/>
                <w:kern w:val="0"/>
                <w:szCs w:val="21"/>
              </w:rPr>
              <w:t>为奇数)</w:t>
            </w:r>
          </w:p>
        </w:tc>
      </w:tr>
      <w:tr w:rsidR="00DA7FD0" w:rsidRPr="001F0F72" w:rsidTr="00DA7FD0">
        <w:trPr>
          <w:trHeight w:val="285"/>
          <w:tblHeader/>
          <w:jc w:val="center"/>
        </w:trPr>
        <w:tc>
          <w:tcPr>
            <w:tcW w:w="1080" w:type="dxa"/>
            <w:tcBorders>
              <w:left w:val="single" w:sz="4" w:space="0" w:color="auto"/>
              <w:right w:val="single" w:sz="4" w:space="0" w:color="auto"/>
            </w:tcBorders>
            <w:shd w:val="clear" w:color="000000" w:fill="C5D9F1"/>
            <w:noWrap/>
            <w:vAlign w:val="center"/>
            <w:hideMark/>
          </w:tcPr>
          <w:p w:rsidR="00DA7FD0" w:rsidRPr="001F0F72" w:rsidRDefault="00DA7FD0" w:rsidP="0023039C">
            <w:pPr>
              <w:widowControl/>
              <w:jc w:val="left"/>
              <w:rPr>
                <w:rFonts w:ascii="宋体" w:hAnsi="宋体" w:cs="宋体"/>
                <w:kern w:val="0"/>
                <w:szCs w:val="21"/>
              </w:rPr>
            </w:pPr>
          </w:p>
        </w:tc>
        <w:tc>
          <w:tcPr>
            <w:tcW w:w="1080" w:type="dxa"/>
            <w:tcBorders>
              <w:top w:val="single" w:sz="4" w:space="0" w:color="auto"/>
              <w:left w:val="single" w:sz="4" w:space="0" w:color="auto"/>
              <w:bottom w:val="single" w:sz="4" w:space="0" w:color="auto"/>
              <w:right w:val="single" w:sz="4" w:space="0" w:color="auto"/>
            </w:tcBorders>
            <w:shd w:val="clear" w:color="000000" w:fill="C5D9F1"/>
            <w:noWrap/>
            <w:vAlign w:val="center"/>
            <w:hideMark/>
          </w:tcPr>
          <w:p w:rsidR="00DA7FD0" w:rsidRPr="001F0F72" w:rsidRDefault="00732E6D" w:rsidP="0023039C">
            <w:pPr>
              <w:widowControl/>
              <w:jc w:val="left"/>
              <w:rPr>
                <w:rFonts w:ascii="宋体" w:hAnsi="宋体" w:cs="宋体"/>
                <w:kern w:val="0"/>
                <w:szCs w:val="21"/>
              </w:rPr>
            </w:pPr>
            <w:r>
              <w:rPr>
                <w:rFonts w:ascii="宋体" w:hAnsi="宋体" w:cs="宋体" w:hint="eastAsia"/>
                <w:kern w:val="0"/>
                <w:szCs w:val="21"/>
              </w:rPr>
              <w:t>~</w:t>
            </w:r>
            <w:r w:rsidR="00DA7FD0" w:rsidRPr="001F0F72">
              <w:rPr>
                <w:rFonts w:ascii="宋体" w:hAnsi="宋体" w:cs="宋体" w:hint="eastAsia"/>
                <w:kern w:val="0"/>
                <w:szCs w:val="21"/>
              </w:rPr>
              <w:t>vrb</w:t>
            </w:r>
          </w:p>
        </w:tc>
        <w:tc>
          <w:tcPr>
            <w:tcW w:w="1080" w:type="dxa"/>
            <w:tcBorders>
              <w:top w:val="single" w:sz="4" w:space="0" w:color="auto"/>
              <w:left w:val="nil"/>
              <w:bottom w:val="single" w:sz="4" w:space="0" w:color="auto"/>
              <w:right w:val="single" w:sz="4" w:space="0" w:color="auto"/>
            </w:tcBorders>
            <w:shd w:val="clear" w:color="000000" w:fill="C5D9F1"/>
            <w:noWrap/>
            <w:vAlign w:val="center"/>
            <w:hideMark/>
          </w:tcPr>
          <w:p w:rsidR="00DA7FD0" w:rsidRPr="001F0F72" w:rsidRDefault="00732E6D" w:rsidP="0023039C">
            <w:pPr>
              <w:widowControl/>
              <w:jc w:val="left"/>
              <w:rPr>
                <w:rFonts w:ascii="宋体" w:hAnsi="宋体" w:cs="宋体"/>
                <w:kern w:val="0"/>
                <w:szCs w:val="21"/>
              </w:rPr>
            </w:pPr>
            <w:r>
              <w:rPr>
                <w:rFonts w:ascii="宋体" w:hAnsi="宋体" w:cs="宋体" w:hint="eastAsia"/>
                <w:kern w:val="0"/>
                <w:szCs w:val="21"/>
              </w:rPr>
              <w:t>~</w:t>
            </w:r>
            <w:r w:rsidR="00DA7FD0" w:rsidRPr="001F0F72">
              <w:rPr>
                <w:rFonts w:ascii="宋体" w:hAnsi="宋体" w:cs="宋体" w:hint="eastAsia"/>
                <w:kern w:val="0"/>
                <w:szCs w:val="21"/>
              </w:rPr>
              <w:t>prb</w:t>
            </w:r>
          </w:p>
        </w:tc>
        <w:tc>
          <w:tcPr>
            <w:tcW w:w="1080" w:type="dxa"/>
            <w:tcBorders>
              <w:top w:val="single" w:sz="4" w:space="0" w:color="auto"/>
              <w:left w:val="nil"/>
              <w:bottom w:val="single" w:sz="4" w:space="0" w:color="auto"/>
              <w:right w:val="single" w:sz="4" w:space="0" w:color="auto"/>
            </w:tcBorders>
            <w:shd w:val="clear" w:color="000000" w:fill="C5D9F1"/>
            <w:noWrap/>
            <w:vAlign w:val="center"/>
            <w:hideMark/>
          </w:tcPr>
          <w:p w:rsidR="00DA7FD0" w:rsidRPr="001F0F72" w:rsidRDefault="00DA7FD0" w:rsidP="0023039C">
            <w:pPr>
              <w:widowControl/>
              <w:jc w:val="left"/>
              <w:rPr>
                <w:rFonts w:ascii="宋体" w:hAnsi="宋体" w:cs="宋体"/>
                <w:kern w:val="0"/>
                <w:szCs w:val="21"/>
              </w:rPr>
            </w:pPr>
            <w:r w:rsidRPr="001F0F72">
              <w:rPr>
                <w:rFonts w:ascii="宋体" w:hAnsi="宋体" w:cs="宋体" w:hint="eastAsia"/>
                <w:kern w:val="0"/>
                <w:szCs w:val="21"/>
              </w:rPr>
              <w:t>prb</w:t>
            </w:r>
          </w:p>
        </w:tc>
        <w:tc>
          <w:tcPr>
            <w:tcW w:w="1080" w:type="dxa"/>
            <w:tcBorders>
              <w:top w:val="single" w:sz="4" w:space="0" w:color="auto"/>
              <w:left w:val="nil"/>
              <w:bottom w:val="single" w:sz="4" w:space="0" w:color="auto"/>
              <w:right w:val="single" w:sz="4" w:space="0" w:color="auto"/>
            </w:tcBorders>
            <w:shd w:val="clear" w:color="000000" w:fill="C5D9F1"/>
            <w:noWrap/>
            <w:vAlign w:val="center"/>
            <w:hideMark/>
          </w:tcPr>
          <w:p w:rsidR="00DA7FD0" w:rsidRPr="001F0F72" w:rsidRDefault="00732E6D" w:rsidP="0023039C">
            <w:pPr>
              <w:widowControl/>
              <w:jc w:val="left"/>
              <w:rPr>
                <w:rFonts w:ascii="宋体" w:hAnsi="宋体" w:cs="宋体"/>
                <w:kern w:val="0"/>
                <w:szCs w:val="21"/>
              </w:rPr>
            </w:pPr>
            <w:r>
              <w:rPr>
                <w:rFonts w:ascii="宋体" w:hAnsi="宋体" w:cs="宋体" w:hint="eastAsia"/>
                <w:kern w:val="0"/>
                <w:szCs w:val="21"/>
              </w:rPr>
              <w:t>~</w:t>
            </w:r>
            <w:r w:rsidR="00DA7FD0" w:rsidRPr="001F0F72">
              <w:rPr>
                <w:rFonts w:ascii="宋体" w:hAnsi="宋体" w:cs="宋体" w:hint="eastAsia"/>
                <w:kern w:val="0"/>
                <w:szCs w:val="21"/>
              </w:rPr>
              <w:t>prb</w:t>
            </w:r>
          </w:p>
        </w:tc>
        <w:tc>
          <w:tcPr>
            <w:tcW w:w="1080" w:type="dxa"/>
            <w:tcBorders>
              <w:top w:val="single" w:sz="4" w:space="0" w:color="auto"/>
              <w:left w:val="nil"/>
              <w:bottom w:val="single" w:sz="4" w:space="0" w:color="auto"/>
              <w:right w:val="single" w:sz="4" w:space="0" w:color="auto"/>
            </w:tcBorders>
            <w:shd w:val="clear" w:color="000000" w:fill="C5D9F1"/>
            <w:noWrap/>
            <w:vAlign w:val="center"/>
            <w:hideMark/>
          </w:tcPr>
          <w:p w:rsidR="00DA7FD0" w:rsidRPr="001F0F72" w:rsidRDefault="00DA7FD0" w:rsidP="0023039C">
            <w:pPr>
              <w:widowControl/>
              <w:jc w:val="left"/>
              <w:rPr>
                <w:rFonts w:ascii="宋体" w:hAnsi="宋体" w:cs="宋体"/>
                <w:kern w:val="0"/>
                <w:szCs w:val="21"/>
              </w:rPr>
            </w:pPr>
            <w:r w:rsidRPr="001F0F72">
              <w:rPr>
                <w:rFonts w:ascii="宋体" w:hAnsi="宋体" w:cs="宋体" w:hint="eastAsia"/>
                <w:kern w:val="0"/>
                <w:szCs w:val="21"/>
              </w:rPr>
              <w:t>prb</w:t>
            </w:r>
          </w:p>
        </w:tc>
      </w:tr>
      <w:tr w:rsidR="00DA7FD0" w:rsidRPr="008D263F" w:rsidTr="00DA7FD0">
        <w:trPr>
          <w:trHeight w:val="285"/>
          <w:tblHeader/>
          <w:jc w:val="center"/>
        </w:trPr>
        <w:tc>
          <w:tcPr>
            <w:tcW w:w="1080" w:type="dxa"/>
            <w:tcBorders>
              <w:left w:val="single" w:sz="4" w:space="0" w:color="auto"/>
              <w:bottom w:val="single" w:sz="4" w:space="0" w:color="auto"/>
              <w:right w:val="single" w:sz="4" w:space="0" w:color="auto"/>
            </w:tcBorders>
            <w:shd w:val="clear" w:color="000000" w:fill="C5D9F1"/>
            <w:noWrap/>
            <w:vAlign w:val="center"/>
            <w:hideMark/>
          </w:tcPr>
          <w:p w:rsidR="00DA7FD0" w:rsidRPr="008D263F" w:rsidRDefault="00DA7FD0" w:rsidP="0023039C">
            <w:pPr>
              <w:widowControl/>
              <w:jc w:val="left"/>
              <w:rPr>
                <w:rFonts w:ascii="宋体" w:hAnsi="宋体" w:cs="宋体"/>
                <w:kern w:val="0"/>
                <w:szCs w:val="21"/>
              </w:rPr>
            </w:pPr>
            <w:r w:rsidRPr="008D263F">
              <w:rPr>
                <w:position w:val="-12"/>
                <w:szCs w:val="21"/>
              </w:rPr>
              <w:object w:dxaOrig="480" w:dyaOrig="360">
                <v:shape id="_x0000_i1092" type="#_x0000_t75" style="width:24.3pt;height:18.35pt" o:ole="">
                  <v:imagedata r:id="rId129" o:title=""/>
                </v:shape>
                <o:OLEObject Type="Embed" ProgID="Equation.DSMT4" ShapeID="_x0000_i1092" DrawAspect="Content" ObjectID="_1425397752" r:id="rId130"/>
              </w:object>
            </w:r>
          </w:p>
        </w:tc>
        <w:tc>
          <w:tcPr>
            <w:tcW w:w="1080" w:type="dxa"/>
            <w:tcBorders>
              <w:top w:val="single" w:sz="4" w:space="0" w:color="auto"/>
              <w:left w:val="nil"/>
              <w:bottom w:val="single" w:sz="4" w:space="0" w:color="auto"/>
              <w:right w:val="single" w:sz="4" w:space="0" w:color="auto"/>
            </w:tcBorders>
            <w:shd w:val="clear" w:color="000000" w:fill="C5D9F1"/>
            <w:noWrap/>
            <w:vAlign w:val="center"/>
            <w:hideMark/>
          </w:tcPr>
          <w:p w:rsidR="00DA7FD0" w:rsidRPr="008D263F" w:rsidRDefault="00DA7FD0" w:rsidP="0023039C">
            <w:pPr>
              <w:widowControl/>
              <w:jc w:val="left"/>
              <w:rPr>
                <w:rFonts w:ascii="宋体" w:hAnsi="宋体" w:cs="宋体"/>
                <w:kern w:val="0"/>
                <w:szCs w:val="21"/>
              </w:rPr>
            </w:pPr>
            <w:r w:rsidRPr="008D263F">
              <w:rPr>
                <w:position w:val="-12"/>
                <w:szCs w:val="21"/>
              </w:rPr>
              <w:object w:dxaOrig="480" w:dyaOrig="360">
                <v:shape id="_x0000_i1093" type="#_x0000_t75" style="width:24.3pt;height:18.35pt" o:ole="">
                  <v:imagedata r:id="rId131" o:title=""/>
                </v:shape>
                <o:OLEObject Type="Embed" ProgID="Equation.DSMT4" ShapeID="_x0000_i1093" DrawAspect="Content" ObjectID="_1425397753" r:id="rId132"/>
              </w:object>
            </w:r>
          </w:p>
        </w:tc>
        <w:tc>
          <w:tcPr>
            <w:tcW w:w="1080" w:type="dxa"/>
            <w:tcBorders>
              <w:top w:val="single" w:sz="4" w:space="0" w:color="auto"/>
              <w:left w:val="nil"/>
              <w:bottom w:val="single" w:sz="4" w:space="0" w:color="auto"/>
              <w:right w:val="single" w:sz="4" w:space="0" w:color="auto"/>
            </w:tcBorders>
            <w:shd w:val="clear" w:color="000000" w:fill="C5D9F1"/>
            <w:noWrap/>
            <w:vAlign w:val="center"/>
            <w:hideMark/>
          </w:tcPr>
          <w:p w:rsidR="00DA7FD0" w:rsidRPr="008D263F" w:rsidRDefault="00DA7FD0" w:rsidP="0023039C">
            <w:pPr>
              <w:widowControl/>
              <w:jc w:val="left"/>
              <w:rPr>
                <w:rFonts w:ascii="宋体" w:hAnsi="宋体" w:cs="宋体"/>
                <w:kern w:val="0"/>
                <w:szCs w:val="21"/>
              </w:rPr>
            </w:pPr>
            <w:r w:rsidRPr="008D263F">
              <w:rPr>
                <w:position w:val="-12"/>
                <w:szCs w:val="21"/>
              </w:rPr>
              <w:object w:dxaOrig="840" w:dyaOrig="360">
                <v:shape id="_x0000_i1094" type="#_x0000_t75" style="width:41.75pt;height:18.35pt" o:ole="">
                  <v:imagedata r:id="rId133" o:title=""/>
                </v:shape>
                <o:OLEObject Type="Embed" ProgID="Equation.DSMT4" ShapeID="_x0000_i1094" DrawAspect="Content" ObjectID="_1425397754" r:id="rId134"/>
              </w:object>
            </w:r>
          </w:p>
        </w:tc>
        <w:tc>
          <w:tcPr>
            <w:tcW w:w="1080" w:type="dxa"/>
            <w:tcBorders>
              <w:top w:val="single" w:sz="4" w:space="0" w:color="auto"/>
              <w:left w:val="nil"/>
              <w:bottom w:val="single" w:sz="4" w:space="0" w:color="auto"/>
              <w:right w:val="single" w:sz="4" w:space="0" w:color="auto"/>
            </w:tcBorders>
            <w:shd w:val="clear" w:color="000000" w:fill="C5D9F1"/>
            <w:noWrap/>
            <w:vAlign w:val="center"/>
            <w:hideMark/>
          </w:tcPr>
          <w:p w:rsidR="00DA7FD0" w:rsidRPr="008D263F" w:rsidRDefault="00DA7FD0" w:rsidP="0023039C">
            <w:pPr>
              <w:widowControl/>
              <w:jc w:val="left"/>
              <w:rPr>
                <w:rFonts w:ascii="宋体" w:hAnsi="宋体" w:cs="宋体"/>
                <w:kern w:val="0"/>
                <w:szCs w:val="21"/>
              </w:rPr>
            </w:pPr>
            <w:r w:rsidRPr="008D263F">
              <w:rPr>
                <w:position w:val="-12"/>
                <w:szCs w:val="21"/>
                <w:lang w:eastAsia="ko-KR"/>
              </w:rPr>
              <w:object w:dxaOrig="840" w:dyaOrig="360">
                <v:shape id="_x0000_i1095" type="#_x0000_t75" style="width:41.75pt;height:18.35pt" o:ole="">
                  <v:imagedata r:id="rId135" o:title=""/>
                </v:shape>
                <o:OLEObject Type="Embed" ProgID="Equation.DSMT4" ShapeID="_x0000_i1095" DrawAspect="Content" ObjectID="_1425397755" r:id="rId136"/>
              </w:object>
            </w:r>
          </w:p>
        </w:tc>
        <w:tc>
          <w:tcPr>
            <w:tcW w:w="1080" w:type="dxa"/>
            <w:tcBorders>
              <w:top w:val="single" w:sz="4" w:space="0" w:color="auto"/>
              <w:left w:val="nil"/>
              <w:bottom w:val="single" w:sz="4" w:space="0" w:color="auto"/>
              <w:right w:val="single" w:sz="4" w:space="0" w:color="auto"/>
            </w:tcBorders>
            <w:shd w:val="clear" w:color="000000" w:fill="C5D9F1"/>
            <w:noWrap/>
            <w:vAlign w:val="center"/>
            <w:hideMark/>
          </w:tcPr>
          <w:p w:rsidR="00DA7FD0" w:rsidRPr="008D263F" w:rsidRDefault="00DA7FD0" w:rsidP="0023039C">
            <w:pPr>
              <w:widowControl/>
              <w:jc w:val="left"/>
              <w:rPr>
                <w:rFonts w:ascii="宋体" w:hAnsi="宋体" w:cs="宋体"/>
                <w:kern w:val="0"/>
                <w:szCs w:val="21"/>
              </w:rPr>
            </w:pPr>
            <w:r w:rsidRPr="008D263F">
              <w:rPr>
                <w:position w:val="-12"/>
                <w:szCs w:val="21"/>
              </w:rPr>
              <w:object w:dxaOrig="840" w:dyaOrig="360">
                <v:shape id="_x0000_i1096" type="#_x0000_t75" style="width:41.75pt;height:18.35pt" o:ole="">
                  <v:imagedata r:id="rId133" o:title=""/>
                </v:shape>
                <o:OLEObject Type="Embed" ProgID="Equation.DSMT4" ShapeID="_x0000_i1096" DrawAspect="Content" ObjectID="_1425397756" r:id="rId137"/>
              </w:object>
            </w:r>
          </w:p>
        </w:tc>
        <w:tc>
          <w:tcPr>
            <w:tcW w:w="1080" w:type="dxa"/>
            <w:tcBorders>
              <w:top w:val="single" w:sz="4" w:space="0" w:color="auto"/>
              <w:left w:val="nil"/>
              <w:bottom w:val="single" w:sz="4" w:space="0" w:color="auto"/>
              <w:right w:val="single" w:sz="4" w:space="0" w:color="auto"/>
            </w:tcBorders>
            <w:shd w:val="clear" w:color="000000" w:fill="C5D9F1"/>
            <w:noWrap/>
            <w:vAlign w:val="center"/>
            <w:hideMark/>
          </w:tcPr>
          <w:p w:rsidR="00DA7FD0" w:rsidRPr="008D263F" w:rsidRDefault="00DA7FD0" w:rsidP="0023039C">
            <w:pPr>
              <w:widowControl/>
              <w:jc w:val="left"/>
              <w:rPr>
                <w:rFonts w:ascii="宋体" w:hAnsi="宋体" w:cs="宋体"/>
                <w:kern w:val="0"/>
                <w:szCs w:val="21"/>
              </w:rPr>
            </w:pPr>
            <w:r w:rsidRPr="008D263F">
              <w:rPr>
                <w:position w:val="-12"/>
                <w:szCs w:val="21"/>
                <w:lang w:eastAsia="ko-KR"/>
              </w:rPr>
              <w:object w:dxaOrig="840" w:dyaOrig="360">
                <v:shape id="_x0000_i1097" type="#_x0000_t75" style="width:41.75pt;height:18.35pt" o:ole="">
                  <v:imagedata r:id="rId135" o:title=""/>
                </v:shape>
                <o:OLEObject Type="Embed" ProgID="Equation.DSMT4" ShapeID="_x0000_i1097" DrawAspect="Content" ObjectID="_1425397757" r:id="rId138"/>
              </w:objec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0</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0</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0</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0</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23</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27</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12</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12</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35</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39</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23</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27</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0</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0</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35</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39</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12</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12</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24</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28</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5</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5</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13</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13</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36</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40</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6</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6</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24</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28</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7</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7</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36</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40</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13</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13</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8</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8</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6</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25</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29</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9</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9</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14</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14</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37</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41</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10</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10</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25</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29</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11</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11</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37</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41</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14</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14</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12</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12</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26</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30</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13</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13</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15</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15</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38</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42</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14</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14</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26</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30</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15</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15</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38</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42</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15</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15</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16</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16</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27</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31</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17</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17</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16</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16</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39</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43</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18</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18</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27</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31</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19</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19</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39</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43</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16</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16</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20</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20</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5</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5</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28</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32</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21</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21</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17</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17</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40</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44</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22</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22</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28</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32</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5</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5</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23</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23</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40</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44</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17</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17</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24</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24</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6</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6</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29</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33</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25</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25</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18</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18</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41</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45</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26</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26</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29</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33</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6</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6</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27</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27</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41</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45</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18</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18</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28</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28</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7</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7</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30</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34</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29</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29</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19</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19</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42</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46</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30</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30</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30</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34</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7</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7</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31</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31</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42</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46</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19</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19</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32</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32</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8</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8</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31</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35</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33</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33</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20</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20</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43</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47</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34</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34</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31</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35</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8</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8</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35</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35</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43</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47</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20</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20</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36</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36</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9</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9</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32</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36</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37</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37</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21</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21</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44</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48</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38</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38</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32</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36</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9</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9</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39</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39</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44</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48</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21</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21</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40</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40</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10</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10</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33</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37</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lastRenderedPageBreak/>
              <w:t>41</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41</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22</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22</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45</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49</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42</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42</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33</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37</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10</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10</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43</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43</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45</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49</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22</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22</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44</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44</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11</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11</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34</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38</w:t>
            </w:r>
          </w:p>
        </w:tc>
      </w:tr>
      <w:tr w:rsidR="00DA7FD0" w:rsidRPr="001F0F72" w:rsidTr="00DA7FD0">
        <w:trPr>
          <w:trHeight w:val="285"/>
          <w:tblHeader/>
          <w:jc w:val="center"/>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45</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45</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34</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38</w:t>
            </w:r>
          </w:p>
        </w:tc>
        <w:tc>
          <w:tcPr>
            <w:tcW w:w="1080" w:type="dxa"/>
            <w:tcBorders>
              <w:top w:val="nil"/>
              <w:left w:val="nil"/>
              <w:bottom w:val="single" w:sz="4" w:space="0" w:color="auto"/>
              <w:right w:val="single" w:sz="4" w:space="0" w:color="auto"/>
            </w:tcBorders>
            <w:shd w:val="clear" w:color="auto" w:fill="auto"/>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11</w:t>
            </w:r>
          </w:p>
        </w:tc>
        <w:tc>
          <w:tcPr>
            <w:tcW w:w="1080" w:type="dxa"/>
            <w:tcBorders>
              <w:top w:val="nil"/>
              <w:left w:val="nil"/>
              <w:bottom w:val="single" w:sz="4" w:space="0" w:color="auto"/>
              <w:right w:val="single" w:sz="4" w:space="0" w:color="auto"/>
            </w:tcBorders>
            <w:shd w:val="clear" w:color="000000" w:fill="92D050"/>
            <w:noWrap/>
            <w:vAlign w:val="center"/>
            <w:hideMark/>
          </w:tcPr>
          <w:p w:rsidR="00DA7FD0" w:rsidRPr="001F0F72" w:rsidRDefault="00DA7FD0" w:rsidP="0023039C">
            <w:pPr>
              <w:widowControl/>
              <w:jc w:val="right"/>
              <w:rPr>
                <w:rFonts w:ascii="宋体" w:hAnsi="宋体" w:cs="宋体"/>
                <w:kern w:val="0"/>
                <w:szCs w:val="21"/>
              </w:rPr>
            </w:pPr>
            <w:r w:rsidRPr="001F0F72">
              <w:rPr>
                <w:rFonts w:ascii="宋体" w:hAnsi="宋体" w:cs="宋体" w:hint="eastAsia"/>
                <w:kern w:val="0"/>
                <w:szCs w:val="21"/>
              </w:rPr>
              <w:t>11</w:t>
            </w:r>
          </w:p>
        </w:tc>
      </w:tr>
    </w:tbl>
    <w:p w:rsidR="00DA7FD0" w:rsidRDefault="00DA7FD0" w:rsidP="00DA7FD0"/>
    <w:p w:rsidR="00DA7FD0" w:rsidRDefault="00DA7FD0" w:rsidP="00DA7FD0"/>
    <w:p w:rsidR="00DA7FD0" w:rsidRDefault="00DA7FD0" w:rsidP="00A40C6C"/>
    <w:p w:rsidR="00FF12CA" w:rsidRDefault="00FF12CA">
      <w:pPr>
        <w:pStyle w:val="2"/>
      </w:pPr>
      <w:r>
        <w:rPr>
          <w:rFonts w:hint="eastAsia"/>
        </w:rPr>
        <w:t>资源分配类型</w:t>
      </w:r>
      <w:r>
        <w:rPr>
          <w:rFonts w:hint="eastAsia"/>
        </w:rPr>
        <w:t>0</w:t>
      </w:r>
    </w:p>
    <w:p w:rsidR="00FF12CA" w:rsidRDefault="00FF12CA">
      <w:pPr>
        <w:ind w:firstLine="420"/>
      </w:pPr>
      <w:r>
        <w:rPr>
          <w:rFonts w:hint="eastAsia"/>
        </w:rPr>
        <w:t>对于资源分配类型</w:t>
      </w:r>
      <w:r>
        <w:rPr>
          <w:rFonts w:hint="eastAsia"/>
        </w:rPr>
        <w:t>0</w:t>
      </w:r>
      <w:r>
        <w:rPr>
          <w:rFonts w:hint="eastAsia"/>
        </w:rPr>
        <w:t>，以资源块组为单位进行资源分配，资源块组的大小为</w:t>
      </w:r>
      <w:r>
        <w:rPr>
          <w:rFonts w:hint="eastAsia"/>
        </w:rPr>
        <w:t>P</w:t>
      </w:r>
      <w:r>
        <w:rPr>
          <w:rFonts w:hint="eastAsia"/>
        </w:rPr>
        <w:t>，</w:t>
      </w:r>
      <w:r>
        <w:rPr>
          <w:rFonts w:hint="eastAsia"/>
        </w:rPr>
        <w:t>P</w:t>
      </w:r>
      <w:r>
        <w:rPr>
          <w:rFonts w:hint="eastAsia"/>
        </w:rPr>
        <w:t>值参见</w:t>
      </w:r>
      <w:r>
        <w:rPr>
          <w:rFonts w:hint="eastAsia"/>
        </w:rPr>
        <w:t>36.213</w:t>
      </w:r>
      <w:r>
        <w:rPr>
          <w:rFonts w:hint="eastAsia"/>
        </w:rPr>
        <w:t>协议</w:t>
      </w:r>
      <w:r>
        <w:rPr>
          <w:rFonts w:hint="eastAsia"/>
        </w:rPr>
        <w:t>Table7.1.6.1-1</w:t>
      </w:r>
      <w:r>
        <w:rPr>
          <w:rFonts w:hint="eastAsia"/>
        </w:rPr>
        <w:t>。则最多有</w:t>
      </w:r>
      <w:r w:rsidRPr="001D3E21">
        <w:rPr>
          <w:position w:val="-16"/>
        </w:rPr>
        <w:object w:dxaOrig="1780" w:dyaOrig="480">
          <v:shape id="_x0000_i1098" type="#_x0000_t75" style="width:89.45pt;height:24.3pt;mso-position-horizontal-relative:page;mso-position-vertical-relative:page" o:ole="">
            <v:imagedata r:id="rId139" o:title=""/>
          </v:shape>
          <o:OLEObject Type="Embed" ProgID="Equation.3" ShapeID="_x0000_i1098" DrawAspect="Content" ObjectID="_1425397758" r:id="rId140"/>
        </w:object>
      </w:r>
      <w:r>
        <w:rPr>
          <w:rFonts w:hint="eastAsia"/>
        </w:rPr>
        <w:t>个物理资源块组</w:t>
      </w:r>
      <w:r>
        <w:rPr>
          <w:rFonts w:hint="eastAsia"/>
        </w:rPr>
        <w:t>(PRB Physical Resource Block)</w:t>
      </w:r>
      <w:r>
        <w:rPr>
          <w:rFonts w:hint="eastAsia"/>
        </w:rPr>
        <w:t>，如果</w:t>
      </w:r>
      <w:r w:rsidRPr="001D3E21">
        <w:rPr>
          <w:position w:val="-10"/>
        </w:rPr>
        <w:object w:dxaOrig="1500" w:dyaOrig="360">
          <v:shape id="_x0000_i1099" type="#_x0000_t75" style="width:68.8pt;height:17.45pt;mso-position-horizontal-relative:page;mso-position-vertical-relative:page" o:ole="">
            <v:imagedata r:id="rId141" o:title=""/>
          </v:shape>
          <o:OLEObject Type="Embed" ProgID="Equation.3" ShapeID="_x0000_i1099" DrawAspect="Content" ObjectID="_1425397759" r:id="rId142"/>
        </w:object>
      </w:r>
      <w:r>
        <w:rPr>
          <w:rFonts w:hint="eastAsia"/>
        </w:rPr>
        <w:t>则最后一个</w:t>
      </w:r>
      <w:r>
        <w:t>RBG</w:t>
      </w:r>
      <w:r>
        <w:rPr>
          <w:rFonts w:hint="eastAsia"/>
        </w:rPr>
        <w:t>包含</w:t>
      </w:r>
      <w:r>
        <w:rPr>
          <w:rFonts w:hint="eastAsia"/>
        </w:rPr>
        <w:t>PRB</w:t>
      </w:r>
      <w:r>
        <w:rPr>
          <w:rFonts w:hint="eastAsia"/>
        </w:rPr>
        <w:t>数为</w:t>
      </w:r>
      <w:r w:rsidRPr="001D3E21">
        <w:rPr>
          <w:position w:val="-12"/>
        </w:rPr>
        <w:object w:dxaOrig="1900" w:dyaOrig="380">
          <v:shape id="_x0000_i1100" type="#_x0000_t75" style="width:94.95pt;height:18.8pt;mso-position-horizontal-relative:page;mso-position-vertical-relative:page" o:ole="">
            <v:imagedata r:id="rId143" o:title=""/>
          </v:shape>
          <o:OLEObject Type="Embed" ProgID="Equation.3" ShapeID="_x0000_i1100" DrawAspect="Content" ObjectID="_1425397760" r:id="rId144"/>
        </w:object>
      </w:r>
      <w:r>
        <w:rPr>
          <w:rFonts w:hint="eastAsia"/>
        </w:rPr>
        <w:t>，其余</w:t>
      </w:r>
      <w:r>
        <w:rPr>
          <w:rFonts w:hint="eastAsia"/>
        </w:rPr>
        <w:t>RBG</w:t>
      </w:r>
      <w:r>
        <w:rPr>
          <w:rFonts w:hint="eastAsia"/>
        </w:rPr>
        <w:t>包含</w:t>
      </w:r>
      <w:r w:rsidRPr="001D3E21">
        <w:rPr>
          <w:position w:val="-4"/>
        </w:rPr>
        <w:object w:dxaOrig="240" w:dyaOrig="260">
          <v:shape id="_x0000_i1101" type="#_x0000_t75" style="width:11.9pt;height:12.85pt;mso-position-horizontal-relative:page;mso-position-vertical-relative:page" o:ole="">
            <v:imagedata r:id="rId145" o:title=""/>
          </v:shape>
          <o:OLEObject Type="Embed" ProgID="Equation.3" ShapeID="_x0000_i1101" DrawAspect="Content" ObjectID="_1425397761" r:id="rId146"/>
        </w:object>
      </w:r>
      <w:r>
        <w:rPr>
          <w:rFonts w:hint="eastAsia"/>
        </w:rPr>
        <w:t>个</w:t>
      </w:r>
      <w:r>
        <w:rPr>
          <w:rFonts w:hint="eastAsia"/>
        </w:rPr>
        <w:t>PRB</w:t>
      </w:r>
      <w:r>
        <w:rPr>
          <w:rFonts w:hint="eastAsia"/>
        </w:rPr>
        <w:t>。其中</w:t>
      </w:r>
      <w:r w:rsidRPr="001D3E21">
        <w:rPr>
          <w:position w:val="-10"/>
        </w:rPr>
        <w:object w:dxaOrig="480" w:dyaOrig="360">
          <v:shape id="_x0000_i1102" type="#_x0000_t75" style="width:24.3pt;height:18.35pt;mso-position-horizontal-relative:page;mso-position-vertical-relative:page" o:ole="">
            <v:imagedata r:id="rId147" o:title=""/>
          </v:shape>
          <o:OLEObject Type="Embed" ProgID="Equation.3" ShapeID="_x0000_i1102" DrawAspect="Content" ObjectID="_1425397762" r:id="rId148"/>
        </w:object>
      </w:r>
      <w:r>
        <w:rPr>
          <w:rFonts w:hint="eastAsia"/>
        </w:rPr>
        <w:t>表示下行带宽对应的</w:t>
      </w:r>
      <w:r>
        <w:rPr>
          <w:rFonts w:hint="eastAsia"/>
        </w:rPr>
        <w:t>PRB</w:t>
      </w:r>
      <w:r>
        <w:rPr>
          <w:rFonts w:hint="eastAsia"/>
        </w:rPr>
        <w:t>数目。</w:t>
      </w:r>
      <w:r>
        <w:rPr>
          <w:rFonts w:hint="eastAsia"/>
        </w:rPr>
        <w:t>RBGs</w:t>
      </w:r>
      <w:r>
        <w:rPr>
          <w:rFonts w:hint="eastAsia"/>
        </w:rPr>
        <w:t>标号从高到低按照频率从低到高映射，并且从最低频率开始映射。具体资源分配时</w:t>
      </w:r>
      <w:r>
        <w:rPr>
          <w:rFonts w:hint="eastAsia"/>
        </w:rPr>
        <w:t>RBG</w:t>
      </w:r>
      <w:r>
        <w:rPr>
          <w:rFonts w:hint="eastAsia"/>
        </w:rPr>
        <w:t>次序与资源分配</w:t>
      </w:r>
      <w:r>
        <w:rPr>
          <w:rFonts w:hint="eastAsia"/>
        </w:rPr>
        <w:t>bitmap</w:t>
      </w:r>
      <w:r>
        <w:rPr>
          <w:rFonts w:hint="eastAsia"/>
        </w:rPr>
        <w:t>位与的对应关系为：</w:t>
      </w:r>
      <w:r>
        <w:rPr>
          <w:rFonts w:hint="eastAsia"/>
        </w:rPr>
        <w:t>RBG</w:t>
      </w:r>
      <w:r>
        <w:rPr>
          <w:rFonts w:hint="eastAsia"/>
        </w:rPr>
        <w:t>从</w:t>
      </w:r>
      <w:r>
        <w:rPr>
          <w:rFonts w:hint="eastAsia"/>
        </w:rPr>
        <w:t>0</w:t>
      </w:r>
      <w:r>
        <w:rPr>
          <w:rFonts w:hint="eastAsia"/>
        </w:rPr>
        <w:t>到</w:t>
      </w:r>
      <w:r w:rsidRPr="001D3E21">
        <w:rPr>
          <w:position w:val="-12"/>
        </w:rPr>
        <w:object w:dxaOrig="880" w:dyaOrig="380">
          <v:shape id="_x0000_i1103" type="#_x0000_t75" style="width:44.05pt;height:18.8pt;mso-position-horizontal-relative:page;mso-position-vertical-relative:page" o:ole="">
            <v:imagedata r:id="rId149" o:title=""/>
          </v:shape>
          <o:OLEObject Type="Embed" ProgID="Equation.3" ShapeID="_x0000_i1103" DrawAspect="Content" ObjectID="_1425397763" r:id="rId150"/>
        </w:object>
      </w:r>
      <w:r>
        <w:rPr>
          <w:rFonts w:hint="eastAsia"/>
        </w:rPr>
        <w:t>对应于</w:t>
      </w:r>
      <w:r>
        <w:rPr>
          <w:rFonts w:hint="eastAsia"/>
        </w:rPr>
        <w:t>bitmap</w:t>
      </w:r>
      <w:r>
        <w:rPr>
          <w:rFonts w:hint="eastAsia"/>
        </w:rPr>
        <w:t>的</w:t>
      </w:r>
      <w:r>
        <w:rPr>
          <w:rFonts w:hint="eastAsia"/>
        </w:rPr>
        <w:t>MSB(</w:t>
      </w:r>
      <w:r>
        <w:rPr>
          <w:rFonts w:hint="eastAsia"/>
        </w:rPr>
        <w:t>最左位</w:t>
      </w:r>
      <w:r>
        <w:rPr>
          <w:rFonts w:hint="eastAsia"/>
        </w:rPr>
        <w:t>)</w:t>
      </w:r>
      <w:r>
        <w:rPr>
          <w:rFonts w:hint="eastAsia"/>
        </w:rPr>
        <w:t>到</w:t>
      </w:r>
      <w:r>
        <w:rPr>
          <w:rFonts w:hint="eastAsia"/>
        </w:rPr>
        <w:t>LSB(</w:t>
      </w:r>
      <w:r>
        <w:rPr>
          <w:rFonts w:hint="eastAsia"/>
        </w:rPr>
        <w:t>最右位</w:t>
      </w:r>
      <w:r>
        <w:rPr>
          <w:rFonts w:hint="eastAsia"/>
        </w:rPr>
        <w:t>)</w:t>
      </w:r>
      <w:r>
        <w:rPr>
          <w:rFonts w:hint="eastAsia"/>
        </w:rPr>
        <w:t>位。资源分配类型</w:t>
      </w:r>
      <w:r>
        <w:rPr>
          <w:rFonts w:hint="eastAsia"/>
        </w:rPr>
        <w:t>0</w:t>
      </w:r>
      <w:r>
        <w:rPr>
          <w:rFonts w:hint="eastAsia"/>
        </w:rPr>
        <w:t>中资源分配层级映射为</w:t>
      </w:r>
      <w:r>
        <w:rPr>
          <w:rFonts w:hint="eastAsia"/>
        </w:rPr>
        <w:t>RB-&gt;RGB</w:t>
      </w:r>
      <w:r>
        <w:rPr>
          <w:rFonts w:hint="eastAsia"/>
        </w:rPr>
        <w:t>。</w:t>
      </w:r>
    </w:p>
    <w:p w:rsidR="00FF12CA" w:rsidRDefault="00FF12CA">
      <w:pPr>
        <w:ind w:firstLine="420"/>
      </w:pPr>
    </w:p>
    <w:p w:rsidR="00FF12CA" w:rsidRDefault="00FF12CA">
      <w:pPr>
        <w:pStyle w:val="TH"/>
      </w:pPr>
      <w:r>
        <w:t>Table 7.1.6.1-1: Type 0 Resource Allocation RBG Size vs. Downlink System Bandwidth</w:t>
      </w:r>
    </w:p>
    <w:p w:rsidR="00FF12CA" w:rsidRDefault="00FF12CA">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27"/>
        <w:gridCol w:w="1027"/>
      </w:tblGrid>
      <w:tr w:rsidR="00FF12CA">
        <w:trPr>
          <w:jc w:val="center"/>
        </w:trPr>
        <w:tc>
          <w:tcPr>
            <w:tcW w:w="1827" w:type="dxa"/>
            <w:tcBorders>
              <w:bottom w:val="single" w:sz="4" w:space="0" w:color="FFFFFF"/>
            </w:tcBorders>
          </w:tcPr>
          <w:p w:rsidR="00FF12CA" w:rsidRDefault="00FF12CA">
            <w:pPr>
              <w:pStyle w:val="TAH"/>
              <w:rPr>
                <w:lang w:val="de-DE"/>
              </w:rPr>
            </w:pPr>
            <w:r>
              <w:rPr>
                <w:lang w:val="de-DE"/>
              </w:rPr>
              <w:t>System Bandwidth</w:t>
            </w:r>
          </w:p>
        </w:tc>
        <w:tc>
          <w:tcPr>
            <w:tcW w:w="1027" w:type="dxa"/>
            <w:tcBorders>
              <w:bottom w:val="single" w:sz="4" w:space="0" w:color="FFFFFF"/>
            </w:tcBorders>
          </w:tcPr>
          <w:p w:rsidR="00FF12CA" w:rsidRDefault="00FF12CA">
            <w:pPr>
              <w:pStyle w:val="TAH"/>
              <w:rPr>
                <w:lang w:val="de-DE"/>
              </w:rPr>
            </w:pPr>
            <w:r>
              <w:rPr>
                <w:lang w:val="de-DE"/>
              </w:rPr>
              <w:t>RBG Size</w:t>
            </w:r>
          </w:p>
        </w:tc>
      </w:tr>
      <w:tr w:rsidR="00FF12CA">
        <w:trPr>
          <w:jc w:val="center"/>
        </w:trPr>
        <w:tc>
          <w:tcPr>
            <w:tcW w:w="1827" w:type="dxa"/>
            <w:tcBorders>
              <w:top w:val="single" w:sz="4" w:space="0" w:color="FFFFFF"/>
            </w:tcBorders>
          </w:tcPr>
          <w:p w:rsidR="00FF12CA" w:rsidRDefault="00FF12CA">
            <w:pPr>
              <w:pStyle w:val="TAH"/>
            </w:pPr>
            <w:r w:rsidRPr="001D3E21">
              <w:rPr>
                <w:position w:val="-10"/>
              </w:rPr>
              <w:object w:dxaOrig="440" w:dyaOrig="340">
                <v:shape id="_x0000_i1104" type="#_x0000_t75" style="width:22pt;height:17.45pt;mso-position-horizontal-relative:page;mso-position-vertical-relative:page" o:ole="">
                  <v:imagedata r:id="rId151" o:title=""/>
                </v:shape>
                <o:OLEObject Type="Embed" ProgID="Equation.3" ShapeID="_x0000_i1104" DrawAspect="Content" ObjectID="_1425397764" r:id="rId152"/>
              </w:object>
            </w:r>
          </w:p>
        </w:tc>
        <w:tc>
          <w:tcPr>
            <w:tcW w:w="1027" w:type="dxa"/>
            <w:tcBorders>
              <w:top w:val="single" w:sz="4" w:space="0" w:color="FFFFFF"/>
            </w:tcBorders>
          </w:tcPr>
          <w:p w:rsidR="00FF12CA" w:rsidRDefault="00FF12CA">
            <w:pPr>
              <w:pStyle w:val="TAH"/>
            </w:pPr>
            <w:r>
              <w:t>(</w:t>
            </w:r>
            <w:r>
              <w:rPr>
                <w:i/>
              </w:rPr>
              <w:t>P</w:t>
            </w:r>
            <w:r>
              <w:t>)</w:t>
            </w:r>
          </w:p>
        </w:tc>
      </w:tr>
      <w:tr w:rsidR="00FF12CA">
        <w:trPr>
          <w:jc w:val="center"/>
        </w:trPr>
        <w:tc>
          <w:tcPr>
            <w:tcW w:w="1827" w:type="dxa"/>
            <w:vAlign w:val="center"/>
          </w:tcPr>
          <w:p w:rsidR="00FF12CA" w:rsidRDefault="00FF12CA">
            <w:pPr>
              <w:pStyle w:val="TAC"/>
            </w:pPr>
            <w:r>
              <w:t>≤10</w:t>
            </w:r>
          </w:p>
        </w:tc>
        <w:tc>
          <w:tcPr>
            <w:tcW w:w="1027" w:type="dxa"/>
            <w:vAlign w:val="center"/>
          </w:tcPr>
          <w:p w:rsidR="00FF12CA" w:rsidRDefault="00FF12CA">
            <w:pPr>
              <w:pStyle w:val="TAC"/>
            </w:pPr>
            <w:r>
              <w:t>1</w:t>
            </w:r>
          </w:p>
        </w:tc>
      </w:tr>
      <w:tr w:rsidR="00FF12CA">
        <w:trPr>
          <w:jc w:val="center"/>
        </w:trPr>
        <w:tc>
          <w:tcPr>
            <w:tcW w:w="1827" w:type="dxa"/>
            <w:vAlign w:val="center"/>
          </w:tcPr>
          <w:p w:rsidR="00FF12CA" w:rsidRDefault="00FF12CA">
            <w:pPr>
              <w:pStyle w:val="TAC"/>
            </w:pPr>
            <w:r>
              <w:t>11 – 26</w:t>
            </w:r>
          </w:p>
        </w:tc>
        <w:tc>
          <w:tcPr>
            <w:tcW w:w="1027" w:type="dxa"/>
            <w:vAlign w:val="center"/>
          </w:tcPr>
          <w:p w:rsidR="00FF12CA" w:rsidRDefault="00FF12CA">
            <w:pPr>
              <w:pStyle w:val="TAC"/>
            </w:pPr>
            <w:r>
              <w:t>2</w:t>
            </w:r>
          </w:p>
        </w:tc>
      </w:tr>
      <w:tr w:rsidR="00FF12CA">
        <w:trPr>
          <w:jc w:val="center"/>
        </w:trPr>
        <w:tc>
          <w:tcPr>
            <w:tcW w:w="1827" w:type="dxa"/>
            <w:vAlign w:val="center"/>
          </w:tcPr>
          <w:p w:rsidR="00FF12CA" w:rsidRDefault="00FF12CA">
            <w:pPr>
              <w:pStyle w:val="TAC"/>
            </w:pPr>
            <w:r>
              <w:t>27 – 63</w:t>
            </w:r>
          </w:p>
        </w:tc>
        <w:tc>
          <w:tcPr>
            <w:tcW w:w="1027" w:type="dxa"/>
            <w:vAlign w:val="center"/>
          </w:tcPr>
          <w:p w:rsidR="00FF12CA" w:rsidRDefault="00FF12CA">
            <w:pPr>
              <w:pStyle w:val="TAC"/>
            </w:pPr>
            <w:r>
              <w:t>3</w:t>
            </w:r>
          </w:p>
        </w:tc>
      </w:tr>
      <w:tr w:rsidR="00FF12CA">
        <w:trPr>
          <w:jc w:val="center"/>
        </w:trPr>
        <w:tc>
          <w:tcPr>
            <w:tcW w:w="1827" w:type="dxa"/>
            <w:vAlign w:val="center"/>
          </w:tcPr>
          <w:p w:rsidR="00FF12CA" w:rsidRDefault="00FF12CA">
            <w:pPr>
              <w:pStyle w:val="TAC"/>
            </w:pPr>
            <w:r>
              <w:t>64 – 110</w:t>
            </w:r>
          </w:p>
        </w:tc>
        <w:tc>
          <w:tcPr>
            <w:tcW w:w="1027" w:type="dxa"/>
            <w:vAlign w:val="center"/>
          </w:tcPr>
          <w:p w:rsidR="00FF12CA" w:rsidRDefault="00FF12CA">
            <w:pPr>
              <w:pStyle w:val="TAC"/>
            </w:pPr>
            <w:r>
              <w:t>4</w:t>
            </w:r>
          </w:p>
        </w:tc>
      </w:tr>
    </w:tbl>
    <w:p w:rsidR="00FF12CA" w:rsidRDefault="00FF12CA">
      <w:pPr>
        <w:ind w:firstLine="420"/>
      </w:pPr>
    </w:p>
    <w:p w:rsidR="00FF12CA" w:rsidRDefault="00FF12CA">
      <w:pPr>
        <w:ind w:firstLine="420"/>
      </w:pPr>
      <w:r>
        <w:rPr>
          <w:rFonts w:hint="eastAsia"/>
        </w:rPr>
        <w:t>资源分配类型</w:t>
      </w:r>
      <w:r>
        <w:rPr>
          <w:rFonts w:hint="eastAsia"/>
        </w:rPr>
        <w:t>0</w:t>
      </w:r>
      <w:r>
        <w:rPr>
          <w:rFonts w:hint="eastAsia"/>
        </w:rPr>
        <w:t>使用一个</w:t>
      </w:r>
      <w:r>
        <w:rPr>
          <w:rFonts w:hint="eastAsia"/>
        </w:rPr>
        <w:t>bitmap</w:t>
      </w:r>
      <w:r>
        <w:rPr>
          <w:rFonts w:hint="eastAsia"/>
        </w:rPr>
        <w:t>指示资源分配情况，</w:t>
      </w:r>
      <w:r>
        <w:rPr>
          <w:rFonts w:hint="eastAsia"/>
        </w:rPr>
        <w:t>bitmap</w:t>
      </w:r>
      <w:r>
        <w:rPr>
          <w:rFonts w:hint="eastAsia"/>
        </w:rPr>
        <w:t>中每一位指示一个</w:t>
      </w:r>
      <w:r>
        <w:rPr>
          <w:rFonts w:hint="eastAsia"/>
        </w:rPr>
        <w:t>RBG</w:t>
      </w:r>
      <w:r>
        <w:rPr>
          <w:rFonts w:hint="eastAsia"/>
        </w:rPr>
        <w:t>。下面是系统带宽为</w:t>
      </w:r>
      <w:r>
        <w:rPr>
          <w:rFonts w:hint="eastAsia"/>
        </w:rPr>
        <w:t>10MHZ</w:t>
      </w:r>
      <w:r>
        <w:rPr>
          <w:rFonts w:hint="eastAsia"/>
        </w:rPr>
        <w:t>时资源分配类型</w:t>
      </w:r>
      <w:r>
        <w:rPr>
          <w:rFonts w:hint="eastAsia"/>
        </w:rPr>
        <w:t>0</w:t>
      </w:r>
      <w:r>
        <w:rPr>
          <w:rFonts w:hint="eastAsia"/>
        </w:rPr>
        <w:t>的一个示例。</w:t>
      </w:r>
    </w:p>
    <w:p w:rsidR="00FF12CA" w:rsidRDefault="00DB566C">
      <w:pPr>
        <w:jc w:val="center"/>
      </w:pPr>
      <w:r>
        <w:rPr>
          <w:noProof/>
        </w:rPr>
        <w:lastRenderedPageBreak/>
        <w:drawing>
          <wp:inline distT="0" distB="0" distL="0" distR="0">
            <wp:extent cx="5391150" cy="3683000"/>
            <wp:effectExtent l="19050" t="0" r="0" b="0"/>
            <wp:docPr id="56" name="图片 11" descr="RA_Type0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RA_Type0_Structure"/>
                    <pic:cNvPicPr>
                      <a:picLocks noChangeAspect="1" noChangeArrowheads="1"/>
                    </pic:cNvPicPr>
                  </pic:nvPicPr>
                  <pic:blipFill>
                    <a:blip r:embed="rId153"/>
                    <a:srcRect/>
                    <a:stretch>
                      <a:fillRect/>
                    </a:stretch>
                  </pic:blipFill>
                  <pic:spPr bwMode="auto">
                    <a:xfrm>
                      <a:off x="0" y="0"/>
                      <a:ext cx="5391150" cy="3683000"/>
                    </a:xfrm>
                    <a:prstGeom prst="rect">
                      <a:avLst/>
                    </a:prstGeom>
                    <a:noFill/>
                    <a:ln w="9525">
                      <a:noFill/>
                      <a:miter lim="800000"/>
                      <a:headEnd/>
                      <a:tailEnd/>
                    </a:ln>
                  </pic:spPr>
                </pic:pic>
              </a:graphicData>
            </a:graphic>
          </wp:inline>
        </w:drawing>
      </w:r>
    </w:p>
    <w:p w:rsidR="00FF12CA" w:rsidRDefault="00FF12CA">
      <w:pPr>
        <w:ind w:firstLine="420"/>
      </w:pPr>
      <w:r>
        <w:rPr>
          <w:rFonts w:hint="eastAsia"/>
        </w:rPr>
        <w:t>注：</w:t>
      </w:r>
      <w:r>
        <w:rPr>
          <w:rFonts w:hint="eastAsia"/>
        </w:rPr>
        <w:t>bitmap</w:t>
      </w:r>
      <w:r>
        <w:rPr>
          <w:rFonts w:hint="eastAsia"/>
        </w:rPr>
        <w:t>中每一位对应一个</w:t>
      </w:r>
      <w:r>
        <w:rPr>
          <w:rFonts w:hint="eastAsia"/>
        </w:rPr>
        <w:t>RBG</w:t>
      </w:r>
      <w:r>
        <w:rPr>
          <w:rFonts w:hint="eastAsia"/>
        </w:rPr>
        <w:t>而不是</w:t>
      </w:r>
      <w:r>
        <w:rPr>
          <w:rFonts w:hint="eastAsia"/>
        </w:rPr>
        <w:t>PRB</w:t>
      </w:r>
    </w:p>
    <w:p w:rsidR="00FF12CA" w:rsidRDefault="00FF12CA">
      <w:pPr>
        <w:ind w:firstLine="420"/>
      </w:pPr>
      <w:r>
        <w:rPr>
          <w:rFonts w:hint="eastAsia"/>
        </w:rPr>
        <w:t>从图可以看出系统带宽</w:t>
      </w:r>
      <w:r>
        <w:rPr>
          <w:rFonts w:hint="eastAsia"/>
        </w:rPr>
        <w:t>10MHZ</w:t>
      </w:r>
      <w:r>
        <w:rPr>
          <w:rFonts w:hint="eastAsia"/>
        </w:rPr>
        <w:t>时对应</w:t>
      </w:r>
      <w:r w:rsidRPr="001D3E21">
        <w:rPr>
          <w:position w:val="-10"/>
        </w:rPr>
        <w:object w:dxaOrig="480" w:dyaOrig="360">
          <v:shape id="_x0000_i1105" type="#_x0000_t75" style="width:24.3pt;height:18.35pt;mso-position-horizontal-relative:page;mso-position-vertical-relative:page" o:ole="">
            <v:imagedata r:id="rId147" o:title=""/>
          </v:shape>
          <o:OLEObject Type="Embed" ProgID="Equation.3" ShapeID="_x0000_i1105" DrawAspect="Content" ObjectID="_1425397765" r:id="rId154"/>
        </w:object>
      </w:r>
      <w:r>
        <w:rPr>
          <w:rFonts w:hint="eastAsia"/>
        </w:rPr>
        <w:t>为</w:t>
      </w:r>
      <w:r>
        <w:rPr>
          <w:rFonts w:hint="eastAsia"/>
        </w:rPr>
        <w:t>50</w:t>
      </w:r>
      <w:r>
        <w:rPr>
          <w:rFonts w:hint="eastAsia"/>
        </w:rPr>
        <w:t>个</w:t>
      </w:r>
      <w:r>
        <w:rPr>
          <w:rFonts w:hint="eastAsia"/>
        </w:rPr>
        <w:t>PRB</w:t>
      </w:r>
      <w:r>
        <w:rPr>
          <w:rFonts w:hint="eastAsia"/>
        </w:rPr>
        <w:t>，根据</w:t>
      </w:r>
      <w:r>
        <w:rPr>
          <w:rFonts w:hint="eastAsia"/>
        </w:rPr>
        <w:t>36.213</w:t>
      </w:r>
      <w:r>
        <w:rPr>
          <w:rFonts w:hint="eastAsia"/>
        </w:rPr>
        <w:t>协议</w:t>
      </w:r>
      <w:r>
        <w:rPr>
          <w:rFonts w:hint="eastAsia"/>
        </w:rPr>
        <w:t>Table7.1.6.1-1</w:t>
      </w:r>
      <w:r>
        <w:rPr>
          <w:rFonts w:hint="eastAsia"/>
        </w:rPr>
        <w:t>，一个资源块组的大小</w:t>
      </w:r>
      <w:r w:rsidRPr="001D3E21">
        <w:rPr>
          <w:position w:val="-4"/>
        </w:rPr>
        <w:object w:dxaOrig="240" w:dyaOrig="260">
          <v:shape id="_x0000_i1106" type="#_x0000_t75" style="width:11.9pt;height:12.85pt;mso-position-horizontal-relative:page;mso-position-vertical-relative:page" o:ole="">
            <v:imagedata r:id="rId145" o:title=""/>
          </v:shape>
          <o:OLEObject Type="Embed" ProgID="Equation.3" ShapeID="_x0000_i1106" DrawAspect="Content" ObjectID="_1425397766" r:id="rId155"/>
        </w:object>
      </w:r>
      <w:r>
        <w:rPr>
          <w:rFonts w:hint="eastAsia"/>
        </w:rPr>
        <w:t>为</w:t>
      </w:r>
      <w:r>
        <w:rPr>
          <w:rFonts w:hint="eastAsia"/>
        </w:rPr>
        <w:t>3</w:t>
      </w:r>
      <w:r>
        <w:rPr>
          <w:rFonts w:hint="eastAsia"/>
        </w:rPr>
        <w:t>，则共有</w:t>
      </w:r>
      <w:r w:rsidRPr="001D3E21">
        <w:rPr>
          <w:position w:val="-12"/>
        </w:rPr>
        <w:object w:dxaOrig="2620" w:dyaOrig="380">
          <v:shape id="_x0000_i1107" type="#_x0000_t75" style="width:131.15pt;height:18.8pt;mso-position-horizontal-relative:page;mso-position-vertical-relative:page" o:ole="">
            <v:imagedata r:id="rId156" o:title=""/>
          </v:shape>
          <o:OLEObject Type="Embed" ProgID="Equation.3" ShapeID="_x0000_i1107" DrawAspect="Content" ObjectID="_1425397767" r:id="rId157"/>
        </w:object>
      </w:r>
      <w:r>
        <w:rPr>
          <w:rFonts w:hint="eastAsia"/>
        </w:rPr>
        <w:t>=17</w:t>
      </w:r>
      <w:r>
        <w:rPr>
          <w:rFonts w:hint="eastAsia"/>
        </w:rPr>
        <w:t>，其中前</w:t>
      </w:r>
      <w:r>
        <w:rPr>
          <w:rFonts w:hint="eastAsia"/>
        </w:rPr>
        <w:t>15</w:t>
      </w:r>
      <w:r>
        <w:rPr>
          <w:rFonts w:hint="eastAsia"/>
        </w:rPr>
        <w:t>个</w:t>
      </w:r>
      <w:r>
        <w:rPr>
          <w:rFonts w:hint="eastAsia"/>
        </w:rPr>
        <w:t>RBG</w:t>
      </w:r>
      <w:r>
        <w:rPr>
          <w:rFonts w:hint="eastAsia"/>
        </w:rPr>
        <w:t>中每个</w:t>
      </w:r>
      <w:r>
        <w:rPr>
          <w:rFonts w:hint="eastAsia"/>
        </w:rPr>
        <w:t>RBG</w:t>
      </w:r>
      <w:r>
        <w:rPr>
          <w:rFonts w:hint="eastAsia"/>
        </w:rPr>
        <w:t>包含</w:t>
      </w:r>
      <w:r>
        <w:rPr>
          <w:rFonts w:hint="eastAsia"/>
        </w:rPr>
        <w:t>3</w:t>
      </w:r>
      <w:r>
        <w:rPr>
          <w:rFonts w:hint="eastAsia"/>
        </w:rPr>
        <w:t>个</w:t>
      </w:r>
      <w:r>
        <w:rPr>
          <w:rFonts w:hint="eastAsia"/>
        </w:rPr>
        <w:t>PRB</w:t>
      </w:r>
      <w:r>
        <w:rPr>
          <w:rFonts w:hint="eastAsia"/>
        </w:rPr>
        <w:t>，第</w:t>
      </w:r>
      <w:r>
        <w:rPr>
          <w:rFonts w:hint="eastAsia"/>
        </w:rPr>
        <w:t>16</w:t>
      </w:r>
      <w:r>
        <w:rPr>
          <w:rFonts w:hint="eastAsia"/>
        </w:rPr>
        <w:t>个</w:t>
      </w:r>
      <w:r>
        <w:rPr>
          <w:rFonts w:hint="eastAsia"/>
        </w:rPr>
        <w:t>RBG</w:t>
      </w:r>
      <w:r>
        <w:rPr>
          <w:rFonts w:hint="eastAsia"/>
        </w:rPr>
        <w:t>中包含</w:t>
      </w:r>
      <w:r>
        <w:rPr>
          <w:rFonts w:hint="eastAsia"/>
        </w:rPr>
        <w:t>2</w:t>
      </w:r>
      <w:r>
        <w:rPr>
          <w:rFonts w:hint="eastAsia"/>
        </w:rPr>
        <w:t>个</w:t>
      </w:r>
      <w:r>
        <w:rPr>
          <w:rFonts w:hint="eastAsia"/>
        </w:rPr>
        <w:t xml:space="preserve">PRB </w:t>
      </w:r>
      <w:r>
        <w:rPr>
          <w:rFonts w:hint="eastAsia"/>
        </w:rPr>
        <w:t>（</w:t>
      </w:r>
      <w:r w:rsidRPr="001D3E21">
        <w:rPr>
          <w:position w:val="-12"/>
        </w:rPr>
        <w:object w:dxaOrig="3940" w:dyaOrig="380">
          <v:shape id="_x0000_i1108" type="#_x0000_t75" style="width:197.2pt;height:18.8pt;mso-position-horizontal-relative:page;mso-position-vertical-relative:page" o:ole="">
            <v:imagedata r:id="rId158" o:title=""/>
          </v:shape>
          <o:OLEObject Type="Embed" ProgID="Equation.3" ShapeID="_x0000_i1108" DrawAspect="Content" ObjectID="_1425397768" r:id="rId159"/>
        </w:object>
      </w:r>
      <w:r>
        <w:rPr>
          <w:rFonts w:hint="eastAsia"/>
        </w:rPr>
        <w:t>）</w:t>
      </w:r>
    </w:p>
    <w:p w:rsidR="00FF12CA" w:rsidRDefault="00FF12CA">
      <w:pPr>
        <w:ind w:firstLine="420"/>
      </w:pPr>
    </w:p>
    <w:p w:rsidR="00FF12CA" w:rsidRDefault="00FF12CA">
      <w:pPr>
        <w:pStyle w:val="2"/>
      </w:pPr>
      <w:r>
        <w:rPr>
          <w:rFonts w:hint="eastAsia"/>
        </w:rPr>
        <w:t>资源分配类型</w:t>
      </w:r>
      <w:r>
        <w:rPr>
          <w:rFonts w:hint="eastAsia"/>
        </w:rPr>
        <w:t>1</w:t>
      </w:r>
    </w:p>
    <w:p w:rsidR="00FF12CA" w:rsidRDefault="00FF12CA">
      <w:pPr>
        <w:ind w:firstLine="420"/>
      </w:pPr>
      <w:r>
        <w:rPr>
          <w:rFonts w:hint="eastAsia"/>
        </w:rPr>
        <w:t>同资源分配类型</w:t>
      </w:r>
      <w:r>
        <w:rPr>
          <w:rFonts w:hint="eastAsia"/>
        </w:rPr>
        <w:t>0</w:t>
      </w:r>
      <w:r>
        <w:rPr>
          <w:rFonts w:hint="eastAsia"/>
        </w:rPr>
        <w:t>资源分配</w:t>
      </w:r>
      <w:r>
        <w:rPr>
          <w:rFonts w:hint="eastAsia"/>
        </w:rPr>
        <w:t>1</w:t>
      </w:r>
      <w:r>
        <w:rPr>
          <w:rFonts w:hint="eastAsia"/>
        </w:rPr>
        <w:t>的资源分配也采用</w:t>
      </w:r>
      <w:r>
        <w:rPr>
          <w:rFonts w:hint="eastAsia"/>
        </w:rPr>
        <w:t>bitmap</w:t>
      </w:r>
      <w:r>
        <w:rPr>
          <w:rFonts w:hint="eastAsia"/>
        </w:rPr>
        <w:t>表示资源分配结果。但在资源分配类型</w:t>
      </w:r>
      <w:r>
        <w:rPr>
          <w:rFonts w:hint="eastAsia"/>
        </w:rPr>
        <w:t>1</w:t>
      </w:r>
      <w:r>
        <w:rPr>
          <w:rFonts w:hint="eastAsia"/>
        </w:rPr>
        <w:t>中增加了一个附加的层—</w:t>
      </w:r>
      <w:r>
        <w:rPr>
          <w:rFonts w:hint="eastAsia"/>
        </w:rPr>
        <w:t>RBG Subset</w:t>
      </w:r>
      <w:r>
        <w:rPr>
          <w:rFonts w:hint="eastAsia"/>
        </w:rPr>
        <w:t>。在资源分配类型</w:t>
      </w:r>
      <w:r>
        <w:rPr>
          <w:rFonts w:hint="eastAsia"/>
        </w:rPr>
        <w:t>1</w:t>
      </w:r>
      <w:r>
        <w:rPr>
          <w:rFonts w:hint="eastAsia"/>
        </w:rPr>
        <w:t>中资源分配层级映射为</w:t>
      </w:r>
      <w:r>
        <w:rPr>
          <w:rFonts w:hint="eastAsia"/>
        </w:rPr>
        <w:t>RB-&gt;RGB-&gt;RGB Subset</w:t>
      </w:r>
      <w:r>
        <w:rPr>
          <w:rFonts w:hint="eastAsia"/>
        </w:rPr>
        <w:t>。一个</w:t>
      </w:r>
      <w:r>
        <w:t>RBG Subset</w:t>
      </w:r>
      <w:r>
        <w:rPr>
          <w:rFonts w:hint="eastAsia"/>
        </w:rPr>
        <w:t>由多个</w:t>
      </w:r>
      <w:r>
        <w:rPr>
          <w:rFonts w:hint="eastAsia"/>
        </w:rPr>
        <w:t>RBG</w:t>
      </w:r>
      <w:r>
        <w:rPr>
          <w:rFonts w:hint="eastAsia"/>
        </w:rPr>
        <w:t>组成。一个</w:t>
      </w:r>
      <w:r>
        <w:t>RBG Subset</w:t>
      </w:r>
      <w:r>
        <w:rPr>
          <w:rFonts w:hint="eastAsia"/>
        </w:rPr>
        <w:t>中包含的</w:t>
      </w:r>
      <w:r>
        <w:rPr>
          <w:rFonts w:hint="eastAsia"/>
        </w:rPr>
        <w:t>RBG</w:t>
      </w:r>
      <w:r>
        <w:rPr>
          <w:rFonts w:hint="eastAsia"/>
        </w:rPr>
        <w:t>数由系统带宽决定。其中一个</w:t>
      </w:r>
      <w:r>
        <w:rPr>
          <w:rFonts w:hint="eastAsia"/>
        </w:rPr>
        <w:t>RBG</w:t>
      </w:r>
      <w:r>
        <w:rPr>
          <w:rFonts w:hint="eastAsia"/>
        </w:rPr>
        <w:t>包含的</w:t>
      </w:r>
      <w:r>
        <w:rPr>
          <w:rFonts w:hint="eastAsia"/>
        </w:rPr>
        <w:t>RB</w:t>
      </w:r>
      <w:r>
        <w:rPr>
          <w:rFonts w:hint="eastAsia"/>
        </w:rPr>
        <w:t>数目与</w:t>
      </w:r>
      <w:r>
        <w:t>RBG Subset</w:t>
      </w:r>
      <w:r>
        <w:rPr>
          <w:rFonts w:hint="eastAsia"/>
        </w:rPr>
        <w:t>中包含的</w:t>
      </w:r>
      <w:r>
        <w:rPr>
          <w:rFonts w:hint="eastAsia"/>
        </w:rPr>
        <w:t>RBG</w:t>
      </w:r>
      <w:r>
        <w:rPr>
          <w:rFonts w:hint="eastAsia"/>
        </w:rPr>
        <w:t>数目相同。连续的</w:t>
      </w:r>
      <w:r>
        <w:rPr>
          <w:rFonts w:hint="eastAsia"/>
        </w:rPr>
        <w:t>P</w:t>
      </w:r>
      <w:r>
        <w:rPr>
          <w:rFonts w:hint="eastAsia"/>
        </w:rPr>
        <w:t>个</w:t>
      </w:r>
      <w:r>
        <w:rPr>
          <w:rFonts w:hint="eastAsia"/>
        </w:rPr>
        <w:t>RB</w:t>
      </w:r>
      <w:r>
        <w:rPr>
          <w:rFonts w:hint="eastAsia"/>
        </w:rPr>
        <w:t>为</w:t>
      </w:r>
      <w:r>
        <w:rPr>
          <w:rFonts w:hint="eastAsia"/>
        </w:rPr>
        <w:t>1</w:t>
      </w:r>
      <w:r>
        <w:rPr>
          <w:rFonts w:hint="eastAsia"/>
        </w:rPr>
        <w:t>组，整个下行分为</w:t>
      </w:r>
      <w:r>
        <w:rPr>
          <w:rFonts w:hint="eastAsia"/>
        </w:rPr>
        <w:t>P</w:t>
      </w:r>
      <w:r>
        <w:rPr>
          <w:rFonts w:hint="eastAsia"/>
        </w:rPr>
        <w:t>个子集，第一个子集包括每</w:t>
      </w:r>
      <w:r>
        <w:rPr>
          <w:rFonts w:hint="eastAsia"/>
        </w:rPr>
        <w:t>P</w:t>
      </w:r>
      <w:r>
        <w:rPr>
          <w:rFonts w:hint="eastAsia"/>
        </w:rPr>
        <w:t>组中的第一组，第二个子集包括每</w:t>
      </w:r>
      <w:r>
        <w:rPr>
          <w:rFonts w:hint="eastAsia"/>
        </w:rPr>
        <w:t>P</w:t>
      </w:r>
      <w:r>
        <w:rPr>
          <w:rFonts w:hint="eastAsia"/>
        </w:rPr>
        <w:t>组中的第二组，以此类推。</w:t>
      </w:r>
    </w:p>
    <w:p w:rsidR="00FF12CA" w:rsidRDefault="00FB2D98">
      <w:pPr>
        <w:ind w:firstLine="420"/>
      </w:pPr>
      <w:r>
        <w:rPr>
          <w:rFonts w:hint="eastAsia"/>
        </w:rPr>
        <w:t>资源分配类型</w:t>
      </w:r>
      <w:r>
        <w:rPr>
          <w:rFonts w:hint="eastAsia"/>
        </w:rPr>
        <w:t>1</w:t>
      </w:r>
      <w:r>
        <w:rPr>
          <w:rFonts w:hint="eastAsia"/>
        </w:rPr>
        <w:t>的</w:t>
      </w:r>
      <w:r w:rsidR="00FF12CA">
        <w:rPr>
          <w:rFonts w:hint="eastAsia"/>
        </w:rPr>
        <w:t>资源分配位域有以下三部分组成，见表。</w:t>
      </w:r>
    </w:p>
    <w:p w:rsidR="00FF12CA" w:rsidRDefault="00FF12CA">
      <w:pPr>
        <w:ind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77"/>
        <w:gridCol w:w="3716"/>
        <w:gridCol w:w="2596"/>
      </w:tblGrid>
      <w:tr w:rsidR="00FF12CA">
        <w:trPr>
          <w:jc w:val="center"/>
        </w:trPr>
        <w:tc>
          <w:tcPr>
            <w:tcW w:w="1777" w:type="dxa"/>
          </w:tcPr>
          <w:p w:rsidR="00FF12CA" w:rsidRDefault="00FF12CA">
            <w:r>
              <w:rPr>
                <w:rFonts w:hint="eastAsia"/>
              </w:rPr>
              <w:t>资源分配类型</w:t>
            </w:r>
            <w:r>
              <w:rPr>
                <w:rFonts w:hint="eastAsia"/>
              </w:rPr>
              <w:t>1</w:t>
            </w:r>
          </w:p>
          <w:p w:rsidR="00FF12CA" w:rsidRDefault="00FF12CA">
            <w:r>
              <w:rPr>
                <w:rFonts w:hint="eastAsia"/>
              </w:rPr>
              <w:t>资源分配域组成</w:t>
            </w:r>
          </w:p>
        </w:tc>
        <w:tc>
          <w:tcPr>
            <w:tcW w:w="3716" w:type="dxa"/>
          </w:tcPr>
          <w:p w:rsidR="00FF12CA" w:rsidRDefault="00FF12CA">
            <w:r>
              <w:rPr>
                <w:rFonts w:hint="eastAsia"/>
              </w:rPr>
              <w:t>位长</w:t>
            </w:r>
          </w:p>
        </w:tc>
        <w:tc>
          <w:tcPr>
            <w:tcW w:w="2596" w:type="dxa"/>
          </w:tcPr>
          <w:p w:rsidR="00FF12CA" w:rsidRDefault="00FF12CA"/>
        </w:tc>
      </w:tr>
      <w:tr w:rsidR="00FF12CA">
        <w:trPr>
          <w:jc w:val="center"/>
        </w:trPr>
        <w:tc>
          <w:tcPr>
            <w:tcW w:w="1777" w:type="dxa"/>
          </w:tcPr>
          <w:p w:rsidR="00FF12CA" w:rsidRDefault="00FF12CA">
            <w:r>
              <w:rPr>
                <w:rFonts w:hint="eastAsia"/>
              </w:rPr>
              <w:t>subset</w:t>
            </w:r>
          </w:p>
        </w:tc>
        <w:tc>
          <w:tcPr>
            <w:tcW w:w="3716" w:type="dxa"/>
          </w:tcPr>
          <w:p w:rsidR="00FF12CA" w:rsidRDefault="00FF12CA">
            <w:r w:rsidRPr="001D3E21">
              <w:rPr>
                <w:position w:val="-16"/>
              </w:rPr>
              <w:object w:dxaOrig="1080" w:dyaOrig="440">
                <v:shape id="_x0000_i1109" type="#_x0000_t75" style="width:53.65pt;height:22pt;mso-position-horizontal-relative:page;mso-position-vertical-relative:page" o:ole="">
                  <v:imagedata r:id="rId160" o:title=""/>
                </v:shape>
                <o:OLEObject Type="Embed" ProgID="Equation.3" ShapeID="_x0000_i1109" DrawAspect="Content" ObjectID="_1425397769" r:id="rId161"/>
              </w:object>
            </w:r>
          </w:p>
        </w:tc>
        <w:tc>
          <w:tcPr>
            <w:tcW w:w="2596" w:type="dxa"/>
          </w:tcPr>
          <w:p w:rsidR="00FF12CA" w:rsidRDefault="00FF12CA">
            <w:r>
              <w:rPr>
                <w:rFonts w:hint="eastAsia"/>
              </w:rPr>
              <w:t>标识本次资源分配选择哪个资源块组子集</w:t>
            </w:r>
          </w:p>
        </w:tc>
      </w:tr>
      <w:tr w:rsidR="00FF12CA">
        <w:trPr>
          <w:jc w:val="center"/>
        </w:trPr>
        <w:tc>
          <w:tcPr>
            <w:tcW w:w="1777" w:type="dxa"/>
          </w:tcPr>
          <w:p w:rsidR="00FF12CA" w:rsidRDefault="00FF12CA">
            <w:r>
              <w:rPr>
                <w:rFonts w:hint="eastAsia"/>
              </w:rPr>
              <w:lastRenderedPageBreak/>
              <w:t>shift</w:t>
            </w:r>
          </w:p>
        </w:tc>
        <w:tc>
          <w:tcPr>
            <w:tcW w:w="3716" w:type="dxa"/>
          </w:tcPr>
          <w:p w:rsidR="00FF12CA" w:rsidRDefault="00FF12CA">
            <w:r>
              <w:rPr>
                <w:rFonts w:hint="eastAsia"/>
              </w:rPr>
              <w:t>1</w:t>
            </w:r>
          </w:p>
        </w:tc>
        <w:tc>
          <w:tcPr>
            <w:tcW w:w="2596" w:type="dxa"/>
          </w:tcPr>
          <w:p w:rsidR="00FF12CA" w:rsidRDefault="00FF12CA">
            <w:r>
              <w:rPr>
                <w:rFonts w:hint="eastAsia"/>
              </w:rPr>
              <w:t>资源分配对齐标识</w:t>
            </w:r>
          </w:p>
          <w:p w:rsidR="00FF12CA" w:rsidRDefault="00FF12CA">
            <w:r>
              <w:rPr>
                <w:rFonts w:hint="eastAsia"/>
              </w:rPr>
              <w:t>0</w:t>
            </w:r>
            <w:r>
              <w:rPr>
                <w:rFonts w:hint="eastAsia"/>
              </w:rPr>
              <w:t>：资源分配左对齐</w:t>
            </w:r>
            <w:r>
              <w:rPr>
                <w:rFonts w:hint="eastAsia"/>
              </w:rPr>
              <w:t>(</w:t>
            </w:r>
            <w:r>
              <w:rPr>
                <w:rFonts w:hint="eastAsia"/>
              </w:rPr>
              <w:t>第</w:t>
            </w:r>
            <w:r>
              <w:rPr>
                <w:rFonts w:hint="eastAsia"/>
              </w:rPr>
              <w:t>1</w:t>
            </w:r>
            <w:r>
              <w:rPr>
                <w:rFonts w:hint="eastAsia"/>
              </w:rPr>
              <w:t>位对应第</w:t>
            </w:r>
            <w:r>
              <w:rPr>
                <w:rFonts w:hint="eastAsia"/>
              </w:rPr>
              <w:t>1</w:t>
            </w:r>
            <w:r>
              <w:rPr>
                <w:rFonts w:hint="eastAsia"/>
              </w:rPr>
              <w:t>个资源块</w:t>
            </w:r>
            <w:r>
              <w:rPr>
                <w:rFonts w:hint="eastAsia"/>
              </w:rPr>
              <w:t>)</w:t>
            </w:r>
          </w:p>
          <w:p w:rsidR="00FF12CA" w:rsidRDefault="00FF12CA">
            <w:r>
              <w:rPr>
                <w:rFonts w:hint="eastAsia"/>
              </w:rPr>
              <w:t>1</w:t>
            </w:r>
            <w:r>
              <w:rPr>
                <w:rFonts w:hint="eastAsia"/>
              </w:rPr>
              <w:t>：</w:t>
            </w:r>
            <w:r w:rsidR="00460D62">
              <w:rPr>
                <w:rFonts w:hint="eastAsia"/>
              </w:rPr>
              <w:t>资源分配右对齐</w:t>
            </w:r>
          </w:p>
        </w:tc>
      </w:tr>
      <w:tr w:rsidR="00FF12CA">
        <w:trPr>
          <w:jc w:val="center"/>
        </w:trPr>
        <w:tc>
          <w:tcPr>
            <w:tcW w:w="1777" w:type="dxa"/>
          </w:tcPr>
          <w:p w:rsidR="00FF12CA" w:rsidRDefault="00FF12CA">
            <w:r>
              <w:t>R</w:t>
            </w:r>
            <w:r>
              <w:rPr>
                <w:rFonts w:hint="eastAsia"/>
              </w:rPr>
              <w:t>b-assign</w:t>
            </w:r>
          </w:p>
        </w:tc>
        <w:tc>
          <w:tcPr>
            <w:tcW w:w="3716" w:type="dxa"/>
          </w:tcPr>
          <w:p w:rsidR="00FF12CA" w:rsidRDefault="00FF12CA">
            <w:r w:rsidRPr="001D3E21">
              <w:rPr>
                <w:position w:val="-16"/>
              </w:rPr>
              <w:object w:dxaOrig="3500" w:dyaOrig="480">
                <v:shape id="_x0000_i1110" type="#_x0000_t75" style="width:175.65pt;height:24.3pt;mso-position-horizontal-relative:page;mso-position-vertical-relative:page" o:ole="">
                  <v:imagedata r:id="rId162" o:title=""/>
                </v:shape>
                <o:OLEObject Type="Embed" ProgID="Equation.3" ShapeID="_x0000_i1110" DrawAspect="Content" ObjectID="_1425397770" r:id="rId163"/>
              </w:object>
            </w:r>
          </w:p>
        </w:tc>
        <w:tc>
          <w:tcPr>
            <w:tcW w:w="2596" w:type="dxa"/>
          </w:tcPr>
          <w:p w:rsidR="00FF12CA" w:rsidRDefault="00FF12CA">
            <w:r>
              <w:rPr>
                <w:rFonts w:hint="eastAsia"/>
              </w:rPr>
              <w:t>每一位表示一个资源块的分配情况。</w:t>
            </w:r>
          </w:p>
          <w:p w:rsidR="00FF12CA" w:rsidRDefault="00FF12CA">
            <w:r>
              <w:rPr>
                <w:rFonts w:hint="eastAsia"/>
              </w:rPr>
              <w:t>若为</w:t>
            </w:r>
            <w:r>
              <w:rPr>
                <w:rFonts w:hint="eastAsia"/>
              </w:rPr>
              <w:t>1</w:t>
            </w:r>
            <w:r>
              <w:rPr>
                <w:rFonts w:hint="eastAsia"/>
              </w:rPr>
              <w:t>表示当前</w:t>
            </w:r>
            <w:r>
              <w:rPr>
                <w:rFonts w:hint="eastAsia"/>
              </w:rPr>
              <w:t>PRB</w:t>
            </w:r>
            <w:r>
              <w:rPr>
                <w:rFonts w:hint="eastAsia"/>
              </w:rPr>
              <w:t>分配给用户；否则，未分配</w:t>
            </w:r>
          </w:p>
        </w:tc>
      </w:tr>
    </w:tbl>
    <w:p w:rsidR="00FF12CA" w:rsidRDefault="00FF12CA">
      <w:pPr>
        <w:ind w:firstLine="420"/>
      </w:pPr>
    </w:p>
    <w:p w:rsidR="00FF12CA" w:rsidRDefault="00FF12CA">
      <w:pPr>
        <w:ind w:firstLine="420"/>
      </w:pPr>
      <w:r>
        <w:rPr>
          <w:rFonts w:hint="eastAsia"/>
        </w:rPr>
        <w:t>资源分配类型</w:t>
      </w:r>
      <w:r>
        <w:rPr>
          <w:rFonts w:hint="eastAsia"/>
        </w:rPr>
        <w:t>1</w:t>
      </w:r>
      <w:r>
        <w:rPr>
          <w:rFonts w:hint="eastAsia"/>
        </w:rPr>
        <w:t>相关参数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47"/>
        <w:gridCol w:w="4264"/>
      </w:tblGrid>
      <w:tr w:rsidR="00FF12CA">
        <w:trPr>
          <w:jc w:val="center"/>
        </w:trPr>
        <w:tc>
          <w:tcPr>
            <w:tcW w:w="3447" w:type="dxa"/>
          </w:tcPr>
          <w:p w:rsidR="00FF12CA" w:rsidRDefault="00FF12CA">
            <w:r>
              <w:rPr>
                <w:rFonts w:hint="eastAsia"/>
              </w:rPr>
              <w:t>参数</w:t>
            </w:r>
          </w:p>
        </w:tc>
        <w:tc>
          <w:tcPr>
            <w:tcW w:w="4264" w:type="dxa"/>
          </w:tcPr>
          <w:p w:rsidR="00FF12CA" w:rsidRDefault="00FF12CA">
            <w:r>
              <w:rPr>
                <w:rFonts w:hint="eastAsia"/>
              </w:rPr>
              <w:t>意义</w:t>
            </w:r>
          </w:p>
        </w:tc>
      </w:tr>
      <w:tr w:rsidR="00FF12CA">
        <w:trPr>
          <w:jc w:val="center"/>
        </w:trPr>
        <w:tc>
          <w:tcPr>
            <w:tcW w:w="3447" w:type="dxa"/>
          </w:tcPr>
          <w:p w:rsidR="00FF12CA" w:rsidRDefault="00FF12CA">
            <w:r w:rsidRPr="001D3E21">
              <w:rPr>
                <w:position w:val="-10"/>
              </w:rPr>
              <w:object w:dxaOrig="480" w:dyaOrig="360">
                <v:shape id="_x0000_i1111" type="#_x0000_t75" style="width:24.3pt;height:18.35pt;mso-position-horizontal-relative:page;mso-position-vertical-relative:page" o:ole="">
                  <v:imagedata r:id="rId99" o:title=""/>
                </v:shape>
                <o:OLEObject Type="Embed" ProgID="Equation.3" ShapeID="_x0000_i1111" DrawAspect="Content" ObjectID="_1425397771" r:id="rId164"/>
              </w:object>
            </w:r>
          </w:p>
        </w:tc>
        <w:tc>
          <w:tcPr>
            <w:tcW w:w="4264" w:type="dxa"/>
          </w:tcPr>
          <w:p w:rsidR="00FF12CA" w:rsidRDefault="00FF12CA">
            <w:r>
              <w:rPr>
                <w:rFonts w:hint="eastAsia"/>
              </w:rPr>
              <w:t>下行带宽包含的</w:t>
            </w:r>
            <w:r>
              <w:rPr>
                <w:rFonts w:hint="eastAsia"/>
              </w:rPr>
              <w:t>PRB</w:t>
            </w:r>
            <w:r>
              <w:rPr>
                <w:rFonts w:hint="eastAsia"/>
              </w:rPr>
              <w:t>数目</w:t>
            </w:r>
          </w:p>
        </w:tc>
      </w:tr>
      <w:tr w:rsidR="00FF12CA">
        <w:trPr>
          <w:jc w:val="center"/>
        </w:trPr>
        <w:tc>
          <w:tcPr>
            <w:tcW w:w="3447" w:type="dxa"/>
          </w:tcPr>
          <w:p w:rsidR="00FF12CA" w:rsidRDefault="00FF12CA">
            <w:r w:rsidRPr="001D3E21">
              <w:rPr>
                <w:position w:val="-4"/>
              </w:rPr>
              <w:object w:dxaOrig="240" w:dyaOrig="260">
                <v:shape id="_x0000_i1112" type="#_x0000_t75" style="width:11.9pt;height:12.85pt;mso-position-horizontal-relative:page;mso-position-vertical-relative:page" o:ole="">
                  <v:imagedata r:id="rId165" o:title=""/>
                </v:shape>
                <o:OLEObject Type="Embed" ProgID="Equation.3" ShapeID="_x0000_i1112" DrawAspect="Content" ObjectID="_1425397772" r:id="rId166"/>
              </w:object>
            </w:r>
          </w:p>
        </w:tc>
        <w:tc>
          <w:tcPr>
            <w:tcW w:w="4264" w:type="dxa"/>
          </w:tcPr>
          <w:p w:rsidR="00FF12CA" w:rsidRDefault="00FF12CA">
            <w:r>
              <w:rPr>
                <w:rFonts w:hint="eastAsia"/>
              </w:rPr>
              <w:t>RBG(</w:t>
            </w:r>
            <w:r>
              <w:rPr>
                <w:rFonts w:hint="eastAsia"/>
              </w:rPr>
              <w:t>资源块组</w:t>
            </w:r>
            <w:r>
              <w:rPr>
                <w:rFonts w:hint="eastAsia"/>
              </w:rPr>
              <w:t>)</w:t>
            </w:r>
            <w:r>
              <w:rPr>
                <w:rFonts w:hint="eastAsia"/>
              </w:rPr>
              <w:t>包含的资源块数；</w:t>
            </w:r>
          </w:p>
          <w:p w:rsidR="00FF12CA" w:rsidRDefault="00FF12CA">
            <w:r>
              <w:rPr>
                <w:rFonts w:hint="eastAsia"/>
              </w:rPr>
              <w:t xml:space="preserve">RBG </w:t>
            </w:r>
            <w:r>
              <w:t>Subset</w:t>
            </w:r>
            <w:r w:rsidR="00BD616B">
              <w:rPr>
                <w:rFonts w:hint="eastAsia"/>
              </w:rPr>
              <w:t>(</w:t>
            </w:r>
            <w:r w:rsidR="00BD616B">
              <w:rPr>
                <w:rFonts w:hint="eastAsia"/>
              </w:rPr>
              <w:t>资源块组子集</w:t>
            </w:r>
            <w:r w:rsidR="00BD616B">
              <w:rPr>
                <w:rFonts w:hint="eastAsia"/>
              </w:rPr>
              <w:t>)</w:t>
            </w:r>
            <w:r>
              <w:rPr>
                <w:rFonts w:hint="eastAsia"/>
              </w:rPr>
              <w:t>数目</w:t>
            </w:r>
          </w:p>
          <w:p w:rsidR="00FF12CA" w:rsidRDefault="00FF12CA">
            <w:r>
              <w:rPr>
                <w:rFonts w:hint="eastAsia"/>
              </w:rPr>
              <w:t>根据带宽查找</w:t>
            </w:r>
            <w:r>
              <w:rPr>
                <w:rFonts w:hint="eastAsia"/>
              </w:rPr>
              <w:t xml:space="preserve">36.213 </w:t>
            </w:r>
            <w:r>
              <w:t>Table 7.1.6.1-1</w:t>
            </w:r>
            <w:r>
              <w:rPr>
                <w:rFonts w:hint="eastAsia"/>
              </w:rPr>
              <w:t>决定</w:t>
            </w:r>
          </w:p>
        </w:tc>
      </w:tr>
      <w:tr w:rsidR="00FF12CA">
        <w:trPr>
          <w:jc w:val="center"/>
        </w:trPr>
        <w:tc>
          <w:tcPr>
            <w:tcW w:w="3447" w:type="dxa"/>
          </w:tcPr>
          <w:p w:rsidR="00FF12CA" w:rsidRDefault="00FF12CA">
            <w:r w:rsidRPr="001D3E21">
              <w:rPr>
                <w:position w:val="-10"/>
              </w:rPr>
              <w:object w:dxaOrig="240" w:dyaOrig="260">
                <v:shape id="_x0000_i1113" type="#_x0000_t75" style="width:11.9pt;height:12.85pt;mso-position-horizontal-relative:page;mso-position-vertical-relative:page" o:ole="">
                  <v:imagedata r:id="rId167" o:title=""/>
                </v:shape>
                <o:OLEObject Type="Embed" ProgID="Equation.3" ShapeID="_x0000_i1113" DrawAspect="Content" ObjectID="_1425397773" r:id="rId168"/>
              </w:object>
            </w:r>
          </w:p>
        </w:tc>
        <w:tc>
          <w:tcPr>
            <w:tcW w:w="4264" w:type="dxa"/>
          </w:tcPr>
          <w:p w:rsidR="00FF12CA" w:rsidRDefault="00FF12CA">
            <w:r>
              <w:rPr>
                <w:rFonts w:hint="eastAsia"/>
              </w:rPr>
              <w:t>选择的</w:t>
            </w:r>
            <w:r>
              <w:rPr>
                <w:rFonts w:hint="eastAsia"/>
              </w:rPr>
              <w:t xml:space="preserve">RBG </w:t>
            </w:r>
            <w:r>
              <w:rPr>
                <w:rFonts w:hint="eastAsia"/>
              </w:rPr>
              <w:t>号</w:t>
            </w:r>
            <w:r>
              <w:rPr>
                <w:rFonts w:hint="eastAsia"/>
              </w:rPr>
              <w:t>(</w:t>
            </w:r>
            <w:r>
              <w:rPr>
                <w:rFonts w:hint="eastAsia"/>
              </w:rPr>
              <w:t>上表中</w:t>
            </w:r>
            <w:r>
              <w:rPr>
                <w:rFonts w:hint="eastAsia"/>
              </w:rPr>
              <w:t>subset)</w:t>
            </w:r>
          </w:p>
        </w:tc>
      </w:tr>
      <w:tr w:rsidR="00FF12CA">
        <w:trPr>
          <w:jc w:val="center"/>
        </w:trPr>
        <w:tc>
          <w:tcPr>
            <w:tcW w:w="3447" w:type="dxa"/>
          </w:tcPr>
          <w:p w:rsidR="00FF12CA" w:rsidRDefault="00FF12CA">
            <w:r w:rsidRPr="001D3E21">
              <w:rPr>
                <w:position w:val="-12"/>
                <w:lang w:eastAsia="ko-KR"/>
              </w:rPr>
              <w:object w:dxaOrig="840" w:dyaOrig="360">
                <v:shape id="_x0000_i1114" type="#_x0000_t75" style="width:41.25pt;height:18.35pt;mso-position-horizontal-relative:page;mso-position-vertical-relative:page" o:ole="">
                  <v:imagedata r:id="rId169" o:title=""/>
                </v:shape>
                <o:OLEObject Type="Embed" ProgID="Equation.3" ShapeID="_x0000_i1114" DrawAspect="Content" ObjectID="_1425397774" r:id="rId170"/>
              </w:object>
            </w:r>
          </w:p>
        </w:tc>
        <w:tc>
          <w:tcPr>
            <w:tcW w:w="4264" w:type="dxa"/>
          </w:tcPr>
          <w:p w:rsidR="00FF12CA" w:rsidRDefault="00FF12CA">
            <w:r>
              <w:rPr>
                <w:rFonts w:hint="eastAsia"/>
              </w:rPr>
              <w:t>选择的资源块组</w:t>
            </w:r>
            <w:r>
              <w:rPr>
                <w:rFonts w:hint="eastAsia"/>
              </w:rPr>
              <w:t>RBG</w:t>
            </w:r>
            <w:r>
              <w:rPr>
                <w:rFonts w:hint="eastAsia"/>
              </w:rPr>
              <w:t>子集中，资源分配的起始资源块号。</w:t>
            </w:r>
          </w:p>
          <w:p w:rsidR="00FF12CA" w:rsidRDefault="00FF12CA">
            <w:r>
              <w:rPr>
                <w:rFonts w:hint="eastAsia"/>
              </w:rPr>
              <w:t>若</w:t>
            </w:r>
            <w:r>
              <w:rPr>
                <w:rFonts w:hint="eastAsia"/>
              </w:rPr>
              <w:t>shift(</w:t>
            </w:r>
            <w:r>
              <w:rPr>
                <w:rFonts w:hint="eastAsia"/>
              </w:rPr>
              <w:t>资源分配对齐标识</w:t>
            </w:r>
            <w:r>
              <w:rPr>
                <w:rFonts w:hint="eastAsia"/>
              </w:rPr>
              <w:t>)</w:t>
            </w:r>
            <w:r>
              <w:rPr>
                <w:rFonts w:hint="eastAsia"/>
              </w:rPr>
              <w:t>位为</w:t>
            </w:r>
            <w:r>
              <w:rPr>
                <w:rFonts w:hint="eastAsia"/>
              </w:rPr>
              <w:t xml:space="preserve"> 0</w:t>
            </w:r>
            <w:r>
              <w:rPr>
                <w:rFonts w:hint="eastAsia"/>
              </w:rPr>
              <w:t>，则</w:t>
            </w:r>
            <w:r w:rsidRPr="001D3E21">
              <w:rPr>
                <w:position w:val="-12"/>
                <w:lang w:eastAsia="ko-KR"/>
              </w:rPr>
              <w:object w:dxaOrig="1200" w:dyaOrig="360">
                <v:shape id="_x0000_i1115" type="#_x0000_t75" style="width:60.1pt;height:18.35pt;mso-position-horizontal-relative:page;mso-position-vertical-relative:page" o:ole="">
                  <v:imagedata r:id="rId171" o:title=""/>
                </v:shape>
                <o:OLEObject Type="Embed" ProgID="Equation.3" ShapeID="_x0000_i1115" DrawAspect="Content" ObjectID="_1425397775" r:id="rId172"/>
              </w:object>
            </w:r>
            <w:r>
              <w:rPr>
                <w:rFonts w:hint="eastAsia"/>
              </w:rPr>
              <w:t>；</w:t>
            </w:r>
          </w:p>
          <w:p w:rsidR="00FF12CA" w:rsidRDefault="00FF12CA">
            <w:r>
              <w:rPr>
                <w:rFonts w:hint="eastAsia"/>
              </w:rPr>
              <w:t>否则，</w:t>
            </w:r>
            <w:r w:rsidRPr="001D3E21">
              <w:rPr>
                <w:position w:val="-12"/>
              </w:rPr>
              <w:object w:dxaOrig="3240" w:dyaOrig="380">
                <v:shape id="_x0000_i1116" type="#_x0000_t75" style="width:162.35pt;height:18.8pt;mso-position-horizontal-relative:page;mso-position-vertical-relative:page" o:ole="">
                  <v:imagedata r:id="rId173" o:title=""/>
                </v:shape>
                <o:OLEObject Type="Embed" ProgID="Equation.3" ShapeID="_x0000_i1116" DrawAspect="Content" ObjectID="_1425397776" r:id="rId174"/>
              </w:object>
            </w:r>
          </w:p>
        </w:tc>
      </w:tr>
    </w:tbl>
    <w:p w:rsidR="00FF12CA" w:rsidRDefault="00FF12CA"/>
    <w:p w:rsidR="00FF12CA" w:rsidRDefault="00FF12CA">
      <w:r>
        <w:rPr>
          <w:rFonts w:hint="eastAsia"/>
        </w:rPr>
        <w:t>说明：</w:t>
      </w:r>
    </w:p>
    <w:p w:rsidR="00FF12CA" w:rsidRDefault="00FF12CA">
      <w:r>
        <w:rPr>
          <w:rFonts w:hint="eastAsia"/>
        </w:rPr>
        <w:t>表中</w:t>
      </w:r>
      <w:r w:rsidRPr="001D3E21">
        <w:rPr>
          <w:position w:val="-12"/>
        </w:rPr>
        <w:object w:dxaOrig="1300" w:dyaOrig="380">
          <v:shape id="_x0000_i1117" type="#_x0000_t75" style="width:65.1pt;height:18.8pt;mso-position-horizontal-relative:page;mso-position-vertical-relative:page" o:ole="">
            <v:imagedata r:id="rId175" o:title=""/>
          </v:shape>
          <o:OLEObject Type="Embed" ProgID="Equation.DSMT4" ShapeID="_x0000_i1117" DrawAspect="Content" ObjectID="_1425397777" r:id="rId176"/>
        </w:object>
      </w:r>
      <w:r w:rsidR="000D1E86">
        <w:rPr>
          <w:rFonts w:hint="eastAsia"/>
        </w:rPr>
        <w:t>由下面的公式计算得到，表示资源块组</w:t>
      </w:r>
      <w:r w:rsidR="000D1E86">
        <w:rPr>
          <w:rFonts w:hint="eastAsia"/>
        </w:rPr>
        <w:t>p</w:t>
      </w:r>
      <w:r w:rsidR="000D1E86">
        <w:rPr>
          <w:rFonts w:hint="eastAsia"/>
        </w:rPr>
        <w:t>中总资源块数目。</w:t>
      </w:r>
    </w:p>
    <w:p w:rsidR="00FF12CA" w:rsidRDefault="00FF12CA">
      <w:r w:rsidRPr="001D3E21">
        <w:rPr>
          <w:position w:val="-102"/>
          <w:sz w:val="19"/>
          <w:szCs w:val="19"/>
          <w:lang w:eastAsia="ko-KR"/>
        </w:rPr>
        <w:object w:dxaOrig="6540" w:dyaOrig="2142">
          <v:shape id="_x0000_i1118" type="#_x0000_t75" style="width:321.95pt;height:104.55pt;mso-position-horizontal-relative:page;mso-position-vertical-relative:page" o:ole="">
            <v:imagedata r:id="rId177" o:title=""/>
          </v:shape>
          <o:OLEObject Type="Embed" ProgID="Equation.DSMT4" ShapeID="_x0000_i1118" DrawAspect="Content" ObjectID="_1425397778" r:id="rId178"/>
        </w:object>
      </w:r>
    </w:p>
    <w:p w:rsidR="00FF12CA" w:rsidRDefault="00FF12CA">
      <w:pPr>
        <w:pStyle w:val="TH"/>
      </w:pPr>
      <w:r>
        <w:lastRenderedPageBreak/>
        <w:t>Table 7.1.6.1-1: Type 0 Resource Allocation RBG Size vs. Downlink System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27"/>
        <w:gridCol w:w="1027"/>
      </w:tblGrid>
      <w:tr w:rsidR="00FF12CA">
        <w:trPr>
          <w:jc w:val="center"/>
        </w:trPr>
        <w:tc>
          <w:tcPr>
            <w:tcW w:w="1827" w:type="dxa"/>
            <w:tcBorders>
              <w:bottom w:val="single" w:sz="4" w:space="0" w:color="FFFFFF"/>
            </w:tcBorders>
          </w:tcPr>
          <w:p w:rsidR="00FF12CA" w:rsidRDefault="00FF12CA">
            <w:pPr>
              <w:pStyle w:val="TAH"/>
              <w:rPr>
                <w:lang w:val="de-DE"/>
              </w:rPr>
            </w:pPr>
            <w:r>
              <w:rPr>
                <w:lang w:val="de-DE"/>
              </w:rPr>
              <w:t>System Bandwidth</w:t>
            </w:r>
          </w:p>
        </w:tc>
        <w:tc>
          <w:tcPr>
            <w:tcW w:w="1027" w:type="dxa"/>
            <w:tcBorders>
              <w:bottom w:val="single" w:sz="4" w:space="0" w:color="FFFFFF"/>
            </w:tcBorders>
          </w:tcPr>
          <w:p w:rsidR="00FF12CA" w:rsidRDefault="00FF12CA">
            <w:pPr>
              <w:pStyle w:val="TAH"/>
              <w:rPr>
                <w:lang w:val="de-DE"/>
              </w:rPr>
            </w:pPr>
            <w:r>
              <w:rPr>
                <w:lang w:val="de-DE"/>
              </w:rPr>
              <w:t>RBG Size</w:t>
            </w:r>
          </w:p>
        </w:tc>
      </w:tr>
      <w:tr w:rsidR="00FF12CA">
        <w:trPr>
          <w:jc w:val="center"/>
        </w:trPr>
        <w:tc>
          <w:tcPr>
            <w:tcW w:w="1827" w:type="dxa"/>
            <w:tcBorders>
              <w:top w:val="single" w:sz="4" w:space="0" w:color="FFFFFF"/>
            </w:tcBorders>
          </w:tcPr>
          <w:p w:rsidR="00FF12CA" w:rsidRDefault="00FF12CA">
            <w:pPr>
              <w:pStyle w:val="TAH"/>
            </w:pPr>
            <w:r w:rsidRPr="001D3E21">
              <w:rPr>
                <w:position w:val="-10"/>
              </w:rPr>
              <w:object w:dxaOrig="440" w:dyaOrig="340">
                <v:shape id="_x0000_i1119" type="#_x0000_t75" style="width:22pt;height:17.45pt;mso-position-horizontal-relative:page;mso-position-vertical-relative:page" o:ole="">
                  <v:imagedata r:id="rId151" o:title=""/>
                </v:shape>
                <o:OLEObject Type="Embed" ProgID="Equation.3" ShapeID="_x0000_i1119" DrawAspect="Content" ObjectID="_1425397779" r:id="rId179"/>
              </w:object>
            </w:r>
          </w:p>
        </w:tc>
        <w:tc>
          <w:tcPr>
            <w:tcW w:w="1027" w:type="dxa"/>
            <w:tcBorders>
              <w:top w:val="single" w:sz="4" w:space="0" w:color="FFFFFF"/>
            </w:tcBorders>
          </w:tcPr>
          <w:p w:rsidR="00FF12CA" w:rsidRDefault="00FF12CA">
            <w:pPr>
              <w:pStyle w:val="TAH"/>
            </w:pPr>
            <w:r>
              <w:t>(</w:t>
            </w:r>
            <w:r>
              <w:rPr>
                <w:i/>
              </w:rPr>
              <w:t>P</w:t>
            </w:r>
            <w:r>
              <w:t>)</w:t>
            </w:r>
          </w:p>
        </w:tc>
      </w:tr>
      <w:tr w:rsidR="00FF12CA">
        <w:trPr>
          <w:jc w:val="center"/>
        </w:trPr>
        <w:tc>
          <w:tcPr>
            <w:tcW w:w="1827" w:type="dxa"/>
            <w:vAlign w:val="center"/>
          </w:tcPr>
          <w:p w:rsidR="00FF12CA" w:rsidRDefault="00FF12CA">
            <w:pPr>
              <w:pStyle w:val="TAC"/>
            </w:pPr>
            <w:r>
              <w:t>≤10</w:t>
            </w:r>
          </w:p>
        </w:tc>
        <w:tc>
          <w:tcPr>
            <w:tcW w:w="1027" w:type="dxa"/>
            <w:vAlign w:val="center"/>
          </w:tcPr>
          <w:p w:rsidR="00FF12CA" w:rsidRDefault="00FF12CA">
            <w:pPr>
              <w:pStyle w:val="TAC"/>
            </w:pPr>
            <w:r>
              <w:t>1</w:t>
            </w:r>
          </w:p>
        </w:tc>
      </w:tr>
      <w:tr w:rsidR="00FF12CA">
        <w:trPr>
          <w:jc w:val="center"/>
        </w:trPr>
        <w:tc>
          <w:tcPr>
            <w:tcW w:w="1827" w:type="dxa"/>
            <w:vAlign w:val="center"/>
          </w:tcPr>
          <w:p w:rsidR="00FF12CA" w:rsidRDefault="00FF12CA">
            <w:pPr>
              <w:pStyle w:val="TAC"/>
            </w:pPr>
            <w:r>
              <w:t>11 – 26</w:t>
            </w:r>
          </w:p>
        </w:tc>
        <w:tc>
          <w:tcPr>
            <w:tcW w:w="1027" w:type="dxa"/>
            <w:vAlign w:val="center"/>
          </w:tcPr>
          <w:p w:rsidR="00FF12CA" w:rsidRDefault="00FF12CA">
            <w:pPr>
              <w:pStyle w:val="TAC"/>
            </w:pPr>
            <w:r>
              <w:t>2</w:t>
            </w:r>
          </w:p>
        </w:tc>
      </w:tr>
      <w:tr w:rsidR="00FF12CA">
        <w:trPr>
          <w:jc w:val="center"/>
        </w:trPr>
        <w:tc>
          <w:tcPr>
            <w:tcW w:w="1827" w:type="dxa"/>
            <w:vAlign w:val="center"/>
          </w:tcPr>
          <w:p w:rsidR="00FF12CA" w:rsidRDefault="00FF12CA">
            <w:pPr>
              <w:pStyle w:val="TAC"/>
            </w:pPr>
            <w:r>
              <w:t>27 – 63</w:t>
            </w:r>
          </w:p>
        </w:tc>
        <w:tc>
          <w:tcPr>
            <w:tcW w:w="1027" w:type="dxa"/>
            <w:vAlign w:val="center"/>
          </w:tcPr>
          <w:p w:rsidR="00FF12CA" w:rsidRDefault="00FF12CA">
            <w:pPr>
              <w:pStyle w:val="TAC"/>
            </w:pPr>
            <w:r>
              <w:t>3</w:t>
            </w:r>
          </w:p>
        </w:tc>
      </w:tr>
      <w:tr w:rsidR="00FF12CA">
        <w:trPr>
          <w:jc w:val="center"/>
        </w:trPr>
        <w:tc>
          <w:tcPr>
            <w:tcW w:w="1827" w:type="dxa"/>
            <w:vAlign w:val="center"/>
          </w:tcPr>
          <w:p w:rsidR="00FF12CA" w:rsidRDefault="00FF12CA">
            <w:pPr>
              <w:pStyle w:val="TAC"/>
            </w:pPr>
            <w:r>
              <w:t>64 – 110</w:t>
            </w:r>
          </w:p>
        </w:tc>
        <w:tc>
          <w:tcPr>
            <w:tcW w:w="1027" w:type="dxa"/>
            <w:vAlign w:val="center"/>
          </w:tcPr>
          <w:p w:rsidR="00FF12CA" w:rsidRDefault="00FF12CA">
            <w:pPr>
              <w:pStyle w:val="TAC"/>
            </w:pPr>
            <w:r>
              <w:t>4</w:t>
            </w:r>
          </w:p>
        </w:tc>
      </w:tr>
    </w:tbl>
    <w:p w:rsidR="00FF12CA" w:rsidRDefault="00FF12CA"/>
    <w:p w:rsidR="00FF12CA" w:rsidRDefault="00FF12CA">
      <w:pPr>
        <w:pStyle w:val="3"/>
      </w:pPr>
      <w:r>
        <w:rPr>
          <w:rFonts w:hint="eastAsia"/>
        </w:rPr>
        <w:t>示例</w:t>
      </w:r>
      <w:r>
        <w:rPr>
          <w:rFonts w:hint="eastAsia"/>
        </w:rPr>
        <w:t>1-</w:t>
      </w:r>
      <w:r>
        <w:rPr>
          <w:rFonts w:hint="eastAsia"/>
        </w:rPr>
        <w:t>偏移为</w:t>
      </w:r>
      <w:r>
        <w:rPr>
          <w:rFonts w:hint="eastAsia"/>
        </w:rPr>
        <w:t>0</w:t>
      </w:r>
    </w:p>
    <w:p w:rsidR="00FF12CA" w:rsidRDefault="00FF12CA">
      <w:pPr>
        <w:ind w:firstLine="420"/>
      </w:pPr>
      <w:r>
        <w:rPr>
          <w:rFonts w:hint="eastAsia"/>
        </w:rPr>
        <w:t>下面是系统带宽为</w:t>
      </w:r>
      <w:r>
        <w:rPr>
          <w:rFonts w:hint="eastAsia"/>
        </w:rPr>
        <w:t>10MHZ</w:t>
      </w:r>
      <w:r>
        <w:rPr>
          <w:rFonts w:hint="eastAsia"/>
        </w:rPr>
        <w:t>时资源分配类型</w:t>
      </w:r>
      <w:r>
        <w:rPr>
          <w:rFonts w:hint="eastAsia"/>
        </w:rPr>
        <w:t>1</w:t>
      </w:r>
      <w:r>
        <w:rPr>
          <w:rFonts w:hint="eastAsia"/>
        </w:rPr>
        <w:t>的一个示例。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42"/>
        <w:gridCol w:w="1612"/>
        <w:gridCol w:w="1564"/>
        <w:gridCol w:w="2875"/>
      </w:tblGrid>
      <w:tr w:rsidR="00FF12CA">
        <w:trPr>
          <w:jc w:val="center"/>
        </w:trPr>
        <w:tc>
          <w:tcPr>
            <w:tcW w:w="2042" w:type="dxa"/>
          </w:tcPr>
          <w:p w:rsidR="00FF12CA" w:rsidRDefault="00FF12CA">
            <w:r>
              <w:rPr>
                <w:rFonts w:hint="eastAsia"/>
              </w:rPr>
              <w:t>配置</w:t>
            </w:r>
            <w:r>
              <w:rPr>
                <w:rFonts w:hint="eastAsia"/>
              </w:rPr>
              <w:t>/</w:t>
            </w:r>
            <w:r>
              <w:rPr>
                <w:rFonts w:hint="eastAsia"/>
              </w:rPr>
              <w:t>分配参数</w:t>
            </w:r>
          </w:p>
        </w:tc>
        <w:tc>
          <w:tcPr>
            <w:tcW w:w="1612" w:type="dxa"/>
          </w:tcPr>
          <w:p w:rsidR="00FF12CA" w:rsidRDefault="00FF12CA">
            <w:r>
              <w:rPr>
                <w:rFonts w:hint="eastAsia"/>
              </w:rPr>
              <w:t>值</w:t>
            </w:r>
          </w:p>
        </w:tc>
        <w:tc>
          <w:tcPr>
            <w:tcW w:w="1564" w:type="dxa"/>
          </w:tcPr>
          <w:p w:rsidR="00FF12CA" w:rsidRDefault="00FF12CA">
            <w:r>
              <w:rPr>
                <w:rFonts w:hint="eastAsia"/>
              </w:rPr>
              <w:t>推导值</w:t>
            </w:r>
          </w:p>
        </w:tc>
        <w:tc>
          <w:tcPr>
            <w:tcW w:w="2875" w:type="dxa"/>
          </w:tcPr>
          <w:p w:rsidR="00FF12CA" w:rsidRDefault="00FF12CA">
            <w:r>
              <w:rPr>
                <w:rFonts w:hint="eastAsia"/>
              </w:rPr>
              <w:t>值</w:t>
            </w:r>
          </w:p>
        </w:tc>
      </w:tr>
      <w:tr w:rsidR="00FC126E">
        <w:trPr>
          <w:jc w:val="center"/>
        </w:trPr>
        <w:tc>
          <w:tcPr>
            <w:tcW w:w="2042" w:type="dxa"/>
          </w:tcPr>
          <w:p w:rsidR="00FC126E" w:rsidRDefault="00FC126E" w:rsidP="00FF12CA">
            <w:r w:rsidRPr="001D3E21">
              <w:rPr>
                <w:position w:val="-10"/>
              </w:rPr>
              <w:object w:dxaOrig="480" w:dyaOrig="360">
                <v:shape id="_x0000_i1120" type="#_x0000_t75" style="width:24.3pt;height:18.35pt;mso-position-horizontal-relative:page;mso-position-vertical-relative:page" o:ole="">
                  <v:imagedata r:id="rId99" o:title=""/>
                </v:shape>
                <o:OLEObject Type="Embed" ProgID="Equation.3" ShapeID="_x0000_i1120" DrawAspect="Content" ObjectID="_1425397780" r:id="rId180"/>
              </w:object>
            </w:r>
          </w:p>
        </w:tc>
        <w:tc>
          <w:tcPr>
            <w:tcW w:w="1612" w:type="dxa"/>
          </w:tcPr>
          <w:p w:rsidR="00FC126E" w:rsidRDefault="00FC126E">
            <w:r>
              <w:rPr>
                <w:rFonts w:hint="eastAsia"/>
              </w:rPr>
              <w:t>50</w:t>
            </w:r>
          </w:p>
        </w:tc>
        <w:tc>
          <w:tcPr>
            <w:tcW w:w="1564" w:type="dxa"/>
          </w:tcPr>
          <w:p w:rsidR="00FC126E" w:rsidRDefault="00FC126E">
            <w:r>
              <w:t>S</w:t>
            </w:r>
            <w:r>
              <w:rPr>
                <w:rFonts w:hint="eastAsia"/>
              </w:rPr>
              <w:t>ubset</w:t>
            </w:r>
            <w:r>
              <w:rPr>
                <w:rFonts w:hint="eastAsia"/>
              </w:rPr>
              <w:t>位宽</w:t>
            </w:r>
          </w:p>
        </w:tc>
        <w:tc>
          <w:tcPr>
            <w:tcW w:w="2875" w:type="dxa"/>
          </w:tcPr>
          <w:p w:rsidR="00FC126E" w:rsidRDefault="00FC126E">
            <w:pPr>
              <w:rPr>
                <w:lang w:eastAsia="ko-KR"/>
              </w:rPr>
            </w:pPr>
            <w:r w:rsidRPr="001D3E21">
              <w:rPr>
                <w:position w:val="-16"/>
              </w:rPr>
              <w:object w:dxaOrig="1060" w:dyaOrig="440">
                <v:shape id="_x0000_i1121" type="#_x0000_t75" style="width:53.2pt;height:22pt;mso-position-horizontal-relative:page;mso-position-vertical-relative:page" o:ole="">
                  <v:imagedata r:id="rId181" o:title=""/>
                </v:shape>
                <o:OLEObject Type="Embed" ProgID="Equation.3" ShapeID="_x0000_i1121" DrawAspect="Content" ObjectID="_1425397781" r:id="rId182"/>
              </w:object>
            </w:r>
            <w:r>
              <w:rPr>
                <w:rFonts w:hint="eastAsia"/>
              </w:rPr>
              <w:t>= 2</w:t>
            </w:r>
          </w:p>
        </w:tc>
      </w:tr>
      <w:tr w:rsidR="00FC126E">
        <w:trPr>
          <w:jc w:val="center"/>
        </w:trPr>
        <w:tc>
          <w:tcPr>
            <w:tcW w:w="2042" w:type="dxa"/>
          </w:tcPr>
          <w:p w:rsidR="00FC126E" w:rsidRDefault="00FC126E" w:rsidP="00FF12CA">
            <w:r w:rsidRPr="001D3E21">
              <w:rPr>
                <w:position w:val="-4"/>
              </w:rPr>
              <w:object w:dxaOrig="240" w:dyaOrig="260">
                <v:shape id="_x0000_i1122" type="#_x0000_t75" style="width:11.9pt;height:12.85pt;mso-position-horizontal-relative:page;mso-position-vertical-relative:page" o:ole="">
                  <v:imagedata r:id="rId165" o:title=""/>
                </v:shape>
                <o:OLEObject Type="Embed" ProgID="Equation.3" ShapeID="_x0000_i1122" DrawAspect="Content" ObjectID="_1425397782" r:id="rId183"/>
              </w:object>
            </w:r>
          </w:p>
          <w:p w:rsidR="00FC126E" w:rsidRDefault="00FC126E" w:rsidP="00464513">
            <w:r>
              <w:rPr>
                <w:rFonts w:hint="eastAsia"/>
              </w:rPr>
              <w:t>(</w:t>
            </w:r>
            <w:r w:rsidR="00BD616B">
              <w:rPr>
                <w:rFonts w:hint="eastAsia"/>
              </w:rPr>
              <w:t>RBG subset</w:t>
            </w:r>
            <w:r w:rsidR="00464513">
              <w:rPr>
                <w:rFonts w:hint="eastAsia"/>
              </w:rPr>
              <w:t>总</w:t>
            </w:r>
            <w:r>
              <w:rPr>
                <w:rFonts w:hint="eastAsia"/>
              </w:rPr>
              <w:t>数</w:t>
            </w:r>
            <w:r>
              <w:rPr>
                <w:rFonts w:hint="eastAsia"/>
              </w:rPr>
              <w:t>)</w:t>
            </w:r>
          </w:p>
        </w:tc>
        <w:tc>
          <w:tcPr>
            <w:tcW w:w="1612" w:type="dxa"/>
          </w:tcPr>
          <w:p w:rsidR="00FC126E" w:rsidRDefault="00FC126E">
            <w:r>
              <w:rPr>
                <w:rFonts w:hint="eastAsia"/>
              </w:rPr>
              <w:t xml:space="preserve">3 </w:t>
            </w:r>
          </w:p>
        </w:tc>
        <w:tc>
          <w:tcPr>
            <w:tcW w:w="1564" w:type="dxa"/>
          </w:tcPr>
          <w:p w:rsidR="00FC126E" w:rsidRDefault="00FC126E">
            <w:r>
              <w:t>R</w:t>
            </w:r>
            <w:r>
              <w:rPr>
                <w:rFonts w:hint="eastAsia"/>
              </w:rPr>
              <w:t>b-assign</w:t>
            </w:r>
            <w:r>
              <w:rPr>
                <w:rFonts w:hint="eastAsia"/>
              </w:rPr>
              <w:t>位宽</w:t>
            </w:r>
            <w:r>
              <w:rPr>
                <w:rFonts w:hint="eastAsia"/>
              </w:rPr>
              <w:t>-</w:t>
            </w:r>
            <w:r w:rsidRPr="001D3E21">
              <w:rPr>
                <w:position w:val="-10"/>
              </w:rPr>
              <w:object w:dxaOrig="700" w:dyaOrig="360">
                <v:shape id="_x0000_i1123" type="#_x0000_t75" style="width:34.4pt;height:18.35pt;mso-position-horizontal-relative:page;mso-position-vertical-relative:page" o:ole="">
                  <v:imagedata r:id="rId184" o:title=""/>
                </v:shape>
                <o:OLEObject Type="Embed" ProgID="Equation.3" ShapeID="_x0000_i1123" DrawAspect="Content" ObjectID="_1425397783" r:id="rId185"/>
              </w:object>
            </w:r>
          </w:p>
        </w:tc>
        <w:tc>
          <w:tcPr>
            <w:tcW w:w="2875" w:type="dxa"/>
          </w:tcPr>
          <w:p w:rsidR="00FC126E" w:rsidRDefault="00FC126E">
            <w:r w:rsidRPr="001D3E21">
              <w:rPr>
                <w:position w:val="-18"/>
              </w:rPr>
              <w:object w:dxaOrig="2659" w:dyaOrig="500">
                <v:shape id="_x0000_i1124" type="#_x0000_t75" style="width:132.55pt;height:24.75pt;mso-position-horizontal-relative:page;mso-position-vertical-relative:page" o:ole="">
                  <v:imagedata r:id="rId186" o:title=""/>
                </v:shape>
                <o:OLEObject Type="Embed" ProgID="Equation.DSMT4" ShapeID="_x0000_i1124" DrawAspect="Content" ObjectID="_1425397784" r:id="rId187"/>
              </w:object>
            </w:r>
          </w:p>
          <w:p w:rsidR="00FC126E" w:rsidRDefault="00FC126E">
            <w:r>
              <w:rPr>
                <w:rFonts w:hint="eastAsia"/>
              </w:rPr>
              <w:t>=14</w:t>
            </w:r>
          </w:p>
        </w:tc>
      </w:tr>
      <w:tr w:rsidR="00FC126E">
        <w:trPr>
          <w:jc w:val="center"/>
        </w:trPr>
        <w:tc>
          <w:tcPr>
            <w:tcW w:w="2042" w:type="dxa"/>
          </w:tcPr>
          <w:p w:rsidR="00FC126E" w:rsidRDefault="00FC126E" w:rsidP="00FF12CA">
            <w:r w:rsidRPr="001D3E21">
              <w:rPr>
                <w:position w:val="-10"/>
              </w:rPr>
              <w:object w:dxaOrig="240" w:dyaOrig="260">
                <v:shape id="_x0000_i1125" type="#_x0000_t75" style="width:11.9pt;height:12.85pt;mso-position-horizontal-relative:page;mso-position-vertical-relative:page" o:ole="">
                  <v:imagedata r:id="rId188" o:title=""/>
                </v:shape>
                <o:OLEObject Type="Embed" ProgID="Equation.3" ShapeID="_x0000_i1125" DrawAspect="Content" ObjectID="_1425397785" r:id="rId189"/>
              </w:object>
            </w:r>
          </w:p>
          <w:p w:rsidR="00FC126E" w:rsidRDefault="00FC126E" w:rsidP="00EF6221">
            <w:r>
              <w:rPr>
                <w:rFonts w:hint="eastAsia"/>
              </w:rPr>
              <w:t>(</w:t>
            </w:r>
            <w:r w:rsidR="001F1304">
              <w:rPr>
                <w:rFonts w:hint="eastAsia"/>
              </w:rPr>
              <w:t>选择的</w:t>
            </w:r>
            <w:r w:rsidR="00464513">
              <w:rPr>
                <w:rFonts w:hint="eastAsia"/>
              </w:rPr>
              <w:t>RBG subset</w:t>
            </w:r>
            <w:r>
              <w:rPr>
                <w:rFonts w:hint="eastAsia"/>
              </w:rPr>
              <w:t>号</w:t>
            </w:r>
            <w:r>
              <w:rPr>
                <w:rFonts w:hint="eastAsia"/>
              </w:rPr>
              <w:t>)</w:t>
            </w:r>
          </w:p>
        </w:tc>
        <w:tc>
          <w:tcPr>
            <w:tcW w:w="1612" w:type="dxa"/>
          </w:tcPr>
          <w:p w:rsidR="00FC126E" w:rsidRDefault="00FC126E">
            <w:r>
              <w:rPr>
                <w:rFonts w:hint="eastAsia"/>
              </w:rPr>
              <w:t>1 = 01B</w:t>
            </w:r>
          </w:p>
        </w:tc>
        <w:tc>
          <w:tcPr>
            <w:tcW w:w="1564" w:type="dxa"/>
          </w:tcPr>
          <w:p w:rsidR="00FC126E" w:rsidRDefault="00FC126E"/>
        </w:tc>
        <w:tc>
          <w:tcPr>
            <w:tcW w:w="2875" w:type="dxa"/>
          </w:tcPr>
          <w:p w:rsidR="00FC126E" w:rsidRDefault="00FC126E"/>
        </w:tc>
      </w:tr>
      <w:tr w:rsidR="00FF12CA">
        <w:trPr>
          <w:jc w:val="center"/>
        </w:trPr>
        <w:tc>
          <w:tcPr>
            <w:tcW w:w="2042" w:type="dxa"/>
          </w:tcPr>
          <w:p w:rsidR="00FF12CA" w:rsidRDefault="001F1304">
            <w:r>
              <w:t>S</w:t>
            </w:r>
            <w:r w:rsidR="00FF12CA">
              <w:rPr>
                <w:rFonts w:hint="eastAsia"/>
              </w:rPr>
              <w:t>hift</w:t>
            </w:r>
          </w:p>
          <w:p w:rsidR="001F1304" w:rsidRDefault="001F1304">
            <w:r>
              <w:rPr>
                <w:rFonts w:hint="eastAsia"/>
              </w:rPr>
              <w:t>(RBG subset</w:t>
            </w:r>
            <w:r>
              <w:rPr>
                <w:rFonts w:hint="eastAsia"/>
              </w:rPr>
              <w:t>中起始位置</w:t>
            </w:r>
            <w:r>
              <w:rPr>
                <w:rFonts w:hint="eastAsia"/>
              </w:rPr>
              <w:t>)</w:t>
            </w:r>
          </w:p>
        </w:tc>
        <w:tc>
          <w:tcPr>
            <w:tcW w:w="1612" w:type="dxa"/>
          </w:tcPr>
          <w:p w:rsidR="00FF12CA" w:rsidRDefault="00FF12CA">
            <w:r w:rsidRPr="001D3E21">
              <w:rPr>
                <w:position w:val="-12"/>
                <w:lang w:eastAsia="ko-KR"/>
              </w:rPr>
              <w:object w:dxaOrig="840" w:dyaOrig="360">
                <v:shape id="_x0000_i1126" type="#_x0000_t75" style="width:41.25pt;height:18.35pt;mso-position-horizontal-relative:page;mso-position-vertical-relative:page" o:ole="">
                  <v:imagedata r:id="rId169" o:title=""/>
                </v:shape>
                <o:OLEObject Type="Embed" ProgID="Equation.3" ShapeID="_x0000_i1126" DrawAspect="Content" ObjectID="_1425397786" r:id="rId190"/>
              </w:object>
            </w:r>
            <w:r>
              <w:rPr>
                <w:rFonts w:hint="eastAsia"/>
              </w:rPr>
              <w:t>=0</w:t>
            </w:r>
          </w:p>
        </w:tc>
        <w:tc>
          <w:tcPr>
            <w:tcW w:w="1564" w:type="dxa"/>
          </w:tcPr>
          <w:p w:rsidR="00FF12CA" w:rsidRDefault="00FF12CA"/>
        </w:tc>
        <w:tc>
          <w:tcPr>
            <w:tcW w:w="2875" w:type="dxa"/>
          </w:tcPr>
          <w:p w:rsidR="00FF12CA" w:rsidRDefault="00FF12CA"/>
        </w:tc>
      </w:tr>
    </w:tbl>
    <w:p w:rsidR="00FF12CA" w:rsidRDefault="00FF12CA">
      <w:pPr>
        <w:jc w:val="left"/>
      </w:pPr>
    </w:p>
    <w:p w:rsidR="00FF12CA" w:rsidRDefault="00FF12CA">
      <w:pPr>
        <w:jc w:val="left"/>
      </w:pPr>
      <w:r>
        <w:rPr>
          <w:rFonts w:hint="eastAsia"/>
        </w:rPr>
        <w:t>说明：</w:t>
      </w:r>
    </w:p>
    <w:p w:rsidR="00FF12CA" w:rsidRDefault="00FF12CA">
      <w:pPr>
        <w:jc w:val="left"/>
      </w:pPr>
      <w:r>
        <w:rPr>
          <w:rFonts w:hint="eastAsia"/>
        </w:rPr>
        <w:t>可用资源块为</w:t>
      </w:r>
      <w:r>
        <w:rPr>
          <w:rFonts w:hint="eastAsia"/>
        </w:rPr>
        <w:t>RBG subset 1</w:t>
      </w:r>
      <w:r>
        <w:rPr>
          <w:rFonts w:hint="eastAsia"/>
        </w:rPr>
        <w:t>中从资源块</w:t>
      </w:r>
      <w:r>
        <w:rPr>
          <w:rFonts w:hint="eastAsia"/>
        </w:rPr>
        <w:t>0</w:t>
      </w:r>
      <w:r>
        <w:rPr>
          <w:rFonts w:hint="eastAsia"/>
        </w:rPr>
        <w:t>到</w:t>
      </w:r>
      <w:r>
        <w:rPr>
          <w:rFonts w:hint="eastAsia"/>
        </w:rPr>
        <w:t>13</w:t>
      </w:r>
      <w:r>
        <w:rPr>
          <w:rFonts w:hint="eastAsia"/>
        </w:rPr>
        <w:t>的</w:t>
      </w:r>
      <w:r>
        <w:rPr>
          <w:rFonts w:hint="eastAsia"/>
        </w:rPr>
        <w:t>14</w:t>
      </w:r>
      <w:r>
        <w:rPr>
          <w:rFonts w:hint="eastAsia"/>
        </w:rPr>
        <w:t>个</w:t>
      </w:r>
      <w:r>
        <w:rPr>
          <w:rFonts w:hint="eastAsia"/>
        </w:rPr>
        <w:t>PRB</w:t>
      </w:r>
      <w:r>
        <w:rPr>
          <w:rFonts w:hint="eastAsia"/>
        </w:rPr>
        <w:t>。</w:t>
      </w:r>
    </w:p>
    <w:p w:rsidR="00FF12CA" w:rsidRDefault="00DB566C">
      <w:pPr>
        <w:jc w:val="center"/>
      </w:pPr>
      <w:r>
        <w:rPr>
          <w:noProof/>
        </w:rPr>
        <w:lastRenderedPageBreak/>
        <w:drawing>
          <wp:inline distT="0" distB="0" distL="0" distR="0">
            <wp:extent cx="4762500" cy="2863850"/>
            <wp:effectExtent l="19050" t="0" r="0" b="0"/>
            <wp:docPr id="79" name="图片 2" descr="http://www.sharetechnote.com/image/RA_Type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www.sharetechnote.com/image/RA_Type1_Structure.PNG"/>
                    <pic:cNvPicPr>
                      <a:picLocks noChangeAspect="1" noChangeArrowheads="1"/>
                    </pic:cNvPicPr>
                  </pic:nvPicPr>
                  <pic:blipFill>
                    <a:blip r:embed="rId191"/>
                    <a:srcRect/>
                    <a:stretch>
                      <a:fillRect/>
                    </a:stretch>
                  </pic:blipFill>
                  <pic:spPr bwMode="auto">
                    <a:xfrm>
                      <a:off x="0" y="0"/>
                      <a:ext cx="4762500" cy="2863850"/>
                    </a:xfrm>
                    <a:prstGeom prst="rect">
                      <a:avLst/>
                    </a:prstGeom>
                    <a:noFill/>
                    <a:ln w="9525">
                      <a:noFill/>
                      <a:miter lim="800000"/>
                      <a:headEnd/>
                      <a:tailEnd/>
                    </a:ln>
                  </pic:spPr>
                </pic:pic>
              </a:graphicData>
            </a:graphic>
          </wp:inline>
        </w:drawing>
      </w:r>
    </w:p>
    <w:p w:rsidR="00FF12CA" w:rsidRDefault="00FF12CA">
      <w:pPr>
        <w:pStyle w:val="ae"/>
        <w:jc w:val="center"/>
      </w:pPr>
      <w:r>
        <w:rPr>
          <w:rFonts w:hint="eastAsia"/>
        </w:rPr>
        <w:t>图</w:t>
      </w:r>
      <w:fldSimple w:instr=" STYLEREF 1 \s ">
        <w:r>
          <w:t>2</w:t>
        </w:r>
      </w:fldSimple>
      <w:r>
        <w:t>.</w:t>
      </w:r>
      <w:r w:rsidR="000219DB">
        <w:fldChar w:fldCharType="begin"/>
      </w:r>
      <w:r>
        <w:instrText xml:space="preserve"> SEQ </w:instrText>
      </w:r>
      <w:r>
        <w:instrText>图表</w:instrText>
      </w:r>
      <w:r>
        <w:instrText xml:space="preserve"> \* ARABIC \s 1 </w:instrText>
      </w:r>
      <w:r w:rsidR="000219DB">
        <w:fldChar w:fldCharType="separate"/>
      </w:r>
      <w:r>
        <w:t>1</w:t>
      </w:r>
      <w:r w:rsidR="000219DB">
        <w:fldChar w:fldCharType="end"/>
      </w:r>
      <w:r>
        <w:rPr>
          <w:rFonts w:hint="eastAsia"/>
        </w:rPr>
        <w:t xml:space="preserve"> </w:t>
      </w:r>
    </w:p>
    <w:p w:rsidR="00FF12CA" w:rsidRDefault="00FF12CA"/>
    <w:p w:rsidR="00FF12CA" w:rsidRDefault="00FF12CA">
      <w:pPr>
        <w:pStyle w:val="3"/>
      </w:pPr>
      <w:r>
        <w:rPr>
          <w:rFonts w:hint="eastAsia"/>
        </w:rPr>
        <w:t>示例</w:t>
      </w:r>
      <w:r>
        <w:rPr>
          <w:rFonts w:hint="eastAsia"/>
        </w:rPr>
        <w:t>2-</w:t>
      </w:r>
      <w:r>
        <w:rPr>
          <w:rFonts w:hint="eastAsia"/>
        </w:rPr>
        <w:t>偏移不为</w:t>
      </w:r>
      <w:r>
        <w:rPr>
          <w:rFonts w:hint="eastAsia"/>
        </w:rPr>
        <w:t>0</w:t>
      </w:r>
    </w:p>
    <w:p w:rsidR="00FF12CA" w:rsidRDefault="00FF12CA">
      <w:pPr>
        <w:ind w:firstLine="420"/>
      </w:pPr>
      <w:r>
        <w:rPr>
          <w:rFonts w:hint="eastAsia"/>
        </w:rPr>
        <w:t>下面是系统带宽为</w:t>
      </w:r>
      <w:r>
        <w:rPr>
          <w:rFonts w:hint="eastAsia"/>
        </w:rPr>
        <w:t>20MHZ</w:t>
      </w:r>
      <w:r>
        <w:rPr>
          <w:rFonts w:hint="eastAsia"/>
        </w:rPr>
        <w:t>时资源分配类型</w:t>
      </w:r>
      <w:r>
        <w:rPr>
          <w:rFonts w:hint="eastAsia"/>
        </w:rPr>
        <w:t>1</w:t>
      </w:r>
      <w:r>
        <w:rPr>
          <w:rFonts w:hint="eastAsia"/>
        </w:rPr>
        <w:t>，偏移位</w:t>
      </w:r>
      <w:r>
        <w:rPr>
          <w:rFonts w:hint="eastAsia"/>
        </w:rPr>
        <w:t>shift</w:t>
      </w:r>
      <w:r>
        <w:rPr>
          <w:rFonts w:hint="eastAsia"/>
        </w:rPr>
        <w:t>不为</w:t>
      </w:r>
      <w:r>
        <w:rPr>
          <w:rFonts w:hint="eastAsia"/>
        </w:rPr>
        <w:t>0</w:t>
      </w:r>
      <w:r>
        <w:rPr>
          <w:rFonts w:hint="eastAsia"/>
        </w:rPr>
        <w:t>资源分配示例。</w:t>
      </w:r>
    </w:p>
    <w:p w:rsidR="00FF12CA" w:rsidRDefault="00FF12CA">
      <w:pPr>
        <w:ind w:firstLine="420"/>
      </w:pPr>
    </w:p>
    <w:p w:rsidR="00FF12CA" w:rsidRDefault="00FF12CA">
      <w:pPr>
        <w:ind w:firstLine="420"/>
      </w:pPr>
      <w:r>
        <w:rPr>
          <w:rFonts w:hint="eastAsia"/>
        </w:rPr>
        <w:t>资源分配参数及根据</w:t>
      </w:r>
      <w:r>
        <w:rPr>
          <w:rFonts w:hint="eastAsia"/>
        </w:rPr>
        <w:t>36.213</w:t>
      </w:r>
      <w:r>
        <w:rPr>
          <w:rFonts w:hint="eastAsia"/>
        </w:rPr>
        <w:t>协议计算出的相关参数值见下表。</w:t>
      </w:r>
    </w:p>
    <w:p w:rsidR="00FF12CA" w:rsidRDefault="00FF12CA">
      <w:pPr>
        <w:ind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15"/>
        <w:gridCol w:w="2387"/>
        <w:gridCol w:w="1516"/>
        <w:gridCol w:w="2875"/>
      </w:tblGrid>
      <w:tr w:rsidR="00FF12CA">
        <w:trPr>
          <w:jc w:val="center"/>
        </w:trPr>
        <w:tc>
          <w:tcPr>
            <w:tcW w:w="1315" w:type="dxa"/>
          </w:tcPr>
          <w:p w:rsidR="00FF12CA" w:rsidRDefault="00FF12CA">
            <w:r>
              <w:rPr>
                <w:rFonts w:hint="eastAsia"/>
              </w:rPr>
              <w:t>配置</w:t>
            </w:r>
            <w:r>
              <w:rPr>
                <w:rFonts w:hint="eastAsia"/>
              </w:rPr>
              <w:t>/</w:t>
            </w:r>
            <w:r>
              <w:rPr>
                <w:rFonts w:hint="eastAsia"/>
              </w:rPr>
              <w:t>分配参数</w:t>
            </w:r>
          </w:p>
        </w:tc>
        <w:tc>
          <w:tcPr>
            <w:tcW w:w="2387" w:type="dxa"/>
          </w:tcPr>
          <w:p w:rsidR="00FF12CA" w:rsidRDefault="00FF12CA">
            <w:r>
              <w:rPr>
                <w:rFonts w:hint="eastAsia"/>
              </w:rPr>
              <w:t>值</w:t>
            </w:r>
          </w:p>
        </w:tc>
        <w:tc>
          <w:tcPr>
            <w:tcW w:w="1516" w:type="dxa"/>
          </w:tcPr>
          <w:p w:rsidR="00FF12CA" w:rsidRDefault="00FF12CA">
            <w:r>
              <w:rPr>
                <w:rFonts w:hint="eastAsia"/>
              </w:rPr>
              <w:t>推导值</w:t>
            </w:r>
          </w:p>
        </w:tc>
        <w:tc>
          <w:tcPr>
            <w:tcW w:w="2875" w:type="dxa"/>
          </w:tcPr>
          <w:p w:rsidR="00FF12CA" w:rsidRDefault="00FF12CA">
            <w:r>
              <w:rPr>
                <w:rFonts w:hint="eastAsia"/>
              </w:rPr>
              <w:t>值</w:t>
            </w:r>
          </w:p>
        </w:tc>
      </w:tr>
      <w:tr w:rsidR="00FF12CA">
        <w:trPr>
          <w:jc w:val="center"/>
        </w:trPr>
        <w:tc>
          <w:tcPr>
            <w:tcW w:w="1315" w:type="dxa"/>
          </w:tcPr>
          <w:p w:rsidR="00FF12CA" w:rsidRDefault="00FF12CA">
            <w:r w:rsidRPr="001D3E21">
              <w:rPr>
                <w:position w:val="-10"/>
              </w:rPr>
              <w:object w:dxaOrig="480" w:dyaOrig="360">
                <v:shape id="_x0000_i1127" type="#_x0000_t75" style="width:24.3pt;height:18.35pt;mso-position-horizontal-relative:page;mso-position-vertical-relative:page" o:ole="">
                  <v:imagedata r:id="rId99" o:title=""/>
                </v:shape>
                <o:OLEObject Type="Embed" ProgID="Equation.3" ShapeID="_x0000_i1127" DrawAspect="Content" ObjectID="_1425397787" r:id="rId192"/>
              </w:object>
            </w:r>
          </w:p>
        </w:tc>
        <w:tc>
          <w:tcPr>
            <w:tcW w:w="2387" w:type="dxa"/>
          </w:tcPr>
          <w:p w:rsidR="00FF12CA" w:rsidRDefault="00FF12CA">
            <w:r>
              <w:rPr>
                <w:rFonts w:hint="eastAsia"/>
              </w:rPr>
              <w:t>50</w:t>
            </w:r>
          </w:p>
        </w:tc>
        <w:tc>
          <w:tcPr>
            <w:tcW w:w="1516" w:type="dxa"/>
          </w:tcPr>
          <w:p w:rsidR="00FF12CA" w:rsidRDefault="00FF12CA">
            <w:r>
              <w:t>S</w:t>
            </w:r>
            <w:r>
              <w:rPr>
                <w:rFonts w:hint="eastAsia"/>
              </w:rPr>
              <w:t>ubset</w:t>
            </w:r>
            <w:r>
              <w:rPr>
                <w:rFonts w:hint="eastAsia"/>
              </w:rPr>
              <w:t>位宽</w:t>
            </w:r>
          </w:p>
        </w:tc>
        <w:tc>
          <w:tcPr>
            <w:tcW w:w="2875" w:type="dxa"/>
          </w:tcPr>
          <w:p w:rsidR="00FF12CA" w:rsidRDefault="00FF12CA">
            <w:pPr>
              <w:rPr>
                <w:lang w:eastAsia="ko-KR"/>
              </w:rPr>
            </w:pPr>
            <w:r w:rsidRPr="001D3E21">
              <w:rPr>
                <w:position w:val="-16"/>
              </w:rPr>
              <w:object w:dxaOrig="1060" w:dyaOrig="440">
                <v:shape id="_x0000_i1128" type="#_x0000_t75" style="width:53.2pt;height:22pt;mso-position-horizontal-relative:page;mso-position-vertical-relative:page" o:ole="">
                  <v:imagedata r:id="rId181" o:title=""/>
                </v:shape>
                <o:OLEObject Type="Embed" ProgID="Equation.3" ShapeID="_x0000_i1128" DrawAspect="Content" ObjectID="_1425397788" r:id="rId193"/>
              </w:object>
            </w:r>
            <w:r>
              <w:rPr>
                <w:rFonts w:hint="eastAsia"/>
              </w:rPr>
              <w:t>= 2</w:t>
            </w:r>
          </w:p>
        </w:tc>
      </w:tr>
      <w:tr w:rsidR="00276A20">
        <w:trPr>
          <w:jc w:val="center"/>
        </w:trPr>
        <w:tc>
          <w:tcPr>
            <w:tcW w:w="1315" w:type="dxa"/>
          </w:tcPr>
          <w:p w:rsidR="00276A20" w:rsidRDefault="00276A20" w:rsidP="00FF12CA">
            <w:r w:rsidRPr="001D3E21">
              <w:rPr>
                <w:position w:val="-4"/>
              </w:rPr>
              <w:object w:dxaOrig="240" w:dyaOrig="260">
                <v:shape id="_x0000_i1129" type="#_x0000_t75" style="width:11.9pt;height:12.85pt;mso-position-horizontal-relative:page;mso-position-vertical-relative:page" o:ole="">
                  <v:imagedata r:id="rId165" o:title=""/>
                </v:shape>
                <o:OLEObject Type="Embed" ProgID="Equation.3" ShapeID="_x0000_i1129" DrawAspect="Content" ObjectID="_1425397789" r:id="rId194"/>
              </w:object>
            </w:r>
          </w:p>
          <w:p w:rsidR="00276A20" w:rsidRDefault="00276A20" w:rsidP="00FF12CA">
            <w:r>
              <w:rPr>
                <w:rFonts w:hint="eastAsia"/>
              </w:rPr>
              <w:t>(RBG subset</w:t>
            </w:r>
            <w:r>
              <w:rPr>
                <w:rFonts w:hint="eastAsia"/>
              </w:rPr>
              <w:t>总数</w:t>
            </w:r>
            <w:r>
              <w:rPr>
                <w:rFonts w:hint="eastAsia"/>
              </w:rPr>
              <w:t>)</w:t>
            </w:r>
          </w:p>
        </w:tc>
        <w:tc>
          <w:tcPr>
            <w:tcW w:w="2387" w:type="dxa"/>
          </w:tcPr>
          <w:p w:rsidR="00276A20" w:rsidRDefault="00276A20">
            <w:r>
              <w:rPr>
                <w:rFonts w:hint="eastAsia"/>
              </w:rPr>
              <w:t>3</w:t>
            </w:r>
          </w:p>
          <w:p w:rsidR="00276A20" w:rsidRDefault="00276A20">
            <w:r>
              <w:rPr>
                <w:rFonts w:hint="eastAsia"/>
              </w:rPr>
              <w:t>(</w:t>
            </w:r>
            <w:r>
              <w:rPr>
                <w:rFonts w:hint="eastAsia"/>
              </w:rPr>
              <w:t>查找</w:t>
            </w:r>
            <w:r>
              <w:rPr>
                <w:rFonts w:hint="eastAsia"/>
              </w:rPr>
              <w:t>3GPP</w:t>
            </w:r>
            <w:r>
              <w:rPr>
                <w:rFonts w:hint="eastAsia"/>
              </w:rPr>
              <w:t>协议</w:t>
            </w:r>
            <w:r>
              <w:rPr>
                <w:rFonts w:hint="eastAsia"/>
              </w:rPr>
              <w:t xml:space="preserve">36.213 </w:t>
            </w:r>
          </w:p>
          <w:p w:rsidR="00276A20" w:rsidRDefault="00276A20">
            <w:r>
              <w:rPr>
                <w:rFonts w:hint="eastAsia"/>
              </w:rPr>
              <w:t>Table 7.1.6.1-1</w:t>
            </w:r>
            <w:r>
              <w:rPr>
                <w:rFonts w:hint="eastAsia"/>
              </w:rPr>
              <w:t>得到</w:t>
            </w:r>
            <w:r>
              <w:rPr>
                <w:rFonts w:hint="eastAsia"/>
              </w:rPr>
              <w:t>)</w:t>
            </w:r>
          </w:p>
        </w:tc>
        <w:tc>
          <w:tcPr>
            <w:tcW w:w="1516" w:type="dxa"/>
          </w:tcPr>
          <w:p w:rsidR="00276A20" w:rsidRDefault="00276A20">
            <w:r w:rsidRPr="001D3E21">
              <w:rPr>
                <w:position w:val="-10"/>
              </w:rPr>
              <w:object w:dxaOrig="700" w:dyaOrig="360">
                <v:shape id="_x0000_i1130" type="#_x0000_t75" style="width:34.4pt;height:18.35pt;mso-position-horizontal-relative:page;mso-position-vertical-relative:page" o:ole="">
                  <v:imagedata r:id="rId184" o:title=""/>
                </v:shape>
                <o:OLEObject Type="Embed" ProgID="Equation.3" ShapeID="_x0000_i1130" DrawAspect="Content" ObjectID="_1425397790" r:id="rId195"/>
              </w:object>
            </w:r>
          </w:p>
          <w:p w:rsidR="00276A20" w:rsidRDefault="00276A20">
            <w:r>
              <w:rPr>
                <w:rFonts w:hint="eastAsia"/>
              </w:rPr>
              <w:t>(</w:t>
            </w:r>
            <w:r>
              <w:t>R</w:t>
            </w:r>
            <w:r>
              <w:rPr>
                <w:rFonts w:hint="eastAsia"/>
              </w:rPr>
              <w:t>b-assign</w:t>
            </w:r>
            <w:r>
              <w:rPr>
                <w:rFonts w:hint="eastAsia"/>
              </w:rPr>
              <w:t>位宽</w:t>
            </w:r>
            <w:r>
              <w:rPr>
                <w:rFonts w:hint="eastAsia"/>
              </w:rPr>
              <w:t>)</w:t>
            </w:r>
          </w:p>
        </w:tc>
        <w:tc>
          <w:tcPr>
            <w:tcW w:w="2875" w:type="dxa"/>
          </w:tcPr>
          <w:p w:rsidR="00276A20" w:rsidRDefault="00276A20">
            <w:r w:rsidRPr="001D3E21">
              <w:rPr>
                <w:position w:val="-18"/>
              </w:rPr>
              <w:object w:dxaOrig="2659" w:dyaOrig="500">
                <v:shape id="_x0000_i1131" type="#_x0000_t75" style="width:132.55pt;height:24.75pt;mso-position-horizontal-relative:page;mso-position-vertical-relative:page" o:ole="">
                  <v:imagedata r:id="rId186" o:title=""/>
                </v:shape>
                <o:OLEObject Type="Embed" ProgID="Equation.DSMT4" ShapeID="_x0000_i1131" DrawAspect="Content" ObjectID="_1425397791" r:id="rId196"/>
              </w:object>
            </w:r>
          </w:p>
          <w:p w:rsidR="00276A20" w:rsidRDefault="00276A20">
            <w:r>
              <w:rPr>
                <w:rFonts w:hint="eastAsia"/>
              </w:rPr>
              <w:t>=14</w:t>
            </w:r>
          </w:p>
        </w:tc>
      </w:tr>
      <w:tr w:rsidR="00276A20">
        <w:trPr>
          <w:jc w:val="center"/>
        </w:trPr>
        <w:tc>
          <w:tcPr>
            <w:tcW w:w="1315" w:type="dxa"/>
          </w:tcPr>
          <w:p w:rsidR="00276A20" w:rsidRDefault="00276A20" w:rsidP="00FF12CA">
            <w:r w:rsidRPr="001D3E21">
              <w:rPr>
                <w:position w:val="-10"/>
              </w:rPr>
              <w:object w:dxaOrig="240" w:dyaOrig="260">
                <v:shape id="_x0000_i1132" type="#_x0000_t75" style="width:11.9pt;height:12.85pt;mso-position-horizontal-relative:page;mso-position-vertical-relative:page" o:ole="">
                  <v:imagedata r:id="rId188" o:title=""/>
                </v:shape>
                <o:OLEObject Type="Embed" ProgID="Equation.3" ShapeID="_x0000_i1132" DrawAspect="Content" ObjectID="_1425397792" r:id="rId197"/>
              </w:object>
            </w:r>
          </w:p>
          <w:p w:rsidR="00276A20" w:rsidRDefault="00276A20" w:rsidP="00FF12CA">
            <w:r>
              <w:rPr>
                <w:rFonts w:hint="eastAsia"/>
              </w:rPr>
              <w:t>(</w:t>
            </w:r>
            <w:r>
              <w:rPr>
                <w:rFonts w:hint="eastAsia"/>
              </w:rPr>
              <w:t>选择的</w:t>
            </w:r>
            <w:r>
              <w:rPr>
                <w:rFonts w:hint="eastAsia"/>
              </w:rPr>
              <w:t>RBG subset</w:t>
            </w:r>
            <w:r>
              <w:rPr>
                <w:rFonts w:hint="eastAsia"/>
              </w:rPr>
              <w:t>号</w:t>
            </w:r>
            <w:r>
              <w:rPr>
                <w:rFonts w:hint="eastAsia"/>
              </w:rPr>
              <w:t>)</w:t>
            </w:r>
          </w:p>
        </w:tc>
        <w:tc>
          <w:tcPr>
            <w:tcW w:w="2387" w:type="dxa"/>
          </w:tcPr>
          <w:p w:rsidR="00276A20" w:rsidRDefault="00276A20">
            <w:r>
              <w:rPr>
                <w:rFonts w:hint="eastAsia"/>
              </w:rPr>
              <w:t>0/1/2</w:t>
            </w:r>
          </w:p>
          <w:p w:rsidR="00276A20" w:rsidRDefault="00276A20">
            <w:r>
              <w:rPr>
                <w:rFonts w:hint="eastAsia"/>
              </w:rPr>
              <w:t>(</w:t>
            </w:r>
            <w:r>
              <w:rPr>
                <w:rFonts w:hint="eastAsia"/>
              </w:rPr>
              <w:t>资源分配时配置</w:t>
            </w:r>
            <w:r>
              <w:rPr>
                <w:rFonts w:hint="eastAsia"/>
              </w:rPr>
              <w:t>)</w:t>
            </w:r>
          </w:p>
        </w:tc>
        <w:tc>
          <w:tcPr>
            <w:tcW w:w="1516" w:type="dxa"/>
          </w:tcPr>
          <w:p w:rsidR="00276A20" w:rsidRDefault="00276A20">
            <w:r w:rsidRPr="001D3E21">
              <w:rPr>
                <w:position w:val="-12"/>
              </w:rPr>
              <w:object w:dxaOrig="1300" w:dyaOrig="380">
                <v:shape id="_x0000_i1133" type="#_x0000_t75" style="width:65.1pt;height:18.8pt;mso-position-horizontal-relative:page;mso-position-vertical-relative:page" o:ole="">
                  <v:imagedata r:id="rId198" o:title=""/>
                </v:shape>
                <o:OLEObject Type="Embed" ProgID="Equation.DSMT4" ShapeID="_x0000_i1133" DrawAspect="Content" ObjectID="_1425397793" r:id="rId199"/>
              </w:object>
            </w:r>
          </w:p>
        </w:tc>
        <w:tc>
          <w:tcPr>
            <w:tcW w:w="2875" w:type="dxa"/>
          </w:tcPr>
          <w:p w:rsidR="00276A20" w:rsidRDefault="00276A20">
            <w:r>
              <w:rPr>
                <w:rFonts w:hint="eastAsia"/>
              </w:rPr>
              <w:t>18/17/15</w:t>
            </w:r>
          </w:p>
        </w:tc>
      </w:tr>
      <w:tr w:rsidR="00276A20">
        <w:trPr>
          <w:jc w:val="center"/>
        </w:trPr>
        <w:tc>
          <w:tcPr>
            <w:tcW w:w="1315" w:type="dxa"/>
          </w:tcPr>
          <w:p w:rsidR="00276A20" w:rsidRDefault="00276A20" w:rsidP="00FF12CA">
            <w:r>
              <w:t>S</w:t>
            </w:r>
            <w:r>
              <w:rPr>
                <w:rFonts w:hint="eastAsia"/>
              </w:rPr>
              <w:t>hift</w:t>
            </w:r>
          </w:p>
          <w:p w:rsidR="00276A20" w:rsidRDefault="00276A20" w:rsidP="00FF12CA">
            <w:r>
              <w:rPr>
                <w:rFonts w:hint="eastAsia"/>
              </w:rPr>
              <w:t>(RBG subset</w:t>
            </w:r>
            <w:r>
              <w:rPr>
                <w:rFonts w:hint="eastAsia"/>
              </w:rPr>
              <w:t>中起始位置</w:t>
            </w:r>
            <w:r>
              <w:rPr>
                <w:rFonts w:hint="eastAsia"/>
              </w:rPr>
              <w:t>)</w:t>
            </w:r>
          </w:p>
        </w:tc>
        <w:tc>
          <w:tcPr>
            <w:tcW w:w="2387" w:type="dxa"/>
          </w:tcPr>
          <w:p w:rsidR="00276A20" w:rsidRDefault="00C8277D">
            <w:r>
              <w:rPr>
                <w:rFonts w:hint="eastAsia"/>
              </w:rPr>
              <w:t>值</w:t>
            </w:r>
            <w:r w:rsidR="00691528">
              <w:rPr>
                <w:rFonts w:hint="eastAsia"/>
              </w:rPr>
              <w:t>为</w:t>
            </w:r>
            <w:r w:rsidR="00691528">
              <w:rPr>
                <w:rFonts w:hint="eastAsia"/>
              </w:rPr>
              <w:t>1</w:t>
            </w:r>
          </w:p>
          <w:p w:rsidR="00276A20" w:rsidRDefault="00276A20" w:rsidP="008179DA">
            <w:r>
              <w:rPr>
                <w:rFonts w:hint="eastAsia"/>
              </w:rPr>
              <w:t>(</w:t>
            </w:r>
            <w:r>
              <w:rPr>
                <w:rFonts w:hint="eastAsia"/>
              </w:rPr>
              <w:t>资源分配时设为非零，则根据</w:t>
            </w:r>
            <w:r w:rsidR="008179DA">
              <w:rPr>
                <w:rFonts w:hint="eastAsia"/>
              </w:rPr>
              <w:t>36.213</w:t>
            </w:r>
            <w:r>
              <w:rPr>
                <w:rFonts w:hint="eastAsia"/>
              </w:rPr>
              <w:t>协议中</w:t>
            </w:r>
            <w:r w:rsidRPr="001D3E21">
              <w:rPr>
                <w:position w:val="-12"/>
              </w:rPr>
              <w:object w:dxaOrig="840" w:dyaOrig="360">
                <v:shape id="_x0000_i1134" type="#_x0000_t75" style="width:41.25pt;height:18.35pt;mso-position-horizontal-relative:page;mso-position-vertical-relative:page" o:ole="">
                  <v:imagedata r:id="rId200" o:title=""/>
                </v:shape>
                <o:OLEObject Type="Embed" ProgID="Equation.DSMT4" ShapeID="_x0000_i1134" DrawAspect="Content" ObjectID="_1425397794" r:id="rId201"/>
              </w:object>
            </w:r>
            <w:r>
              <w:rPr>
                <w:rFonts w:hint="eastAsia"/>
              </w:rPr>
              <w:t>的计算公式得到偏移值</w:t>
            </w:r>
            <w:r>
              <w:rPr>
                <w:rFonts w:hint="eastAsia"/>
              </w:rPr>
              <w:t>)</w:t>
            </w:r>
          </w:p>
        </w:tc>
        <w:tc>
          <w:tcPr>
            <w:tcW w:w="1516" w:type="dxa"/>
          </w:tcPr>
          <w:p w:rsidR="00276A20" w:rsidRDefault="00276A20">
            <w:r w:rsidRPr="001D3E21">
              <w:rPr>
                <w:position w:val="-12"/>
              </w:rPr>
              <w:object w:dxaOrig="840" w:dyaOrig="360">
                <v:shape id="_x0000_i1135" type="#_x0000_t75" style="width:41.25pt;height:18.35pt;mso-position-horizontal-relative:page;mso-position-vertical-relative:page" o:ole="">
                  <v:imagedata r:id="rId200" o:title=""/>
                </v:shape>
                <o:OLEObject Type="Embed" ProgID="Equation.DSMT4" ShapeID="_x0000_i1135" DrawAspect="Content" ObjectID="_1425397795" r:id="rId202"/>
              </w:object>
            </w:r>
          </w:p>
        </w:tc>
        <w:tc>
          <w:tcPr>
            <w:tcW w:w="2875" w:type="dxa"/>
          </w:tcPr>
          <w:p w:rsidR="00276A20" w:rsidRDefault="00276A20">
            <w:r w:rsidRPr="001D3E21">
              <w:rPr>
                <w:position w:val="-12"/>
              </w:rPr>
              <w:object w:dxaOrig="2120" w:dyaOrig="380">
                <v:shape id="_x0000_i1136" type="#_x0000_t75" style="width:105.95pt;height:18.8pt;mso-position-horizontal-relative:page;mso-position-vertical-relative:page" o:ole="">
                  <v:imagedata r:id="rId203" o:title=""/>
                </v:shape>
                <o:OLEObject Type="Embed" ProgID="Equation.DSMT4" ShapeID="_x0000_i1136" DrawAspect="Content" ObjectID="_1425397796" r:id="rId204"/>
              </w:object>
            </w:r>
          </w:p>
          <w:p w:rsidR="00276A20" w:rsidRDefault="00276A20">
            <w:r>
              <w:rPr>
                <w:rFonts w:hint="eastAsia"/>
              </w:rPr>
              <w:t>=4/3/1</w:t>
            </w:r>
          </w:p>
        </w:tc>
      </w:tr>
    </w:tbl>
    <w:p w:rsidR="00FF12CA" w:rsidRDefault="00FF12CA">
      <w:pPr>
        <w:jc w:val="center"/>
      </w:pPr>
    </w:p>
    <w:p w:rsidR="00FF12CA" w:rsidRDefault="00FF12CA">
      <w:pPr>
        <w:jc w:val="left"/>
      </w:pPr>
    </w:p>
    <w:p w:rsidR="00FF12CA" w:rsidRDefault="00FF12CA">
      <w:pPr>
        <w:jc w:val="left"/>
      </w:pPr>
    </w:p>
    <w:p w:rsidR="00FF12CA" w:rsidRDefault="00FF12CA">
      <w:pPr>
        <w:jc w:val="left"/>
      </w:pPr>
      <w:r>
        <w:rPr>
          <w:rFonts w:hint="eastAsia"/>
        </w:rPr>
        <w:t>说明：</w:t>
      </w:r>
    </w:p>
    <w:p w:rsidR="00FF12CA" w:rsidRDefault="00FF12CA">
      <w:pPr>
        <w:jc w:val="left"/>
      </w:pPr>
      <w:r w:rsidRPr="001D3E21">
        <w:rPr>
          <w:position w:val="-10"/>
        </w:rPr>
        <w:object w:dxaOrig="919" w:dyaOrig="340">
          <v:shape id="_x0000_i1137" type="#_x0000_t75" style="width:46.8pt;height:17.45pt;mso-position-horizontal-relative:page;mso-position-vertical-relative:page" o:ole="">
            <v:imagedata r:id="rId205" o:title=""/>
          </v:shape>
          <o:OLEObject Type="Embed" ProgID="Equation.DSMT4" ShapeID="_x0000_i1137" DrawAspect="Content" ObjectID="_1425397797" r:id="rId206"/>
        </w:object>
      </w:r>
      <w:r>
        <w:rPr>
          <w:rFonts w:hint="eastAsia"/>
        </w:rPr>
        <w:t>根据</w:t>
      </w:r>
      <w:r>
        <w:rPr>
          <w:rFonts w:hint="eastAsia"/>
        </w:rPr>
        <w:t>36.213</w:t>
      </w:r>
      <w:r>
        <w:rPr>
          <w:rFonts w:hint="eastAsia"/>
        </w:rPr>
        <w:t>协议下面公式计算得到。</w:t>
      </w:r>
    </w:p>
    <w:p w:rsidR="00FF12CA" w:rsidRDefault="00FF12CA">
      <w:r w:rsidRPr="001D3E21">
        <w:rPr>
          <w:position w:val="-102"/>
          <w:sz w:val="19"/>
          <w:szCs w:val="19"/>
          <w:lang w:eastAsia="ko-KR"/>
        </w:rPr>
        <w:object w:dxaOrig="6540" w:dyaOrig="2142">
          <v:shape id="_x0000_i1138" type="#_x0000_t75" style="width:321.95pt;height:104.55pt;mso-position-horizontal-relative:page;mso-position-vertical-relative:page" o:ole="">
            <v:imagedata r:id="rId177" o:title=""/>
          </v:shape>
          <o:OLEObject Type="Embed" ProgID="Equation.DSMT4" ShapeID="_x0000_i1138" DrawAspect="Content" ObjectID="_1425397798" r:id="rId207"/>
        </w:object>
      </w:r>
    </w:p>
    <w:p w:rsidR="00FF12CA" w:rsidRDefault="00FF12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45"/>
        <w:gridCol w:w="2245"/>
        <w:gridCol w:w="1966"/>
        <w:gridCol w:w="1966"/>
      </w:tblGrid>
      <w:tr w:rsidR="00FF12CA">
        <w:tc>
          <w:tcPr>
            <w:tcW w:w="2045" w:type="dxa"/>
          </w:tcPr>
          <w:p w:rsidR="00FF12CA" w:rsidRDefault="00FF12CA">
            <w:r w:rsidRPr="001D3E21">
              <w:rPr>
                <w:position w:val="-10"/>
              </w:rPr>
              <w:object w:dxaOrig="240" w:dyaOrig="260">
                <v:shape id="_x0000_i1139" type="#_x0000_t75" style="width:11.9pt;height:12.85pt;mso-position-horizontal-relative:page;mso-position-vertical-relative:page" o:ole="">
                  <v:imagedata r:id="rId188" o:title=""/>
                </v:shape>
                <o:OLEObject Type="Embed" ProgID="Equation.3" ShapeID="_x0000_i1139" DrawAspect="Content" ObjectID="_1425397799" r:id="rId208"/>
              </w:object>
            </w:r>
          </w:p>
        </w:tc>
        <w:tc>
          <w:tcPr>
            <w:tcW w:w="2245" w:type="dxa"/>
          </w:tcPr>
          <w:p w:rsidR="00FF12CA" w:rsidRDefault="00FF12CA">
            <w:r w:rsidRPr="001D3E21">
              <w:rPr>
                <w:position w:val="-10"/>
              </w:rPr>
              <w:object w:dxaOrig="919" w:dyaOrig="340">
                <v:shape id="_x0000_i1140" type="#_x0000_t75" style="width:46.8pt;height:17.45pt;mso-position-horizontal-relative:page;mso-position-vertical-relative:page" o:ole="">
                  <v:imagedata r:id="rId205" o:title=""/>
                </v:shape>
                <o:OLEObject Type="Embed" ProgID="Equation.DSMT4" ShapeID="_x0000_i1140" DrawAspect="Content" ObjectID="_1425397800" r:id="rId209"/>
              </w:object>
            </w:r>
          </w:p>
        </w:tc>
        <w:tc>
          <w:tcPr>
            <w:tcW w:w="1966" w:type="dxa"/>
          </w:tcPr>
          <w:p w:rsidR="00FF12CA" w:rsidRDefault="00FF12CA">
            <w:r w:rsidRPr="001D3E21">
              <w:rPr>
                <w:position w:val="-12"/>
              </w:rPr>
              <w:object w:dxaOrig="680" w:dyaOrig="380">
                <v:shape id="_x0000_i1141" type="#_x0000_t75" style="width:33.95pt;height:18.8pt;mso-position-horizontal-relative:page;mso-position-vertical-relative:page" o:ole="">
                  <v:imagedata r:id="rId210" o:title=""/>
                </v:shape>
                <o:OLEObject Type="Embed" ProgID="Equation.DSMT4" ShapeID="_x0000_i1141" DrawAspect="Content" ObjectID="_1425397801" r:id="rId211"/>
              </w:object>
            </w:r>
          </w:p>
        </w:tc>
        <w:tc>
          <w:tcPr>
            <w:tcW w:w="1966" w:type="dxa"/>
          </w:tcPr>
          <w:p w:rsidR="00FF12CA" w:rsidRDefault="00FF12CA">
            <w:r w:rsidRPr="001D3E21">
              <w:rPr>
                <w:position w:val="-12"/>
              </w:rPr>
              <w:object w:dxaOrig="840" w:dyaOrig="360">
                <v:shape id="_x0000_i1142" type="#_x0000_t75" style="width:41.25pt;height:18.35pt;mso-position-horizontal-relative:page;mso-position-vertical-relative:page" o:ole="">
                  <v:imagedata r:id="rId212" o:title=""/>
                </v:shape>
                <o:OLEObject Type="Embed" ProgID="Equation.DSMT4" ShapeID="_x0000_i1142" DrawAspect="Content" ObjectID="_1425397802" r:id="rId213"/>
              </w:object>
            </w:r>
          </w:p>
        </w:tc>
      </w:tr>
      <w:tr w:rsidR="00FF12CA">
        <w:tc>
          <w:tcPr>
            <w:tcW w:w="2045" w:type="dxa"/>
          </w:tcPr>
          <w:p w:rsidR="00FF12CA" w:rsidRDefault="00FF12CA">
            <w:r>
              <w:rPr>
                <w:rFonts w:hint="eastAsia"/>
              </w:rPr>
              <w:t>0</w:t>
            </w:r>
          </w:p>
        </w:tc>
        <w:tc>
          <w:tcPr>
            <w:tcW w:w="2245" w:type="dxa"/>
          </w:tcPr>
          <w:p w:rsidR="00FF12CA" w:rsidRDefault="00FF12CA">
            <w:r>
              <w:rPr>
                <w:rFonts w:hint="eastAsia"/>
              </w:rPr>
              <w:t>18</w:t>
            </w:r>
          </w:p>
        </w:tc>
        <w:tc>
          <w:tcPr>
            <w:tcW w:w="1966" w:type="dxa"/>
          </w:tcPr>
          <w:p w:rsidR="00FF12CA" w:rsidRDefault="00FF12CA">
            <w:r>
              <w:rPr>
                <w:rFonts w:hint="eastAsia"/>
              </w:rPr>
              <w:t>14</w:t>
            </w:r>
          </w:p>
        </w:tc>
        <w:tc>
          <w:tcPr>
            <w:tcW w:w="1966" w:type="dxa"/>
          </w:tcPr>
          <w:p w:rsidR="00FF12CA" w:rsidRDefault="00FF12CA">
            <w:r>
              <w:rPr>
                <w:rFonts w:hint="eastAsia"/>
              </w:rPr>
              <w:t>4</w:t>
            </w:r>
          </w:p>
        </w:tc>
      </w:tr>
      <w:tr w:rsidR="00FF12CA">
        <w:tc>
          <w:tcPr>
            <w:tcW w:w="2045" w:type="dxa"/>
          </w:tcPr>
          <w:p w:rsidR="00FF12CA" w:rsidRDefault="00FF12CA">
            <w:r>
              <w:rPr>
                <w:rFonts w:hint="eastAsia"/>
              </w:rPr>
              <w:t>1</w:t>
            </w:r>
          </w:p>
        </w:tc>
        <w:tc>
          <w:tcPr>
            <w:tcW w:w="2245" w:type="dxa"/>
          </w:tcPr>
          <w:p w:rsidR="00FF12CA" w:rsidRDefault="00FF12CA">
            <w:r>
              <w:rPr>
                <w:rFonts w:hint="eastAsia"/>
              </w:rPr>
              <w:t>17</w:t>
            </w:r>
          </w:p>
        </w:tc>
        <w:tc>
          <w:tcPr>
            <w:tcW w:w="1966" w:type="dxa"/>
          </w:tcPr>
          <w:p w:rsidR="00FF12CA" w:rsidRDefault="00FF12CA">
            <w:r>
              <w:rPr>
                <w:rFonts w:hint="eastAsia"/>
              </w:rPr>
              <w:t>14</w:t>
            </w:r>
          </w:p>
        </w:tc>
        <w:tc>
          <w:tcPr>
            <w:tcW w:w="1966" w:type="dxa"/>
          </w:tcPr>
          <w:p w:rsidR="00FF12CA" w:rsidRDefault="00FF12CA">
            <w:r>
              <w:rPr>
                <w:rFonts w:hint="eastAsia"/>
              </w:rPr>
              <w:t>3</w:t>
            </w:r>
          </w:p>
        </w:tc>
      </w:tr>
      <w:tr w:rsidR="00FF12CA">
        <w:tc>
          <w:tcPr>
            <w:tcW w:w="2045" w:type="dxa"/>
          </w:tcPr>
          <w:p w:rsidR="00FF12CA" w:rsidRDefault="00FF12CA">
            <w:r>
              <w:rPr>
                <w:rFonts w:hint="eastAsia"/>
              </w:rPr>
              <w:t>2</w:t>
            </w:r>
          </w:p>
        </w:tc>
        <w:tc>
          <w:tcPr>
            <w:tcW w:w="2245" w:type="dxa"/>
          </w:tcPr>
          <w:p w:rsidR="00FF12CA" w:rsidRDefault="00FF12CA">
            <w:r>
              <w:rPr>
                <w:rFonts w:hint="eastAsia"/>
              </w:rPr>
              <w:t>15</w:t>
            </w:r>
          </w:p>
        </w:tc>
        <w:tc>
          <w:tcPr>
            <w:tcW w:w="1966" w:type="dxa"/>
          </w:tcPr>
          <w:p w:rsidR="00FF12CA" w:rsidRDefault="00FF12CA">
            <w:r>
              <w:rPr>
                <w:rFonts w:hint="eastAsia"/>
              </w:rPr>
              <w:t>14</w:t>
            </w:r>
          </w:p>
        </w:tc>
        <w:tc>
          <w:tcPr>
            <w:tcW w:w="1966" w:type="dxa"/>
          </w:tcPr>
          <w:p w:rsidR="00FF12CA" w:rsidRDefault="00FF12CA">
            <w:r>
              <w:rPr>
                <w:rFonts w:hint="eastAsia"/>
              </w:rPr>
              <w:t>1</w:t>
            </w:r>
          </w:p>
        </w:tc>
      </w:tr>
    </w:tbl>
    <w:p w:rsidR="00FF12CA" w:rsidRDefault="00FF12CA"/>
    <w:p w:rsidR="00FF12CA" w:rsidRDefault="00FF12CA">
      <w:r w:rsidRPr="001D3E21">
        <w:rPr>
          <w:position w:val="-10"/>
        </w:rPr>
        <w:object w:dxaOrig="700" w:dyaOrig="360">
          <v:shape id="_x0000_i1143" type="#_x0000_t75" style="width:34.4pt;height:18.35pt;mso-position-horizontal-relative:page;mso-position-vertical-relative:page" o:ole="">
            <v:imagedata r:id="rId184" o:title=""/>
          </v:shape>
          <o:OLEObject Type="Embed" ProgID="Equation.3" ShapeID="_x0000_i1143" DrawAspect="Content" ObjectID="_1425397803" r:id="rId214"/>
        </w:object>
      </w:r>
      <w:r>
        <w:rPr>
          <w:rFonts w:hint="eastAsia"/>
        </w:rPr>
        <w:t>=</w:t>
      </w:r>
      <w:r w:rsidRPr="001D3E21">
        <w:rPr>
          <w:position w:val="-18"/>
        </w:rPr>
        <w:object w:dxaOrig="2659" w:dyaOrig="500">
          <v:shape id="_x0000_i1144" type="#_x0000_t75" style="width:132.55pt;height:24.75pt;mso-position-horizontal-relative:page;mso-position-vertical-relative:page" o:ole="">
            <v:imagedata r:id="rId186" o:title=""/>
          </v:shape>
          <o:OLEObject Type="Embed" ProgID="Equation.DSMT4" ShapeID="_x0000_i1144" DrawAspect="Content" ObjectID="_1425397804" r:id="rId215"/>
        </w:object>
      </w:r>
      <w:r>
        <w:rPr>
          <w:rFonts w:hint="eastAsia"/>
        </w:rPr>
        <w:t>=14</w:t>
      </w:r>
    </w:p>
    <w:p w:rsidR="00FF12CA" w:rsidRDefault="00FF12CA">
      <w:r w:rsidRPr="001D3E21">
        <w:rPr>
          <w:position w:val="-30"/>
        </w:rPr>
        <w:object w:dxaOrig="3140" w:dyaOrig="700">
          <v:shape id="_x0000_i1145" type="#_x0000_t75" style="width:156.85pt;height:34.4pt;mso-position-horizontal-relative:page;mso-position-vertical-relative:page" o:ole="">
            <v:imagedata r:id="rId216" o:title=""/>
          </v:shape>
          <o:OLEObject Type="Embed" ProgID="Equation.DSMT4" ShapeID="_x0000_i1145" DrawAspect="Content" ObjectID="_1425397805" r:id="rId217"/>
        </w:object>
      </w:r>
    </w:p>
    <w:p w:rsidR="00FF12CA" w:rsidRDefault="00FF12CA"/>
    <w:p w:rsidR="00FF12CA" w:rsidRDefault="00FF12CA">
      <w:pPr>
        <w:numPr>
          <w:ilvl w:val="0"/>
          <w:numId w:val="5"/>
        </w:numPr>
      </w:pPr>
      <w:r>
        <w:rPr>
          <w:rFonts w:hint="eastAsia"/>
        </w:rPr>
        <w:t>若</w:t>
      </w:r>
      <w:r w:rsidRPr="001D3E21">
        <w:rPr>
          <w:position w:val="-10"/>
        </w:rPr>
        <w:object w:dxaOrig="240" w:dyaOrig="260">
          <v:shape id="_x0000_i1146" type="#_x0000_t75" style="width:11.9pt;height:12.85pt;mso-position-horizontal-relative:page;mso-position-vertical-relative:page" o:ole="">
            <v:imagedata r:id="rId188" o:title=""/>
          </v:shape>
          <o:OLEObject Type="Embed" ProgID="Equation.3" ShapeID="_x0000_i1146" DrawAspect="Content" ObjectID="_1425397806" r:id="rId218"/>
        </w:object>
      </w:r>
      <w:r>
        <w:rPr>
          <w:rFonts w:hint="eastAsia"/>
        </w:rPr>
        <w:t>=0</w:t>
      </w:r>
      <w:r>
        <w:rPr>
          <w:rFonts w:hint="eastAsia"/>
        </w:rPr>
        <w:t>时</w:t>
      </w:r>
    </w:p>
    <w:p w:rsidR="00FF12CA" w:rsidRDefault="00FF12CA">
      <w:pPr>
        <w:jc w:val="left"/>
      </w:pPr>
      <w:r w:rsidRPr="001D3E21">
        <w:rPr>
          <w:position w:val="-30"/>
        </w:rPr>
        <w:object w:dxaOrig="1800" w:dyaOrig="700">
          <v:shape id="_x0000_i1147" type="#_x0000_t75" style="width:90.35pt;height:34.4pt;mso-position-horizontal-relative:page;mso-position-vertical-relative:page" o:ole="">
            <v:imagedata r:id="rId219" o:title=""/>
          </v:shape>
          <o:OLEObject Type="Embed" ProgID="Equation.DSMT4" ShapeID="_x0000_i1147" DrawAspect="Content" ObjectID="_1425397807" r:id="rId220"/>
        </w:object>
      </w:r>
      <w:r>
        <w:rPr>
          <w:rFonts w:hint="eastAsia"/>
        </w:rPr>
        <w:t xml:space="preserve"> </w:t>
      </w:r>
      <w:r>
        <w:rPr>
          <w:rFonts w:hint="eastAsia"/>
        </w:rPr>
        <w:t>因此，</w:t>
      </w:r>
      <w:r w:rsidRPr="001D3E21">
        <w:rPr>
          <w:position w:val="-60"/>
        </w:rPr>
        <w:object w:dxaOrig="2980" w:dyaOrig="1300">
          <v:shape id="_x0000_i1148" type="#_x0000_t75" style="width:149.05pt;height:65.1pt;mso-position-horizontal-relative:page;mso-position-vertical-relative:page" o:ole="">
            <v:imagedata r:id="rId221" o:title=""/>
          </v:shape>
          <o:OLEObject Type="Embed" ProgID="Equation.DSMT4" ShapeID="_x0000_i1148" DrawAspect="Content" ObjectID="_1425397808" r:id="rId222"/>
        </w:object>
      </w:r>
    </w:p>
    <w:p w:rsidR="00FF12CA" w:rsidRDefault="00FF12CA">
      <w:r w:rsidRPr="001D3E21">
        <w:rPr>
          <w:position w:val="-12"/>
        </w:rPr>
        <w:object w:dxaOrig="3240" w:dyaOrig="380">
          <v:shape id="_x0000_i1149" type="#_x0000_t75" style="width:162.35pt;height:18.8pt;mso-position-horizontal-relative:page;mso-position-vertical-relative:page" o:ole="">
            <v:imagedata r:id="rId173" o:title=""/>
          </v:shape>
          <o:OLEObject Type="Embed" ProgID="Equation.3" ShapeID="_x0000_i1149" DrawAspect="Content" ObjectID="_1425397809" r:id="rId223"/>
        </w:object>
      </w:r>
      <w:r>
        <w:rPr>
          <w:rFonts w:hint="eastAsia"/>
        </w:rPr>
        <w:t>=18-14 = 4</w:t>
      </w:r>
    </w:p>
    <w:p w:rsidR="00FF12CA" w:rsidRDefault="00FF12CA">
      <w:pPr>
        <w:ind w:left="420"/>
      </w:pPr>
    </w:p>
    <w:p w:rsidR="00FF12CA" w:rsidRDefault="00FF12CA">
      <w:pPr>
        <w:numPr>
          <w:ilvl w:val="0"/>
          <w:numId w:val="5"/>
        </w:numPr>
      </w:pPr>
      <w:r>
        <w:rPr>
          <w:rFonts w:hint="eastAsia"/>
        </w:rPr>
        <w:t>若</w:t>
      </w:r>
      <w:r w:rsidRPr="001D3E21">
        <w:rPr>
          <w:position w:val="-10"/>
        </w:rPr>
        <w:object w:dxaOrig="240" w:dyaOrig="260">
          <v:shape id="_x0000_i1150" type="#_x0000_t75" style="width:11.9pt;height:12.85pt;mso-position-horizontal-relative:page;mso-position-vertical-relative:page" o:ole="">
            <v:imagedata r:id="rId188" o:title=""/>
          </v:shape>
          <o:OLEObject Type="Embed" ProgID="Equation.3" ShapeID="_x0000_i1150" DrawAspect="Content" ObjectID="_1425397810" r:id="rId224"/>
        </w:object>
      </w:r>
      <w:r>
        <w:rPr>
          <w:rFonts w:hint="eastAsia"/>
        </w:rPr>
        <w:t>=1</w:t>
      </w:r>
      <w:r>
        <w:rPr>
          <w:rFonts w:hint="eastAsia"/>
        </w:rPr>
        <w:t>时</w:t>
      </w:r>
    </w:p>
    <w:p w:rsidR="00FF12CA" w:rsidRDefault="00FF12CA">
      <w:pPr>
        <w:jc w:val="left"/>
      </w:pPr>
      <w:r w:rsidRPr="001D3E21">
        <w:rPr>
          <w:position w:val="-30"/>
        </w:rPr>
        <w:object w:dxaOrig="1780" w:dyaOrig="700">
          <v:shape id="_x0000_i1151" type="#_x0000_t75" style="width:89.45pt;height:34.4pt;mso-position-horizontal-relative:page;mso-position-vertical-relative:page" o:ole="">
            <v:imagedata r:id="rId225" o:title=""/>
          </v:shape>
          <o:OLEObject Type="Embed" ProgID="Equation.DSMT4" ShapeID="_x0000_i1151" DrawAspect="Content" ObjectID="_1425397811" r:id="rId226"/>
        </w:object>
      </w:r>
      <w:r>
        <w:rPr>
          <w:rFonts w:hint="eastAsia"/>
        </w:rPr>
        <w:t xml:space="preserve"> </w:t>
      </w:r>
      <w:r>
        <w:rPr>
          <w:rFonts w:hint="eastAsia"/>
        </w:rPr>
        <w:t>因此，</w:t>
      </w:r>
      <w:r w:rsidRPr="001D3E21">
        <w:rPr>
          <w:position w:val="-60"/>
        </w:rPr>
        <w:object w:dxaOrig="4300" w:dyaOrig="1300">
          <v:shape id="_x0000_i1152" type="#_x0000_t75" style="width:215.55pt;height:65.1pt;mso-position-horizontal-relative:page;mso-position-vertical-relative:page" o:ole="">
            <v:imagedata r:id="rId227" o:title=""/>
          </v:shape>
          <o:OLEObject Type="Embed" ProgID="Equation.DSMT4" ShapeID="_x0000_i1152" DrawAspect="Content" ObjectID="_1425397812" r:id="rId228"/>
        </w:object>
      </w:r>
    </w:p>
    <w:p w:rsidR="00FF12CA" w:rsidRDefault="00FF12CA">
      <w:r w:rsidRPr="001D3E21">
        <w:rPr>
          <w:position w:val="-12"/>
        </w:rPr>
        <w:object w:dxaOrig="3240" w:dyaOrig="380">
          <v:shape id="_x0000_i1153" type="#_x0000_t75" style="width:162.35pt;height:18.8pt;mso-position-horizontal-relative:page;mso-position-vertical-relative:page" o:ole="">
            <v:imagedata r:id="rId173" o:title=""/>
          </v:shape>
          <o:OLEObject Type="Embed" ProgID="Equation.3" ShapeID="_x0000_i1153" DrawAspect="Content" ObjectID="_1425397813" r:id="rId229"/>
        </w:object>
      </w:r>
      <w:r>
        <w:rPr>
          <w:rFonts w:hint="eastAsia"/>
        </w:rPr>
        <w:t>=17-14 = 3</w:t>
      </w:r>
    </w:p>
    <w:p w:rsidR="00FF12CA" w:rsidRDefault="00FF12CA"/>
    <w:p w:rsidR="00FF12CA" w:rsidRDefault="00FF12CA">
      <w:pPr>
        <w:numPr>
          <w:ilvl w:val="0"/>
          <w:numId w:val="5"/>
        </w:numPr>
      </w:pPr>
      <w:r>
        <w:rPr>
          <w:rFonts w:hint="eastAsia"/>
        </w:rPr>
        <w:t>若</w:t>
      </w:r>
      <w:r w:rsidRPr="001D3E21">
        <w:rPr>
          <w:position w:val="-10"/>
        </w:rPr>
        <w:object w:dxaOrig="240" w:dyaOrig="260">
          <v:shape id="_x0000_i1154" type="#_x0000_t75" style="width:11.9pt;height:12.85pt;mso-position-horizontal-relative:page;mso-position-vertical-relative:page" o:ole="">
            <v:imagedata r:id="rId230" o:title=""/>
          </v:shape>
          <o:OLEObject Type="Embed" ProgID="Equation.DSMT4" ShapeID="_x0000_i1154" DrawAspect="Content" ObjectID="_1425397814" r:id="rId231"/>
        </w:object>
      </w:r>
      <w:r>
        <w:rPr>
          <w:rFonts w:hint="eastAsia"/>
        </w:rPr>
        <w:t>=2</w:t>
      </w:r>
      <w:r>
        <w:rPr>
          <w:rFonts w:hint="eastAsia"/>
        </w:rPr>
        <w:t>时</w:t>
      </w:r>
    </w:p>
    <w:p w:rsidR="00FF12CA" w:rsidRDefault="00FF12CA">
      <w:r w:rsidRPr="001D3E21">
        <w:rPr>
          <w:position w:val="-30"/>
        </w:rPr>
        <w:object w:dxaOrig="1800" w:dyaOrig="700">
          <v:shape id="_x0000_i1155" type="#_x0000_t75" style="width:90.35pt;height:34.4pt;mso-position-horizontal-relative:page;mso-position-vertical-relative:page" o:ole="">
            <v:imagedata r:id="rId232" o:title=""/>
          </v:shape>
          <o:OLEObject Type="Embed" ProgID="Equation.DSMT4" ShapeID="_x0000_i1155" DrawAspect="Content" ObjectID="_1425397815" r:id="rId233"/>
        </w:object>
      </w:r>
      <w:r>
        <w:rPr>
          <w:rFonts w:hint="eastAsia"/>
        </w:rPr>
        <w:t>因此，</w:t>
      </w:r>
      <w:r w:rsidRPr="001D3E21">
        <w:rPr>
          <w:position w:val="-30"/>
        </w:rPr>
        <w:object w:dxaOrig="3980" w:dyaOrig="700">
          <v:shape id="_x0000_i1156" type="#_x0000_t75" style="width:199.05pt;height:34.4pt;mso-position-horizontal-relative:page;mso-position-vertical-relative:page" o:ole="">
            <v:imagedata r:id="rId234" o:title=""/>
          </v:shape>
          <o:OLEObject Type="Embed" ProgID="Equation.DSMT4" ShapeID="_x0000_i1156" DrawAspect="Content" ObjectID="_1425397816" r:id="rId235"/>
        </w:object>
      </w:r>
    </w:p>
    <w:p w:rsidR="00FF12CA" w:rsidRDefault="00FF12CA">
      <w:r w:rsidRPr="001D3E21">
        <w:rPr>
          <w:position w:val="-12"/>
        </w:rPr>
        <w:object w:dxaOrig="3240" w:dyaOrig="380">
          <v:shape id="_x0000_i1157" type="#_x0000_t75" style="width:162.35pt;height:18.8pt;mso-position-horizontal-relative:page;mso-position-vertical-relative:page" o:ole="">
            <v:imagedata r:id="rId173" o:title=""/>
          </v:shape>
          <o:OLEObject Type="Embed" ProgID="Equation.3" ShapeID="_x0000_i1157" DrawAspect="Content" ObjectID="_1425397817" r:id="rId236"/>
        </w:object>
      </w:r>
      <w:r>
        <w:rPr>
          <w:rFonts w:hint="eastAsia"/>
        </w:rPr>
        <w:t>=15-14 = 1</w:t>
      </w:r>
    </w:p>
    <w:p w:rsidR="00FF12CA" w:rsidRDefault="00FF12CA"/>
    <w:p w:rsidR="00FF12CA" w:rsidRDefault="00FF12CA">
      <w:pPr>
        <w:ind w:firstLine="420"/>
      </w:pPr>
      <w:r>
        <w:rPr>
          <w:rFonts w:hint="eastAsia"/>
        </w:rPr>
        <w:t>下面具体用图示介绍三</w:t>
      </w:r>
      <w:r w:rsidR="004F5918">
        <w:rPr>
          <w:rFonts w:hint="eastAsia"/>
        </w:rPr>
        <w:t>个示例，</w:t>
      </w:r>
      <w:r>
        <w:rPr>
          <w:rFonts w:hint="eastAsia"/>
        </w:rPr>
        <w:t>选择分配不同资源块组子集</w:t>
      </w:r>
      <w:r>
        <w:rPr>
          <w:rFonts w:hint="eastAsia"/>
        </w:rPr>
        <w:t>(subset)</w:t>
      </w:r>
      <w:r>
        <w:rPr>
          <w:rFonts w:hint="eastAsia"/>
        </w:rPr>
        <w:t>时结合资源分配偏移</w:t>
      </w:r>
      <w:r>
        <w:rPr>
          <w:rFonts w:hint="eastAsia"/>
        </w:rPr>
        <w:t xml:space="preserve">(shift) </w:t>
      </w:r>
      <w:r>
        <w:rPr>
          <w:rFonts w:hint="eastAsia"/>
        </w:rPr>
        <w:t>，资源分配的情况。</w:t>
      </w:r>
    </w:p>
    <w:p w:rsidR="00FF12CA" w:rsidRDefault="00FF12CA"/>
    <w:p w:rsidR="00FF12CA" w:rsidRDefault="00FF12CA">
      <w:pPr>
        <w:numPr>
          <w:ilvl w:val="0"/>
          <w:numId w:val="6"/>
        </w:numPr>
        <w:outlineLvl w:val="3"/>
      </w:pPr>
    </w:p>
    <w:p w:rsidR="00FF12CA" w:rsidRDefault="00FF12CA"/>
    <w:p w:rsidR="00FF12CA" w:rsidRDefault="002A555C" w:rsidP="002A555C">
      <w:pPr>
        <w:jc w:val="center"/>
      </w:pPr>
      <w:r>
        <w:object w:dxaOrig="16327" w:dyaOrig="8528">
          <v:shape id="_x0000_i1158" type="#_x0000_t75" style="width:389.35pt;height:203.6pt" o:ole="">
            <v:imagedata r:id="rId237" o:title=""/>
          </v:shape>
          <o:OLEObject Type="Embed" ProgID="Visio.Drawing.11" ShapeID="_x0000_i1158" DrawAspect="Content" ObjectID="_1425397818" r:id="rId238"/>
        </w:object>
      </w:r>
    </w:p>
    <w:p w:rsidR="00FF12CA" w:rsidRDefault="00FF12CA">
      <w:pPr>
        <w:numPr>
          <w:ilvl w:val="0"/>
          <w:numId w:val="6"/>
        </w:numPr>
        <w:outlineLvl w:val="3"/>
      </w:pPr>
    </w:p>
    <w:p w:rsidR="00FF12CA" w:rsidRDefault="00FF12CA">
      <w:pPr>
        <w:jc w:val="center"/>
      </w:pPr>
    </w:p>
    <w:p w:rsidR="00FF12CA" w:rsidRDefault="002A555C" w:rsidP="002A555C">
      <w:pPr>
        <w:jc w:val="center"/>
      </w:pPr>
      <w:r>
        <w:object w:dxaOrig="16154" w:dyaOrig="8827">
          <v:shape id="_x0000_i1159" type="#_x0000_t75" style="width:392.55pt;height:215.55pt" o:ole="">
            <v:imagedata r:id="rId239" o:title=""/>
          </v:shape>
          <o:OLEObject Type="Embed" ProgID="Visio.Drawing.11" ShapeID="_x0000_i1159" DrawAspect="Content" ObjectID="_1425397819" r:id="rId240"/>
        </w:object>
      </w:r>
    </w:p>
    <w:p w:rsidR="00FF12CA" w:rsidRDefault="00FF12CA">
      <w:pPr>
        <w:numPr>
          <w:ilvl w:val="0"/>
          <w:numId w:val="6"/>
        </w:numPr>
        <w:outlineLvl w:val="3"/>
      </w:pPr>
    </w:p>
    <w:p w:rsidR="00FF12CA" w:rsidRDefault="00FF12CA"/>
    <w:p w:rsidR="00FF12CA" w:rsidRDefault="0042753C">
      <w:pPr>
        <w:jc w:val="center"/>
      </w:pPr>
      <w:r>
        <w:object w:dxaOrig="16161" w:dyaOrig="8954">
          <v:shape id="_x0000_i1160" type="#_x0000_t75" style="width:403.1pt;height:222.4pt" o:ole="">
            <v:imagedata r:id="rId241" o:title=""/>
          </v:shape>
          <o:OLEObject Type="Embed" ProgID="Visio.Drawing.11" ShapeID="_x0000_i1160" DrawAspect="Content" ObjectID="_1425397820" r:id="rId242"/>
        </w:object>
      </w:r>
    </w:p>
    <w:p w:rsidR="00FF12CA" w:rsidRDefault="00FF12CA"/>
    <w:p w:rsidR="00E94385" w:rsidRDefault="00E94385">
      <w:r>
        <w:rPr>
          <w:rFonts w:hint="eastAsia"/>
        </w:rPr>
        <w:t>说明：</w:t>
      </w:r>
      <w:r w:rsidR="00482535">
        <w:rPr>
          <w:rFonts w:hint="eastAsia"/>
        </w:rPr>
        <w:t xml:space="preserve"> </w:t>
      </w:r>
    </w:p>
    <w:p w:rsidR="00482535" w:rsidRDefault="00482535" w:rsidP="00482535">
      <w:pPr>
        <w:rPr>
          <w:lang w:eastAsia="ko-KR"/>
        </w:rPr>
      </w:pPr>
      <w:r>
        <w:rPr>
          <w:rFonts w:hint="eastAsia"/>
        </w:rPr>
        <w:t>若已知</w:t>
      </w:r>
      <w:r>
        <w:rPr>
          <w:rFonts w:hint="eastAsia"/>
          <w:lang w:eastAsia="ko-KR"/>
        </w:rPr>
        <w:t xml:space="preserve">RBG subset </w:t>
      </w:r>
      <w:r w:rsidRPr="001D3E21">
        <w:rPr>
          <w:position w:val="-10"/>
          <w:lang w:eastAsia="ko-KR"/>
        </w:rPr>
        <w:object w:dxaOrig="200" w:dyaOrig="240">
          <v:shape id="_x0000_i1161" type="#_x0000_t75" style="width:10.1pt;height:11.9pt" o:ole="">
            <v:imagedata r:id="rId243" o:title=""/>
          </v:shape>
          <o:OLEObject Type="Embed" ProgID="Equation.DSMT4" ShapeID="_x0000_i1161" DrawAspect="Content" ObjectID="_1425397821" r:id="rId244"/>
        </w:object>
      </w:r>
      <w:r>
        <w:rPr>
          <w:rFonts w:hint="eastAsia"/>
          <w:lang w:eastAsia="ko-KR"/>
        </w:rPr>
        <w:t xml:space="preserve"> </w:t>
      </w:r>
      <w:r>
        <w:rPr>
          <w:rFonts w:hint="eastAsia"/>
        </w:rPr>
        <w:t>，</w:t>
      </w:r>
      <w:r>
        <w:rPr>
          <w:rFonts w:hint="eastAsia"/>
          <w:lang w:eastAsia="ko-KR"/>
        </w:rPr>
        <w:t xml:space="preserve"> bitmap field</w:t>
      </w:r>
      <w:r>
        <w:rPr>
          <w:rFonts w:hint="eastAsia"/>
        </w:rPr>
        <w:t>中</w:t>
      </w:r>
      <w:r w:rsidR="00864AC4">
        <w:rPr>
          <w:rFonts w:hint="eastAsia"/>
        </w:rPr>
        <w:t>数据位</w:t>
      </w:r>
      <w:r w:rsidRPr="001D3E21">
        <w:rPr>
          <w:position w:val="-6"/>
          <w:lang w:eastAsia="ko-KR"/>
        </w:rPr>
        <w:object w:dxaOrig="139" w:dyaOrig="240">
          <v:shape id="_x0000_i1162" type="#_x0000_t75" style="width:6.9pt;height:11.9pt" o:ole="">
            <v:imagedata r:id="rId245" o:title=""/>
          </v:shape>
          <o:OLEObject Type="Embed" ProgID="Equation.DSMT4" ShapeID="_x0000_i1162" DrawAspect="Content" ObjectID="_1425397822" r:id="rId246"/>
        </w:object>
      </w:r>
      <w:r>
        <w:rPr>
          <w:rFonts w:hint="eastAsia"/>
        </w:rPr>
        <w:t>(</w:t>
      </w:r>
      <w:r>
        <w:rPr>
          <w:rFonts w:hint="eastAsia"/>
          <w:lang w:eastAsia="ko-KR"/>
        </w:rPr>
        <w:t xml:space="preserve"> </w:t>
      </w:r>
      <w:r w:rsidRPr="001D3E21">
        <w:rPr>
          <w:position w:val="-10"/>
          <w:lang w:eastAsia="ko-KR"/>
        </w:rPr>
        <w:object w:dxaOrig="1740" w:dyaOrig="340">
          <v:shape id="_x0000_i1163" type="#_x0000_t75" style="width:87.15pt;height:17.45pt" o:ole="">
            <v:imagedata r:id="rId247" o:title=""/>
          </v:shape>
          <o:OLEObject Type="Embed" ProgID="Equation.DSMT4" ShapeID="_x0000_i1163" DrawAspect="Content" ObjectID="_1425397823" r:id="rId248"/>
        </w:object>
      </w:r>
      <w:r>
        <w:rPr>
          <w:rFonts w:hint="eastAsia"/>
          <w:lang w:eastAsia="ko-KR"/>
        </w:rPr>
        <w:t xml:space="preserve"> </w:t>
      </w:r>
      <w:r>
        <w:rPr>
          <w:rFonts w:hint="eastAsia"/>
        </w:rPr>
        <w:t xml:space="preserve">) </w:t>
      </w:r>
      <w:r w:rsidR="00864AC4">
        <w:rPr>
          <w:rFonts w:hint="eastAsia"/>
        </w:rPr>
        <w:t>对应</w:t>
      </w:r>
      <w:r>
        <w:rPr>
          <w:lang w:eastAsia="ko-KR"/>
        </w:rPr>
        <w:t>V</w:t>
      </w:r>
      <w:r>
        <w:rPr>
          <w:rFonts w:hint="eastAsia"/>
          <w:lang w:eastAsia="ko-KR"/>
        </w:rPr>
        <w:t>RB number</w:t>
      </w:r>
      <w:r w:rsidR="00864AC4">
        <w:rPr>
          <w:rFonts w:hint="eastAsia"/>
        </w:rPr>
        <w:t>根据下面公式得到。</w:t>
      </w:r>
    </w:p>
    <w:p w:rsidR="00E94385" w:rsidRDefault="00482535" w:rsidP="00482535">
      <w:r w:rsidRPr="001D3E21">
        <w:rPr>
          <w:position w:val="-26"/>
          <w:sz w:val="19"/>
          <w:szCs w:val="19"/>
          <w:lang w:eastAsia="ko-KR"/>
        </w:rPr>
        <w:object w:dxaOrig="5100" w:dyaOrig="620">
          <v:shape id="_x0000_i1164" type="#_x0000_t75" style="width:255.9pt;height:31.65pt" o:ole="">
            <v:imagedata r:id="rId249" o:title=""/>
          </v:shape>
          <o:OLEObject Type="Embed" ProgID="Equation.DSMT4" ShapeID="_x0000_i1164" DrawAspect="Content" ObjectID="_1425397824" r:id="rId250"/>
        </w:object>
      </w:r>
    </w:p>
    <w:p w:rsidR="00E94385" w:rsidRDefault="00E94385"/>
    <w:p w:rsidR="00F126BB" w:rsidRDefault="00F126BB">
      <w:r>
        <w:rPr>
          <w:rFonts w:hint="eastAsia"/>
        </w:rPr>
        <w:t>对于</w:t>
      </w:r>
      <w:r>
        <w:rPr>
          <w:rFonts w:hint="eastAsia"/>
        </w:rPr>
        <w:t>p=1, i=1,</w:t>
      </w:r>
    </w:p>
    <w:p w:rsidR="00F126BB" w:rsidRDefault="00F126BB">
      <w:pPr>
        <w:rPr>
          <w:sz w:val="19"/>
          <w:szCs w:val="19"/>
        </w:rPr>
      </w:pPr>
      <w:r w:rsidRPr="001D3E21">
        <w:rPr>
          <w:position w:val="-26"/>
          <w:sz w:val="19"/>
          <w:szCs w:val="19"/>
          <w:lang w:eastAsia="ko-KR"/>
        </w:rPr>
        <w:object w:dxaOrig="5100" w:dyaOrig="620">
          <v:shape id="_x0000_i1165" type="#_x0000_t75" style="width:255.9pt;height:31.65pt" o:ole="">
            <v:imagedata r:id="rId249" o:title=""/>
          </v:shape>
          <o:OLEObject Type="Embed" ProgID="Equation.DSMT4" ShapeID="_x0000_i1165" DrawAspect="Content" ObjectID="_1425397825" r:id="rId251"/>
        </w:object>
      </w:r>
      <w:r>
        <w:rPr>
          <w:rFonts w:hint="eastAsia"/>
          <w:sz w:val="19"/>
          <w:szCs w:val="19"/>
        </w:rPr>
        <w:t>=</w:t>
      </w:r>
    </w:p>
    <w:p w:rsidR="00F126BB" w:rsidRPr="00E94385" w:rsidRDefault="00F126BB">
      <w:r w:rsidRPr="00F126BB">
        <w:rPr>
          <w:position w:val="-26"/>
          <w:sz w:val="19"/>
          <w:szCs w:val="19"/>
        </w:rPr>
        <w:object w:dxaOrig="2460" w:dyaOrig="620">
          <v:shape id="_x0000_i1166" type="#_x0000_t75" style="width:122.9pt;height:31.65pt" o:ole="">
            <v:imagedata r:id="rId252" o:title=""/>
          </v:shape>
          <o:OLEObject Type="Embed" ProgID="Equation.DSMT4" ShapeID="_x0000_i1166" DrawAspect="Content" ObjectID="_1425397826" r:id="rId253"/>
        </w:object>
      </w:r>
      <w:r>
        <w:rPr>
          <w:rFonts w:hint="eastAsia"/>
          <w:sz w:val="19"/>
          <w:szCs w:val="19"/>
        </w:rPr>
        <w:t>= 9+3+1=13</w:t>
      </w:r>
      <w:r>
        <w:rPr>
          <w:rFonts w:hint="eastAsia"/>
          <w:sz w:val="19"/>
          <w:szCs w:val="19"/>
        </w:rPr>
        <w:t>，通过</w:t>
      </w:r>
      <w:r>
        <w:rPr>
          <w:rFonts w:hint="eastAsia"/>
          <w:sz w:val="19"/>
          <w:szCs w:val="19"/>
        </w:rPr>
        <w:t>II</w:t>
      </w:r>
      <w:r>
        <w:rPr>
          <w:rFonts w:hint="eastAsia"/>
          <w:sz w:val="19"/>
          <w:szCs w:val="19"/>
        </w:rPr>
        <w:t>中的图示可以看出正好对应。</w:t>
      </w:r>
    </w:p>
    <w:p w:rsidR="00FF12CA" w:rsidRDefault="00FF12CA">
      <w:pPr>
        <w:pStyle w:val="2"/>
      </w:pPr>
      <w:r>
        <w:rPr>
          <w:rFonts w:hint="eastAsia"/>
        </w:rPr>
        <w:t>资源分配类型</w:t>
      </w:r>
      <w:r>
        <w:rPr>
          <w:rFonts w:hint="eastAsia"/>
        </w:rPr>
        <w:t>2</w:t>
      </w:r>
    </w:p>
    <w:p w:rsidR="00FF12CA" w:rsidRDefault="00FF12CA">
      <w:pPr>
        <w:spacing w:line="340" w:lineRule="exact"/>
        <w:ind w:firstLineChars="200" w:firstLine="420"/>
      </w:pPr>
      <w:r>
        <w:rPr>
          <w:rFonts w:hint="eastAsia"/>
        </w:rPr>
        <w:t>DCI</w:t>
      </w:r>
      <w:r>
        <w:rPr>
          <w:rFonts w:hint="eastAsia"/>
        </w:rPr>
        <w:t>格式</w:t>
      </w:r>
      <w:r>
        <w:rPr>
          <w:rFonts w:hint="eastAsia"/>
        </w:rPr>
        <w:t>IA</w:t>
      </w:r>
      <w:r>
        <w:rPr>
          <w:rFonts w:hint="eastAsia"/>
        </w:rPr>
        <w:t>，</w:t>
      </w:r>
      <w:r>
        <w:rPr>
          <w:rFonts w:hint="eastAsia"/>
        </w:rPr>
        <w:t>1B</w:t>
      </w:r>
      <w:r>
        <w:rPr>
          <w:rFonts w:hint="eastAsia"/>
        </w:rPr>
        <w:t>和</w:t>
      </w:r>
      <w:r>
        <w:rPr>
          <w:rFonts w:hint="eastAsia"/>
        </w:rPr>
        <w:t>1D</w:t>
      </w:r>
      <w:r>
        <w:rPr>
          <w:rFonts w:hint="eastAsia"/>
        </w:rPr>
        <w:t>可以使用集中式分配和分布式分配两种方式，而</w:t>
      </w:r>
      <w:r>
        <w:rPr>
          <w:rFonts w:hint="eastAsia"/>
        </w:rPr>
        <w:t>DCI 1C</w:t>
      </w:r>
      <w:r>
        <w:rPr>
          <w:rFonts w:hint="eastAsia"/>
        </w:rPr>
        <w:t>仅使用分布式分配方式。</w:t>
      </w:r>
    </w:p>
    <w:p w:rsidR="00511D91" w:rsidRDefault="00511D91" w:rsidP="00511D91">
      <w:r>
        <w:rPr>
          <w:rFonts w:hint="eastAsia"/>
        </w:rPr>
        <w:tab/>
      </w:r>
      <w:r>
        <w:rPr>
          <w:rFonts w:hint="eastAsia"/>
        </w:rPr>
        <w:t>在资源分配类型</w:t>
      </w:r>
      <w:r>
        <w:rPr>
          <w:rFonts w:hint="eastAsia"/>
        </w:rPr>
        <w:t>2</w:t>
      </w:r>
      <w:r>
        <w:rPr>
          <w:rFonts w:hint="eastAsia"/>
        </w:rPr>
        <w:t>的资源分配中，</w:t>
      </w:r>
      <w:r>
        <w:rPr>
          <w:rFonts w:hint="eastAsia"/>
        </w:rPr>
        <w:t>MAC</w:t>
      </w:r>
      <w:r>
        <w:rPr>
          <w:rFonts w:hint="eastAsia"/>
        </w:rPr>
        <w:t>层资源分配只是一种虚拟资源块</w:t>
      </w:r>
      <w:r>
        <w:rPr>
          <w:rFonts w:hint="eastAsia"/>
        </w:rPr>
        <w:t>(VRB)</w:t>
      </w:r>
      <w:r>
        <w:rPr>
          <w:rFonts w:hint="eastAsia"/>
        </w:rPr>
        <w:t>的分配。</w:t>
      </w:r>
      <w:r>
        <w:rPr>
          <w:rFonts w:hint="eastAsia"/>
        </w:rPr>
        <w:t>VR</w:t>
      </w:r>
      <w:r w:rsidR="004D5663">
        <w:rPr>
          <w:rFonts w:hint="eastAsia"/>
        </w:rPr>
        <w:t>B</w:t>
      </w:r>
      <w:r>
        <w:rPr>
          <w:rFonts w:hint="eastAsia"/>
        </w:rPr>
        <w:t>与实际的</w:t>
      </w:r>
      <w:r>
        <w:rPr>
          <w:rFonts w:hint="eastAsia"/>
        </w:rPr>
        <w:t>PRB</w:t>
      </w:r>
      <w:r w:rsidR="00A52D0A">
        <w:rPr>
          <w:rFonts w:hint="eastAsia"/>
        </w:rPr>
        <w:t xml:space="preserve"> </w:t>
      </w:r>
      <w:r>
        <w:rPr>
          <w:rFonts w:hint="eastAsia"/>
        </w:rPr>
        <w:t>需要有一个映射的算法。有两种</w:t>
      </w:r>
      <w:r>
        <w:rPr>
          <w:rFonts w:hint="eastAsia"/>
        </w:rPr>
        <w:t>VRB</w:t>
      </w:r>
      <w:r>
        <w:rPr>
          <w:rFonts w:hint="eastAsia"/>
        </w:rPr>
        <w:t>到</w:t>
      </w:r>
      <w:r>
        <w:rPr>
          <w:rFonts w:hint="eastAsia"/>
        </w:rPr>
        <w:t>PRB</w:t>
      </w:r>
      <w:r>
        <w:rPr>
          <w:rFonts w:hint="eastAsia"/>
        </w:rPr>
        <w:t>的映射，集中式或分布式</w:t>
      </w:r>
      <w:r>
        <w:rPr>
          <w:rFonts w:hint="eastAsia"/>
        </w:rPr>
        <w:t>(</w:t>
      </w:r>
      <w:r w:rsidR="00FA0556">
        <w:rPr>
          <w:rFonts w:hint="eastAsia"/>
        </w:rPr>
        <w:t>l</w:t>
      </w:r>
      <w:r>
        <w:rPr>
          <w:rFonts w:hint="eastAsia"/>
          <w:lang w:eastAsia="ko-KR"/>
        </w:rPr>
        <w:t xml:space="preserve">ocalized </w:t>
      </w:r>
      <w:r w:rsidR="00CA4FEE">
        <w:rPr>
          <w:rFonts w:hint="eastAsia"/>
        </w:rPr>
        <w:t>V</w:t>
      </w:r>
      <w:r>
        <w:rPr>
          <w:rFonts w:hint="eastAsia"/>
          <w:lang w:eastAsia="ko-KR"/>
        </w:rPr>
        <w:t xml:space="preserve">irtual </w:t>
      </w:r>
      <w:r w:rsidR="00CA4FEE">
        <w:rPr>
          <w:rFonts w:hint="eastAsia"/>
        </w:rPr>
        <w:t>R</w:t>
      </w:r>
      <w:r>
        <w:rPr>
          <w:rFonts w:hint="eastAsia"/>
          <w:lang w:eastAsia="ko-KR"/>
        </w:rPr>
        <w:t xml:space="preserve">esource </w:t>
      </w:r>
      <w:r w:rsidR="00CA4FEE">
        <w:rPr>
          <w:rFonts w:hint="eastAsia"/>
        </w:rPr>
        <w:t>B</w:t>
      </w:r>
      <w:r>
        <w:rPr>
          <w:rFonts w:hint="eastAsia"/>
          <w:lang w:eastAsia="ko-KR"/>
        </w:rPr>
        <w:t xml:space="preserve">locks </w:t>
      </w:r>
      <w:r>
        <w:rPr>
          <w:rFonts w:hint="eastAsia"/>
        </w:rPr>
        <w:t xml:space="preserve"> </w:t>
      </w:r>
      <w:r>
        <w:rPr>
          <w:rFonts w:hint="eastAsia"/>
          <w:lang w:eastAsia="ko-KR"/>
        </w:rPr>
        <w:t>or</w:t>
      </w:r>
      <w:r>
        <w:rPr>
          <w:rFonts w:hint="eastAsia"/>
        </w:rPr>
        <w:t xml:space="preserve"> </w:t>
      </w:r>
      <w:r>
        <w:rPr>
          <w:rFonts w:hint="eastAsia"/>
          <w:lang w:eastAsia="ko-KR"/>
        </w:rPr>
        <w:t xml:space="preserve"> </w:t>
      </w:r>
      <w:r w:rsidR="00FA0556">
        <w:rPr>
          <w:rFonts w:hint="eastAsia"/>
        </w:rPr>
        <w:t>d</w:t>
      </w:r>
      <w:r>
        <w:rPr>
          <w:rFonts w:hint="eastAsia"/>
          <w:lang w:eastAsia="ko-KR"/>
        </w:rPr>
        <w:t xml:space="preserve">istributed </w:t>
      </w:r>
      <w:r w:rsidR="00CA4FEE">
        <w:rPr>
          <w:rFonts w:hint="eastAsia"/>
        </w:rPr>
        <w:t>V</w:t>
      </w:r>
      <w:r>
        <w:rPr>
          <w:rFonts w:hint="eastAsia"/>
          <w:lang w:eastAsia="ko-KR"/>
        </w:rPr>
        <w:t xml:space="preserve">irtual </w:t>
      </w:r>
      <w:r w:rsidR="00CA4FEE">
        <w:rPr>
          <w:rFonts w:hint="eastAsia"/>
        </w:rPr>
        <w:t>R</w:t>
      </w:r>
      <w:r>
        <w:rPr>
          <w:rFonts w:hint="eastAsia"/>
          <w:lang w:eastAsia="ko-KR"/>
        </w:rPr>
        <w:t xml:space="preserve">esource </w:t>
      </w:r>
      <w:r w:rsidR="00CA4FEE">
        <w:rPr>
          <w:rFonts w:hint="eastAsia"/>
        </w:rPr>
        <w:t>B</w:t>
      </w:r>
      <w:r>
        <w:rPr>
          <w:rFonts w:hint="eastAsia"/>
          <w:lang w:eastAsia="ko-KR"/>
        </w:rPr>
        <w:t>locks</w:t>
      </w:r>
      <w:r>
        <w:rPr>
          <w:rFonts w:hint="eastAsia"/>
        </w:rPr>
        <w:t>)</w:t>
      </w:r>
      <w:r>
        <w:rPr>
          <w:rFonts w:hint="eastAsia"/>
        </w:rPr>
        <w:t>的</w:t>
      </w:r>
      <w:r>
        <w:rPr>
          <w:rFonts w:hint="eastAsia"/>
        </w:rPr>
        <w:t>VRB</w:t>
      </w:r>
      <w:r>
        <w:rPr>
          <w:rFonts w:hint="eastAsia"/>
        </w:rPr>
        <w:t>分配。</w:t>
      </w:r>
    </w:p>
    <w:p w:rsidR="00511D91" w:rsidRDefault="00511D91" w:rsidP="00511D91">
      <w:r>
        <w:rPr>
          <w:rFonts w:hint="eastAsia"/>
        </w:rPr>
        <w:tab/>
      </w:r>
      <w:r>
        <w:rPr>
          <w:rFonts w:hint="eastAsia"/>
        </w:rPr>
        <w:t>若选用</w:t>
      </w:r>
      <w:r>
        <w:rPr>
          <w:rFonts w:hint="eastAsia"/>
          <w:lang w:eastAsia="ko-KR"/>
        </w:rPr>
        <w:t>localized</w:t>
      </w:r>
      <w:r>
        <w:rPr>
          <w:rFonts w:hint="eastAsia"/>
        </w:rPr>
        <w:t xml:space="preserve"> VRB</w:t>
      </w:r>
      <w:r>
        <w:rPr>
          <w:rFonts w:hint="eastAsia"/>
        </w:rPr>
        <w:t>分配，</w:t>
      </w:r>
      <w:r>
        <w:rPr>
          <w:rFonts w:hint="eastAsia"/>
        </w:rPr>
        <w:t xml:space="preserve"> VRB</w:t>
      </w:r>
      <w:r>
        <w:rPr>
          <w:rFonts w:hint="eastAsia"/>
        </w:rPr>
        <w:t>与实际的</w:t>
      </w:r>
      <w:r>
        <w:rPr>
          <w:rFonts w:hint="eastAsia"/>
        </w:rPr>
        <w:t>PRB</w:t>
      </w:r>
      <w:r>
        <w:rPr>
          <w:rFonts w:hint="eastAsia"/>
        </w:rPr>
        <w:t>一一对应。若分配</w:t>
      </w:r>
      <w:r>
        <w:rPr>
          <w:rFonts w:hint="eastAsia"/>
        </w:rPr>
        <w:t>L</w:t>
      </w:r>
      <w:r>
        <w:rPr>
          <w:rFonts w:hint="eastAsia"/>
        </w:rPr>
        <w:t>个连续的</w:t>
      </w:r>
      <w:r>
        <w:rPr>
          <w:rFonts w:hint="eastAsia"/>
        </w:rPr>
        <w:t>VRB</w:t>
      </w:r>
      <w:r>
        <w:rPr>
          <w:rFonts w:hint="eastAsia"/>
        </w:rPr>
        <w:t>，则对应于</w:t>
      </w:r>
      <w:r>
        <w:rPr>
          <w:rFonts w:hint="eastAsia"/>
        </w:rPr>
        <w:t>L</w:t>
      </w:r>
      <w:r>
        <w:rPr>
          <w:rFonts w:hint="eastAsia"/>
        </w:rPr>
        <w:t>个连续的</w:t>
      </w:r>
      <w:r>
        <w:rPr>
          <w:rFonts w:hint="eastAsia"/>
        </w:rPr>
        <w:t>PRB</w:t>
      </w:r>
      <w:r>
        <w:rPr>
          <w:rFonts w:hint="eastAsia"/>
        </w:rPr>
        <w:t>。</w:t>
      </w:r>
    </w:p>
    <w:p w:rsidR="00511D91" w:rsidRDefault="00511D91" w:rsidP="00511D91">
      <w:r>
        <w:rPr>
          <w:rFonts w:hint="eastAsia"/>
        </w:rPr>
        <w:tab/>
      </w:r>
      <w:r>
        <w:rPr>
          <w:rFonts w:hint="eastAsia"/>
        </w:rPr>
        <w:t>若选用</w:t>
      </w:r>
      <w:r>
        <w:rPr>
          <w:rFonts w:hint="eastAsia"/>
          <w:lang w:eastAsia="ko-KR"/>
        </w:rPr>
        <w:t>distributed</w:t>
      </w:r>
      <w:r>
        <w:rPr>
          <w:rFonts w:hint="eastAsia"/>
        </w:rPr>
        <w:t xml:space="preserve"> VRB</w:t>
      </w:r>
      <w:r>
        <w:rPr>
          <w:rFonts w:hint="eastAsia"/>
        </w:rPr>
        <w:t>分配，</w:t>
      </w:r>
      <w:r>
        <w:rPr>
          <w:rFonts w:hint="eastAsia"/>
        </w:rPr>
        <w:t>VRB</w:t>
      </w:r>
      <w:r>
        <w:rPr>
          <w:rFonts w:hint="eastAsia"/>
        </w:rPr>
        <w:t>与实际的</w:t>
      </w:r>
      <w:r>
        <w:rPr>
          <w:rFonts w:hint="eastAsia"/>
        </w:rPr>
        <w:t>PRB</w:t>
      </w:r>
      <w:r>
        <w:rPr>
          <w:rFonts w:hint="eastAsia"/>
        </w:rPr>
        <w:t>不是一一对应。若分配</w:t>
      </w:r>
      <w:r>
        <w:rPr>
          <w:rFonts w:hint="eastAsia"/>
        </w:rPr>
        <w:t>L</w:t>
      </w:r>
      <w:r>
        <w:rPr>
          <w:rFonts w:hint="eastAsia"/>
        </w:rPr>
        <w:t>个连续的</w:t>
      </w:r>
      <w:r>
        <w:rPr>
          <w:rFonts w:hint="eastAsia"/>
        </w:rPr>
        <w:t>VRB</w:t>
      </w:r>
      <w:r>
        <w:rPr>
          <w:rFonts w:hint="eastAsia"/>
        </w:rPr>
        <w:t>则对应到</w:t>
      </w:r>
      <w:r>
        <w:rPr>
          <w:rFonts w:hint="eastAsia"/>
        </w:rPr>
        <w:t>PRB</w:t>
      </w:r>
      <w:r>
        <w:rPr>
          <w:rFonts w:hint="eastAsia"/>
        </w:rPr>
        <w:t>则为不连续的</w:t>
      </w:r>
      <w:r>
        <w:rPr>
          <w:rFonts w:hint="eastAsia"/>
        </w:rPr>
        <w:t>L</w:t>
      </w:r>
      <w:r>
        <w:rPr>
          <w:rFonts w:hint="eastAsia"/>
        </w:rPr>
        <w:t>个</w:t>
      </w:r>
      <w:r>
        <w:rPr>
          <w:rFonts w:hint="eastAsia"/>
        </w:rPr>
        <w:t>PRB</w:t>
      </w:r>
      <w:r>
        <w:rPr>
          <w:rFonts w:hint="eastAsia"/>
        </w:rPr>
        <w:t>。</w:t>
      </w:r>
    </w:p>
    <w:p w:rsidR="00902568" w:rsidRPr="00511D91" w:rsidRDefault="00902568">
      <w:pPr>
        <w:spacing w:line="340" w:lineRule="exact"/>
        <w:ind w:firstLineChars="200" w:firstLine="420"/>
      </w:pPr>
    </w:p>
    <w:p w:rsidR="00902568" w:rsidRDefault="00902568" w:rsidP="00902568">
      <w:pPr>
        <w:ind w:firstLine="420"/>
      </w:pPr>
      <w:r>
        <w:rPr>
          <w:rFonts w:hint="eastAsia"/>
        </w:rPr>
        <w:t>资源分配类型</w:t>
      </w:r>
      <w:r>
        <w:rPr>
          <w:rFonts w:hint="eastAsia"/>
        </w:rPr>
        <w:t>2</w:t>
      </w:r>
      <w:r>
        <w:rPr>
          <w:rFonts w:hint="eastAsia"/>
        </w:rPr>
        <w:t>的资源分配位域有以下</w:t>
      </w:r>
      <w:r w:rsidR="00D37F3B">
        <w:rPr>
          <w:rFonts w:hint="eastAsia"/>
        </w:rPr>
        <w:t>二</w:t>
      </w:r>
      <w:r>
        <w:rPr>
          <w:rFonts w:hint="eastAsia"/>
        </w:rPr>
        <w:t>部分组成，见表。</w:t>
      </w:r>
    </w:p>
    <w:p w:rsidR="00902568" w:rsidRDefault="00902568" w:rsidP="00902568">
      <w:pPr>
        <w:ind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77"/>
        <w:gridCol w:w="3716"/>
        <w:gridCol w:w="2596"/>
      </w:tblGrid>
      <w:tr w:rsidR="00902568" w:rsidTr="00FF12CA">
        <w:trPr>
          <w:jc w:val="center"/>
        </w:trPr>
        <w:tc>
          <w:tcPr>
            <w:tcW w:w="1777" w:type="dxa"/>
          </w:tcPr>
          <w:p w:rsidR="00902568" w:rsidRDefault="00902568" w:rsidP="00FF12CA">
            <w:r>
              <w:rPr>
                <w:rFonts w:hint="eastAsia"/>
              </w:rPr>
              <w:t>资源分配类型</w:t>
            </w:r>
            <w:r>
              <w:rPr>
                <w:rFonts w:hint="eastAsia"/>
              </w:rPr>
              <w:t>2</w:t>
            </w:r>
          </w:p>
          <w:p w:rsidR="00902568" w:rsidRDefault="00902568" w:rsidP="00FF12CA">
            <w:r>
              <w:rPr>
                <w:rFonts w:hint="eastAsia"/>
              </w:rPr>
              <w:t>资源分配域组成</w:t>
            </w:r>
          </w:p>
        </w:tc>
        <w:tc>
          <w:tcPr>
            <w:tcW w:w="3716" w:type="dxa"/>
          </w:tcPr>
          <w:p w:rsidR="00902568" w:rsidRDefault="00902568" w:rsidP="00FF12CA">
            <w:r>
              <w:rPr>
                <w:rFonts w:hint="eastAsia"/>
              </w:rPr>
              <w:t>位长</w:t>
            </w:r>
          </w:p>
        </w:tc>
        <w:tc>
          <w:tcPr>
            <w:tcW w:w="2596" w:type="dxa"/>
          </w:tcPr>
          <w:p w:rsidR="00902568" w:rsidRDefault="00A85AC5" w:rsidP="00FF12CA">
            <w:r>
              <w:rPr>
                <w:rFonts w:hint="eastAsia"/>
              </w:rPr>
              <w:t>说明</w:t>
            </w:r>
          </w:p>
        </w:tc>
      </w:tr>
      <w:tr w:rsidR="00902568" w:rsidTr="00FF12CA">
        <w:trPr>
          <w:jc w:val="center"/>
        </w:trPr>
        <w:tc>
          <w:tcPr>
            <w:tcW w:w="1777" w:type="dxa"/>
          </w:tcPr>
          <w:p w:rsidR="00902568" w:rsidRDefault="00902568" w:rsidP="00FF12CA">
            <w:r>
              <w:rPr>
                <w:rFonts w:hint="eastAsia"/>
              </w:rPr>
              <w:t>VRB-assign-</w:t>
            </w:r>
            <w:r w:rsidR="00A85AC5">
              <w:rPr>
                <w:rFonts w:hint="eastAsia"/>
              </w:rPr>
              <w:t>f</w:t>
            </w:r>
            <w:r>
              <w:rPr>
                <w:rFonts w:hint="eastAsia"/>
              </w:rPr>
              <w:t>lag</w:t>
            </w:r>
          </w:p>
          <w:p w:rsidR="00902568" w:rsidRDefault="00902568" w:rsidP="00FF12CA">
            <w:r>
              <w:rPr>
                <w:rFonts w:hint="eastAsia"/>
              </w:rPr>
              <w:t>(</w:t>
            </w:r>
            <w:r w:rsidR="00A85AC5">
              <w:rPr>
                <w:rFonts w:hint="eastAsia"/>
              </w:rPr>
              <w:t>虚拟资源块分配标识</w:t>
            </w:r>
            <w:r>
              <w:rPr>
                <w:rFonts w:hint="eastAsia"/>
              </w:rPr>
              <w:t>)</w:t>
            </w:r>
          </w:p>
        </w:tc>
        <w:tc>
          <w:tcPr>
            <w:tcW w:w="3716" w:type="dxa"/>
          </w:tcPr>
          <w:p w:rsidR="00902568" w:rsidRDefault="00902568" w:rsidP="00FF12CA">
            <w:r>
              <w:rPr>
                <w:rFonts w:hint="eastAsia"/>
              </w:rPr>
              <w:t>1</w:t>
            </w:r>
          </w:p>
        </w:tc>
        <w:tc>
          <w:tcPr>
            <w:tcW w:w="2596" w:type="dxa"/>
          </w:tcPr>
          <w:p w:rsidR="00081D3F" w:rsidRDefault="00A85AC5" w:rsidP="00A85AC5">
            <w:r>
              <w:rPr>
                <w:rFonts w:hint="eastAsia"/>
              </w:rPr>
              <w:t>值为</w:t>
            </w:r>
            <w:r>
              <w:rPr>
                <w:rFonts w:hint="eastAsia"/>
              </w:rPr>
              <w:t>0</w:t>
            </w:r>
            <w:r>
              <w:rPr>
                <w:rFonts w:hint="eastAsia"/>
              </w:rPr>
              <w:t>表示选择</w:t>
            </w:r>
            <w:r w:rsidR="00081D3F">
              <w:rPr>
                <w:rFonts w:hint="eastAsia"/>
                <w:lang w:eastAsia="ko-KR"/>
              </w:rPr>
              <w:t>localized</w:t>
            </w:r>
            <w:r w:rsidR="00081D3F">
              <w:rPr>
                <w:rFonts w:hint="eastAsia"/>
              </w:rPr>
              <w:t xml:space="preserve"> VRB</w:t>
            </w:r>
            <w:r w:rsidR="00081D3F">
              <w:rPr>
                <w:rFonts w:hint="eastAsia"/>
              </w:rPr>
              <w:t>分配</w:t>
            </w:r>
            <w:r w:rsidR="00081D3F">
              <w:rPr>
                <w:rFonts w:hint="eastAsia"/>
              </w:rPr>
              <w:t xml:space="preserve">; </w:t>
            </w:r>
          </w:p>
          <w:p w:rsidR="00902568" w:rsidRDefault="00081D3F" w:rsidP="00081D3F">
            <w:r>
              <w:rPr>
                <w:rFonts w:hint="eastAsia"/>
              </w:rPr>
              <w:t>值为</w:t>
            </w:r>
            <w:r>
              <w:rPr>
                <w:rFonts w:hint="eastAsia"/>
              </w:rPr>
              <w:t>1</w:t>
            </w:r>
            <w:r>
              <w:rPr>
                <w:rFonts w:hint="eastAsia"/>
              </w:rPr>
              <w:t>表示选择</w:t>
            </w:r>
            <w:r w:rsidR="00A85AC5">
              <w:rPr>
                <w:rFonts w:hint="eastAsia"/>
              </w:rPr>
              <w:t xml:space="preserve"> </w:t>
            </w:r>
            <w:r>
              <w:rPr>
                <w:rFonts w:hint="eastAsia"/>
                <w:lang w:eastAsia="ko-KR"/>
              </w:rPr>
              <w:t>distributed</w:t>
            </w:r>
            <w:r>
              <w:rPr>
                <w:rFonts w:hint="eastAsia"/>
              </w:rPr>
              <w:t xml:space="preserve"> VRB</w:t>
            </w:r>
            <w:r>
              <w:rPr>
                <w:rFonts w:hint="eastAsia"/>
              </w:rPr>
              <w:t>分配</w:t>
            </w:r>
          </w:p>
        </w:tc>
      </w:tr>
      <w:tr w:rsidR="00902568" w:rsidTr="00FF12CA">
        <w:trPr>
          <w:jc w:val="center"/>
        </w:trPr>
        <w:tc>
          <w:tcPr>
            <w:tcW w:w="1777" w:type="dxa"/>
          </w:tcPr>
          <w:p w:rsidR="00902568" w:rsidRDefault="003040F0" w:rsidP="00FF12CA">
            <w:r>
              <w:rPr>
                <w:rFonts w:hint="eastAsia"/>
              </w:rPr>
              <w:t>RIV</w:t>
            </w:r>
          </w:p>
        </w:tc>
        <w:tc>
          <w:tcPr>
            <w:tcW w:w="3716" w:type="dxa"/>
          </w:tcPr>
          <w:p w:rsidR="00244935" w:rsidRDefault="00D269E3" w:rsidP="00FD4924">
            <w:r>
              <w:rPr>
                <w:rFonts w:hint="eastAsia"/>
              </w:rPr>
              <w:t>？？？</w:t>
            </w:r>
          </w:p>
        </w:tc>
        <w:tc>
          <w:tcPr>
            <w:tcW w:w="2596" w:type="dxa"/>
          </w:tcPr>
          <w:p w:rsidR="00902568" w:rsidRDefault="00007E1C" w:rsidP="00FF12CA">
            <w:r>
              <w:rPr>
                <w:rFonts w:hint="eastAsia"/>
              </w:rPr>
              <w:t>具体资源分配信息</w:t>
            </w:r>
          </w:p>
        </w:tc>
      </w:tr>
    </w:tbl>
    <w:p w:rsidR="00902568" w:rsidRDefault="00902568">
      <w:pPr>
        <w:spacing w:line="340" w:lineRule="exact"/>
        <w:ind w:firstLineChars="200" w:firstLine="420"/>
      </w:pPr>
    </w:p>
    <w:p w:rsidR="00A85AC5" w:rsidRPr="00A85AC5" w:rsidRDefault="00A85AC5">
      <w:pPr>
        <w:spacing w:line="340" w:lineRule="exact"/>
        <w:ind w:firstLineChars="200" w:firstLine="420"/>
      </w:pPr>
    </w:p>
    <w:p w:rsidR="009706D9" w:rsidRDefault="009706D9" w:rsidP="009706D9">
      <w:pPr>
        <w:numPr>
          <w:ilvl w:val="0"/>
          <w:numId w:val="7"/>
        </w:numPr>
      </w:pPr>
      <w:r w:rsidRPr="009706D9">
        <w:rPr>
          <w:rFonts w:hint="eastAsia"/>
        </w:rPr>
        <w:t>资源分配类型</w:t>
      </w:r>
      <w:r w:rsidRPr="009706D9">
        <w:rPr>
          <w:rFonts w:hint="eastAsia"/>
        </w:rPr>
        <w:t>2</w:t>
      </w:r>
      <w:r>
        <w:rPr>
          <w:rFonts w:hint="eastAsia"/>
        </w:rPr>
        <w:t>集中式资源分配</w:t>
      </w:r>
    </w:p>
    <w:p w:rsidR="00FF12CA" w:rsidRDefault="00FF12CA">
      <w:pPr>
        <w:spacing w:line="340" w:lineRule="exact"/>
        <w:ind w:firstLineChars="200" w:firstLine="420"/>
      </w:pPr>
      <w:r>
        <w:rPr>
          <w:rFonts w:hint="eastAsia"/>
        </w:rPr>
        <w:t>在</w:t>
      </w:r>
      <w:r>
        <w:rPr>
          <w:rFonts w:hint="eastAsia"/>
        </w:rPr>
        <w:t>DCI</w:t>
      </w:r>
      <w:r>
        <w:rPr>
          <w:rFonts w:hint="eastAsia"/>
        </w:rPr>
        <w:t>格式</w:t>
      </w:r>
      <w:r w:rsidR="00231A61">
        <w:rPr>
          <w:rFonts w:hint="eastAsia"/>
        </w:rPr>
        <w:t>1</w:t>
      </w:r>
      <w:r>
        <w:rPr>
          <w:rFonts w:hint="eastAsia"/>
        </w:rPr>
        <w:t>A</w:t>
      </w:r>
      <w:r>
        <w:rPr>
          <w:rFonts w:hint="eastAsia"/>
        </w:rPr>
        <w:t>，</w:t>
      </w:r>
      <w:r>
        <w:rPr>
          <w:rFonts w:hint="eastAsia"/>
        </w:rPr>
        <w:t>1B</w:t>
      </w:r>
      <w:r>
        <w:rPr>
          <w:rFonts w:hint="eastAsia"/>
        </w:rPr>
        <w:t>和</w:t>
      </w:r>
      <w:r>
        <w:rPr>
          <w:rFonts w:hint="eastAsia"/>
        </w:rPr>
        <w:t>1D</w:t>
      </w:r>
      <w:r>
        <w:rPr>
          <w:rFonts w:hint="eastAsia"/>
        </w:rPr>
        <w:t>中，通过资源指示值（</w:t>
      </w:r>
      <w:r>
        <w:rPr>
          <w:rFonts w:hint="eastAsia"/>
        </w:rPr>
        <w:t>RIV</w:t>
      </w:r>
      <w:r>
        <w:rPr>
          <w:rFonts w:hint="eastAsia"/>
        </w:rPr>
        <w:t>），可以计算资源分配中对应的</w:t>
      </w:r>
      <w:r>
        <w:rPr>
          <w:rFonts w:hint="eastAsia"/>
        </w:rPr>
        <w:t>RB</w:t>
      </w:r>
      <w:r>
        <w:rPr>
          <w:rFonts w:hint="eastAsia"/>
        </w:rPr>
        <w:t>起始值以及分配的</w:t>
      </w:r>
      <w:r>
        <w:rPr>
          <w:rFonts w:hint="eastAsia"/>
        </w:rPr>
        <w:t>RB</w:t>
      </w:r>
      <w:r>
        <w:rPr>
          <w:rFonts w:hint="eastAsia"/>
        </w:rPr>
        <w:t>长度。具体计算公式如下：</w:t>
      </w:r>
    </w:p>
    <w:p w:rsidR="00FF12CA" w:rsidRDefault="00FF12CA">
      <w:pPr>
        <w:ind w:firstLine="420"/>
      </w:pPr>
      <w:r>
        <w:rPr>
          <w:rFonts w:hint="eastAsia"/>
        </w:rPr>
        <w:t>若</w:t>
      </w:r>
      <w:r>
        <w:object w:dxaOrig="2222" w:dyaOrig="440">
          <v:shape id="_x0000_i1167" type="#_x0000_t75" style="width:111.9pt;height:22pt;mso-position-horizontal-relative:page;mso-position-vertical-relative:page" o:ole="">
            <v:imagedata r:id="rId254" o:title=""/>
          </v:shape>
          <o:OLEObject Type="Embed" ProgID="Equation.3" ShapeID="_x0000_i1167" DrawAspect="Content" ObjectID="_1425397827" r:id="rId255"/>
        </w:object>
      </w:r>
      <w:r>
        <w:rPr>
          <w:rFonts w:hint="eastAsia"/>
        </w:rPr>
        <w:t>，</w:t>
      </w:r>
    </w:p>
    <w:p w:rsidR="00FF12CA" w:rsidRDefault="00FF12CA">
      <w:pPr>
        <w:ind w:left="420" w:firstLine="420"/>
      </w:pPr>
      <w:r>
        <w:rPr>
          <w:rFonts w:hint="eastAsia"/>
        </w:rPr>
        <w:t>则</w:t>
      </w:r>
      <w:r>
        <w:object w:dxaOrig="2963" w:dyaOrig="380">
          <v:shape id="_x0000_i1168" type="#_x0000_t75" style="width:147.65pt;height:18.8pt;mso-position-horizontal-relative:page;mso-position-vertical-relative:page" o:ole="">
            <v:imagedata r:id="rId256" o:title=""/>
          </v:shape>
          <o:OLEObject Type="Embed" ProgID="Equation.3" ShapeID="_x0000_i1168" DrawAspect="Content" ObjectID="_1425397828" r:id="rId257"/>
        </w:object>
      </w:r>
      <w:r>
        <w:rPr>
          <w:rFonts w:hint="eastAsia"/>
        </w:rPr>
        <w:tab/>
      </w:r>
      <w:r>
        <w:rPr>
          <w:rFonts w:hint="eastAsia"/>
        </w:rPr>
        <w:t>（</w:t>
      </w:r>
      <w:r>
        <w:rPr>
          <w:rFonts w:hint="eastAsia"/>
        </w:rPr>
        <w:t>1</w:t>
      </w:r>
      <w:r>
        <w:rPr>
          <w:rFonts w:hint="eastAsia"/>
        </w:rPr>
        <w:t>）</w:t>
      </w:r>
    </w:p>
    <w:p w:rsidR="00FF12CA" w:rsidRDefault="00FF12CA">
      <w:pPr>
        <w:ind w:left="420" w:firstLine="420"/>
      </w:pPr>
      <w:r>
        <w:rPr>
          <w:rFonts w:hint="eastAsia"/>
        </w:rPr>
        <w:t>否则</w:t>
      </w:r>
      <w:r>
        <w:object w:dxaOrig="4780" w:dyaOrig="380">
          <v:shape id="_x0000_i1169" type="#_x0000_t75" style="width:238.95pt;height:18.8pt;mso-position-horizontal-relative:page;mso-position-vertical-relative:page" o:ole="">
            <v:imagedata r:id="rId258" o:title=""/>
          </v:shape>
          <o:OLEObject Type="Embed" ProgID="Equation.DSMT4" ShapeID="_x0000_i1169" DrawAspect="Content" ObjectID="_1425397829" r:id="rId259"/>
        </w:object>
      </w:r>
      <w:r>
        <w:rPr>
          <w:rFonts w:hint="eastAsia"/>
        </w:rPr>
        <w:tab/>
      </w:r>
      <w:r>
        <w:rPr>
          <w:rFonts w:hint="eastAsia"/>
        </w:rPr>
        <w:t>（</w:t>
      </w:r>
      <w:r>
        <w:rPr>
          <w:rFonts w:hint="eastAsia"/>
        </w:rPr>
        <w:t>2</w:t>
      </w:r>
      <w:r>
        <w:rPr>
          <w:rFonts w:hint="eastAsia"/>
        </w:rPr>
        <w:t>）</w:t>
      </w:r>
    </w:p>
    <w:p w:rsidR="00946B53" w:rsidRDefault="00FF12CA">
      <w:r>
        <w:rPr>
          <w:rFonts w:hint="eastAsia"/>
        </w:rPr>
        <w:t>其中</w:t>
      </w:r>
      <w:r w:rsidRPr="001D3E21">
        <w:rPr>
          <w:position w:val="-10"/>
        </w:rPr>
        <w:object w:dxaOrig="600" w:dyaOrig="300">
          <v:shape id="_x0000_i1170" type="#_x0000_t75" style="width:30.75pt;height:15.15pt;mso-position-horizontal-relative:page;mso-position-vertical-relative:page" o:ole="">
            <v:imagedata r:id="rId260" o:title=""/>
          </v:shape>
          <o:OLEObject Type="Embed" ProgID="Equation.3" ShapeID="_x0000_i1170" DrawAspect="Content" ObjectID="_1425397830" r:id="rId261"/>
        </w:object>
      </w:r>
      <w:r>
        <w:rPr>
          <w:rFonts w:hint="eastAsia"/>
        </w:rPr>
        <w:t>为本次分配资源块的开始；</w:t>
      </w:r>
      <w:r w:rsidRPr="001D3E21">
        <w:rPr>
          <w:position w:val="-12"/>
        </w:rPr>
        <w:object w:dxaOrig="540" w:dyaOrig="360">
          <v:shape id="_x0000_i1171" type="#_x0000_t75" style="width:25.2pt;height:18.8pt;mso-position-horizontal-relative:page;mso-position-vertical-relative:page" o:ole="">
            <v:imagedata r:id="rId262" o:title=""/>
          </v:shape>
          <o:OLEObject Type="Embed" ProgID="Equation.DSMT4" ShapeID="_x0000_i1171" DrawAspect="Content" ObjectID="_1425397831" r:id="rId263"/>
        </w:object>
      </w:r>
      <w:r>
        <w:rPr>
          <w:rFonts w:hint="eastAsia"/>
        </w:rPr>
        <w:t>为所分配的资源块长度；</w:t>
      </w:r>
      <w:r>
        <w:t xml:space="preserve"> </w:t>
      </w:r>
      <w:r w:rsidRPr="001D3E21">
        <w:rPr>
          <w:position w:val="-12"/>
        </w:rPr>
        <w:object w:dxaOrig="540" w:dyaOrig="360">
          <v:shape id="_x0000_i1172" type="#_x0000_t75" style="width:25.2pt;height:18.8pt;mso-position-horizontal-relative:page;mso-position-vertical-relative:page" o:ole="">
            <v:imagedata r:id="rId264" o:title=""/>
          </v:shape>
          <o:OLEObject Type="Embed" ProgID="Equation.DSMT4" ShapeID="_x0000_i1172" DrawAspect="Content" ObjectID="_1425397832" r:id="rId265"/>
        </w:object>
      </w:r>
      <w:r>
        <w:rPr>
          <w:rFonts w:hint="eastAsia"/>
          <w:lang w:eastAsia="ko-KR"/>
        </w:rPr>
        <w:sym w:font="Symbol" w:char="F0B3"/>
      </w:r>
      <w:r>
        <w:t xml:space="preserve"> 1</w:t>
      </w:r>
      <w:r>
        <w:rPr>
          <w:rFonts w:hint="eastAsia"/>
        </w:rPr>
        <w:t>不能超过</w:t>
      </w:r>
      <w:r w:rsidRPr="009A3B5A">
        <w:rPr>
          <w:position w:val="-12"/>
        </w:rPr>
        <w:object w:dxaOrig="1359" w:dyaOrig="380">
          <v:shape id="_x0000_i1173" type="#_x0000_t75" style="width:68.35pt;height:18.8pt;mso-position-horizontal-relative:page;mso-position-vertical-relative:page" o:ole="">
            <v:imagedata r:id="rId266" o:title=""/>
          </v:shape>
          <o:OLEObject Type="Embed" ProgID="Equation.DSMT4" ShapeID="_x0000_i1173" DrawAspect="Content" ObjectID="_1425397833" r:id="rId267"/>
        </w:object>
      </w:r>
      <w:r w:rsidRPr="009A3B5A">
        <w:t>.</w:t>
      </w:r>
    </w:p>
    <w:p w:rsidR="00FF12CA" w:rsidRDefault="00FF12CA" w:rsidP="00946B53">
      <w:pPr>
        <w:pStyle w:val="MTDisplayEquation"/>
      </w:pPr>
    </w:p>
    <w:p w:rsidR="009706D9" w:rsidRDefault="009706D9" w:rsidP="009706D9">
      <w:pPr>
        <w:numPr>
          <w:ilvl w:val="0"/>
          <w:numId w:val="7"/>
        </w:numPr>
      </w:pPr>
      <w:r w:rsidRPr="009706D9">
        <w:rPr>
          <w:rFonts w:hint="eastAsia"/>
        </w:rPr>
        <w:t>资源分配类型</w:t>
      </w:r>
      <w:r w:rsidRPr="009706D9">
        <w:rPr>
          <w:rFonts w:hint="eastAsia"/>
        </w:rPr>
        <w:t>2</w:t>
      </w:r>
      <w:r w:rsidR="000E7633">
        <w:rPr>
          <w:rFonts w:hint="eastAsia"/>
        </w:rPr>
        <w:t>分布</w:t>
      </w:r>
      <w:r>
        <w:rPr>
          <w:rFonts w:hint="eastAsia"/>
        </w:rPr>
        <w:t>式资源分配</w:t>
      </w:r>
    </w:p>
    <w:p w:rsidR="00FF12CA" w:rsidRDefault="00FF12CA">
      <w:pPr>
        <w:ind w:firstLine="420"/>
        <w:rPr>
          <w:lang w:eastAsia="ko-KR"/>
        </w:rPr>
      </w:pPr>
      <w:r>
        <w:rPr>
          <w:rFonts w:hint="eastAsia"/>
        </w:rPr>
        <w:t>对于具有</w:t>
      </w:r>
      <w:r>
        <w:rPr>
          <w:rFonts w:hint="eastAsia"/>
        </w:rPr>
        <w:t>DCI</w:t>
      </w:r>
      <w:r>
        <w:rPr>
          <w:rFonts w:hint="eastAsia"/>
        </w:rPr>
        <w:t>格式</w:t>
      </w:r>
      <w:r>
        <w:rPr>
          <w:rFonts w:hint="eastAsia"/>
        </w:rPr>
        <w:t>1C</w:t>
      </w:r>
      <w:r>
        <w:rPr>
          <w:rFonts w:hint="eastAsia"/>
        </w:rPr>
        <w:t>类型</w:t>
      </w:r>
      <w:r>
        <w:rPr>
          <w:rFonts w:hint="eastAsia"/>
        </w:rPr>
        <w:t>2</w:t>
      </w:r>
      <w:r>
        <w:rPr>
          <w:rFonts w:hint="eastAsia"/>
        </w:rPr>
        <w:t>的资源分配域资源指示值</w:t>
      </w:r>
      <w:r>
        <w:t>(</w:t>
      </w:r>
      <w:r>
        <w:rPr>
          <w:i/>
        </w:rPr>
        <w:t>RIV</w:t>
      </w:r>
      <w:r>
        <w:t>)</w:t>
      </w:r>
      <w:r w:rsidR="00AB21F0">
        <w:rPr>
          <w:rFonts w:hint="eastAsia"/>
        </w:rPr>
        <w:t>，相关的两个参数为：</w:t>
      </w:r>
      <w:r>
        <w:rPr>
          <w:rFonts w:hint="eastAsia"/>
        </w:rPr>
        <w:t>资源块起点</w:t>
      </w:r>
      <w:r>
        <w:t>(</w:t>
      </w:r>
      <w:r w:rsidRPr="001D3E21">
        <w:rPr>
          <w:position w:val="-10"/>
        </w:rPr>
        <w:object w:dxaOrig="600" w:dyaOrig="300">
          <v:shape id="_x0000_i1174" type="#_x0000_t75" style="width:30.75pt;height:15.15pt;mso-position-horizontal-relative:page;mso-position-vertical-relative:page" o:ole="">
            <v:imagedata r:id="rId260" o:title=""/>
          </v:shape>
          <o:OLEObject Type="Embed" ProgID="Equation.DSMT4" ShapeID="_x0000_i1174" DrawAspect="Content" ObjectID="_1425397834" r:id="rId268"/>
        </w:object>
      </w:r>
      <w:r>
        <w:rPr>
          <w:rFonts w:hint="eastAsia"/>
        </w:rPr>
        <w:t>=</w:t>
      </w:r>
      <w:r w:rsidRPr="001D3E21">
        <w:rPr>
          <w:position w:val="-6"/>
        </w:rPr>
        <w:object w:dxaOrig="200" w:dyaOrig="280">
          <v:shape id="_x0000_i1175" type="#_x0000_t75" style="width:8.25pt;height:11.45pt;mso-position-horizontal-relative:page;mso-position-vertical-relative:page" o:ole="">
            <v:imagedata r:id="rId269" o:title=""/>
          </v:shape>
          <o:OLEObject Type="Embed" ProgID="Equation.DSMT4" ShapeID="_x0000_i1175" DrawAspect="Content" ObjectID="_1425397835" r:id="rId270"/>
        </w:object>
      </w:r>
      <w:r>
        <w:rPr>
          <w:rFonts w:hint="eastAsia"/>
        </w:rPr>
        <w:t xml:space="preserve">, </w:t>
      </w:r>
      <w:r w:rsidRPr="001D3E21">
        <w:rPr>
          <w:position w:val="-10"/>
        </w:rPr>
        <w:object w:dxaOrig="520" w:dyaOrig="360">
          <v:shape id="_x0000_i1176" type="#_x0000_t75" style="width:21.1pt;height:14.7pt;mso-position-horizontal-relative:page;mso-position-vertical-relative:page" o:ole="">
            <v:imagedata r:id="rId271" o:title=""/>
          </v:shape>
          <o:OLEObject Type="Embed" ProgID="Equation.DSMT4" ShapeID="_x0000_i1176" DrawAspect="Content" ObjectID="_1425397836" r:id="rId272"/>
        </w:object>
      </w:r>
      <w:r>
        <w:rPr>
          <w:rFonts w:hint="eastAsia"/>
        </w:rPr>
        <w:t xml:space="preserve">, </w:t>
      </w:r>
      <w:r w:rsidRPr="001D3E21">
        <w:rPr>
          <w:position w:val="-10"/>
        </w:rPr>
        <w:object w:dxaOrig="640" w:dyaOrig="360">
          <v:shape id="_x0000_i1177" type="#_x0000_t75" style="width:24.75pt;height:14.7pt;mso-position-horizontal-relative:page;mso-position-vertical-relative:page" o:ole="">
            <v:imagedata r:id="rId273" o:title=""/>
          </v:shape>
          <o:OLEObject Type="Embed" ProgID="Equation.DSMT4" ShapeID="_x0000_i1177" DrawAspect="Content" ObjectID="_1425397837" r:id="rId274"/>
        </w:object>
      </w:r>
      <w:r>
        <w:rPr>
          <w:rFonts w:hint="eastAsia"/>
        </w:rPr>
        <w:t>,</w:t>
      </w:r>
      <w:r>
        <w:t>…</w:t>
      </w:r>
      <w:r>
        <w:rPr>
          <w:rFonts w:hint="eastAsia"/>
        </w:rPr>
        <w:t xml:space="preserve">, </w:t>
      </w:r>
      <w:r w:rsidRPr="001D3E21">
        <w:rPr>
          <w:position w:val="-12"/>
        </w:rPr>
        <w:object w:dxaOrig="2260" w:dyaOrig="380">
          <v:shape id="_x0000_i1178" type="#_x0000_t75" style="width:92.2pt;height:15.15pt;mso-position-horizontal-relative:page;mso-position-vertical-relative:page" o:ole="">
            <v:imagedata r:id="rId275" o:title=""/>
          </v:shape>
          <o:OLEObject Type="Embed" ProgID="Equation.DSMT4" ShapeID="_x0000_i1178" DrawAspect="Content" ObjectID="_1425397838" r:id="rId276"/>
        </w:object>
      </w:r>
      <w:r>
        <w:t>)</w:t>
      </w:r>
      <w:r w:rsidR="00AB21F0">
        <w:rPr>
          <w:rFonts w:hint="eastAsia"/>
        </w:rPr>
        <w:t>，</w:t>
      </w:r>
      <w:r>
        <w:rPr>
          <w:rFonts w:hint="eastAsia"/>
        </w:rPr>
        <w:t>以及连续分配的资源块长度</w:t>
      </w:r>
      <w:r>
        <w:t>(</w:t>
      </w:r>
      <w:r w:rsidRPr="001D3E21">
        <w:rPr>
          <w:position w:val="-10"/>
        </w:rPr>
        <w:object w:dxaOrig="520" w:dyaOrig="300">
          <v:shape id="_x0000_i1179" type="#_x0000_t75" style="width:25.2pt;height:15.15pt;mso-position-horizontal-relative:page;mso-position-vertical-relative:page" o:ole="">
            <v:imagedata r:id="rId277" o:title=""/>
          </v:shape>
          <o:OLEObject Type="Embed" ProgID="Equation.DSMT4" ShapeID="_x0000_i1179" DrawAspect="Content" ObjectID="_1425397839" r:id="rId278"/>
        </w:object>
      </w:r>
      <w:r>
        <w:rPr>
          <w:rFonts w:hint="eastAsia"/>
        </w:rPr>
        <w:t>=</w:t>
      </w:r>
      <w:r w:rsidRPr="001D3E21">
        <w:rPr>
          <w:position w:val="-10"/>
        </w:rPr>
        <w:object w:dxaOrig="520" w:dyaOrig="360">
          <v:shape id="_x0000_i1180" type="#_x0000_t75" style="width:21.1pt;height:14.7pt;mso-position-horizontal-relative:page;mso-position-vertical-relative:page" o:ole="">
            <v:imagedata r:id="rId271" o:title=""/>
          </v:shape>
          <o:OLEObject Type="Embed" ProgID="Equation.DSMT4" ShapeID="_x0000_i1180" DrawAspect="Content" ObjectID="_1425397840" r:id="rId279"/>
        </w:object>
      </w:r>
      <w:r>
        <w:rPr>
          <w:rFonts w:hint="eastAsia"/>
        </w:rPr>
        <w:t xml:space="preserve">, </w:t>
      </w:r>
      <w:r w:rsidRPr="001D3E21">
        <w:rPr>
          <w:position w:val="-10"/>
        </w:rPr>
        <w:object w:dxaOrig="640" w:dyaOrig="360">
          <v:shape id="_x0000_i1181" type="#_x0000_t75" style="width:24.75pt;height:14.7pt;mso-position-horizontal-relative:page;mso-position-vertical-relative:page" o:ole="">
            <v:imagedata r:id="rId280" o:title=""/>
          </v:shape>
          <o:OLEObject Type="Embed" ProgID="Equation.DSMT4" ShapeID="_x0000_i1181" DrawAspect="Content" ObjectID="_1425397841" r:id="rId281"/>
        </w:object>
      </w:r>
      <w:r>
        <w:rPr>
          <w:rFonts w:hint="eastAsia"/>
        </w:rPr>
        <w:t>,</w:t>
      </w:r>
      <w:r>
        <w:t>…</w:t>
      </w:r>
      <w:r>
        <w:rPr>
          <w:rFonts w:hint="eastAsia"/>
        </w:rPr>
        <w:t xml:space="preserve">, </w:t>
      </w:r>
      <w:r w:rsidRPr="001D3E21">
        <w:rPr>
          <w:position w:val="-12"/>
        </w:rPr>
        <w:object w:dxaOrig="1941" w:dyaOrig="380">
          <v:shape id="_x0000_i1182" type="#_x0000_t75" style="width:77.5pt;height:15.15pt;mso-position-horizontal-relative:page;mso-position-vertical-relative:page" o:ole="">
            <v:imagedata r:id="rId282" o:title=""/>
          </v:shape>
          <o:OLEObject Type="Embed" ProgID="Equation.3" ShapeID="_x0000_i1182" DrawAspect="Content" ObjectID="_1425397842" r:id="rId283"/>
        </w:object>
      </w:r>
      <w:r>
        <w:t>)</w:t>
      </w:r>
      <w:r>
        <w:rPr>
          <w:rFonts w:hint="eastAsia"/>
        </w:rPr>
        <w:t>。资源指示值</w:t>
      </w:r>
      <w:r w:rsidR="00477745">
        <w:rPr>
          <w:rFonts w:hint="eastAsia"/>
        </w:rPr>
        <w:t>(</w:t>
      </w:r>
      <w:r w:rsidR="00F357D3" w:rsidRPr="00F357D3">
        <w:t>resource indication value</w:t>
      </w:r>
      <w:r w:rsidR="00477745">
        <w:rPr>
          <w:rFonts w:hint="eastAsia"/>
        </w:rPr>
        <w:t xml:space="preserve"> </w:t>
      </w:r>
      <w:r w:rsidR="00477745">
        <w:rPr>
          <w:rFonts w:hint="eastAsia"/>
        </w:rPr>
        <w:t>，</w:t>
      </w:r>
      <w:r>
        <w:rPr>
          <w:i/>
        </w:rPr>
        <w:t>RIV</w:t>
      </w:r>
      <w:r>
        <w:t>)</w:t>
      </w:r>
      <w:r>
        <w:rPr>
          <w:rFonts w:hint="eastAsia"/>
        </w:rPr>
        <w:t>定义如下，</w:t>
      </w:r>
    </w:p>
    <w:p w:rsidR="00FF12CA" w:rsidRDefault="00FF12CA">
      <w:pPr>
        <w:ind w:firstLine="420"/>
        <w:rPr>
          <w:lang w:eastAsia="ko-KR"/>
        </w:rPr>
      </w:pPr>
      <w:r>
        <w:rPr>
          <w:rFonts w:hint="eastAsia"/>
        </w:rPr>
        <w:t>如果</w:t>
      </w:r>
      <w:r>
        <w:rPr>
          <w:lang w:eastAsia="ko-KR"/>
        </w:rPr>
        <w:t xml:space="preserve"> </w:t>
      </w:r>
      <w:r w:rsidRPr="001D3E21">
        <w:rPr>
          <w:position w:val="-12"/>
        </w:rPr>
        <w:object w:dxaOrig="2260" w:dyaOrig="440">
          <v:shape id="_x0000_i1183" type="#_x0000_t75" style="width:113.25pt;height:22pt;mso-position-horizontal-relative:page;mso-position-vertical-relative:page" o:ole="">
            <v:imagedata r:id="rId284" o:title=""/>
          </v:shape>
          <o:OLEObject Type="Embed" ProgID="Equation.3" ShapeID="_x0000_i1183" DrawAspect="Content" ObjectID="_1425397843" r:id="rId285"/>
        </w:object>
      </w:r>
      <w:r>
        <w:rPr>
          <w:lang w:eastAsia="ko-KR"/>
        </w:rPr>
        <w:t xml:space="preserve"> then</w:t>
      </w:r>
    </w:p>
    <w:p w:rsidR="00FF12CA" w:rsidRDefault="00FF12CA">
      <w:pPr>
        <w:ind w:left="556" w:firstLine="284"/>
        <w:rPr>
          <w:lang w:eastAsia="ko-KR"/>
        </w:rPr>
      </w:pPr>
      <w:r w:rsidRPr="001D3E21">
        <w:rPr>
          <w:position w:val="-12"/>
        </w:rPr>
        <w:object w:dxaOrig="3000" w:dyaOrig="380">
          <v:shape id="_x0000_i1184" type="#_x0000_t75" style="width:149.5pt;height:18.8pt;mso-position-horizontal-relative:page;mso-position-vertical-relative:page" o:ole="">
            <v:imagedata r:id="rId286" o:title=""/>
          </v:shape>
          <o:OLEObject Type="Embed" ProgID="Equation.DSMT4" ShapeID="_x0000_i1184" DrawAspect="Content" ObjectID="_1425397844" r:id="rId287"/>
        </w:object>
      </w:r>
    </w:p>
    <w:p w:rsidR="00FF12CA" w:rsidRDefault="00FF12CA">
      <w:pPr>
        <w:ind w:firstLine="420"/>
      </w:pPr>
      <w:r>
        <w:rPr>
          <w:rFonts w:hint="eastAsia"/>
        </w:rPr>
        <w:t>否则</w:t>
      </w:r>
    </w:p>
    <w:p w:rsidR="00FF12CA" w:rsidRDefault="00FF12CA">
      <w:pPr>
        <w:ind w:left="556" w:firstLine="284"/>
        <w:rPr>
          <w:lang w:eastAsia="ko-KR"/>
        </w:rPr>
      </w:pPr>
      <w:r w:rsidRPr="001D3E21">
        <w:rPr>
          <w:position w:val="-12"/>
        </w:rPr>
        <w:object w:dxaOrig="4900" w:dyaOrig="380">
          <v:shape id="_x0000_i1185" type="#_x0000_t75" style="width:244.9pt;height:18.8pt;mso-position-horizontal-relative:page;mso-position-vertical-relative:page" o:ole="">
            <v:imagedata r:id="rId288" o:title=""/>
          </v:shape>
          <o:OLEObject Type="Embed" ProgID="Equation.3" ShapeID="_x0000_i1185" DrawAspect="Content" ObjectID="_1425397845" r:id="rId289"/>
        </w:object>
      </w:r>
    </w:p>
    <w:p w:rsidR="00FF12CA" w:rsidRDefault="00FF12CA">
      <w:pPr>
        <w:ind w:firstLine="420"/>
      </w:pPr>
      <w:r>
        <w:rPr>
          <w:rFonts w:hint="eastAsia"/>
        </w:rPr>
        <w:t>其中</w:t>
      </w:r>
      <w:r>
        <w:rPr>
          <w:rFonts w:hint="eastAsia"/>
        </w:rPr>
        <w:t xml:space="preserve"> </w:t>
      </w:r>
      <w:r>
        <w:object w:dxaOrig="1880" w:dyaOrig="380">
          <v:shape id="_x0000_i1186" type="#_x0000_t75" style="width:94pt;height:18.8pt;mso-position-horizontal-relative:page;mso-position-vertical-relative:page" o:ole="">
            <v:imagedata r:id="rId290" o:title=""/>
          </v:shape>
          <o:OLEObject Type="Embed" ProgID="Equation.DSMT4" ShapeID="_x0000_i1186" DrawAspect="Content" ObjectID="_1425397846" r:id="rId291"/>
        </w:object>
      </w:r>
      <w:r>
        <w:rPr>
          <w:rFonts w:hint="eastAsia"/>
        </w:rPr>
        <w:t xml:space="preserve">, </w:t>
      </w:r>
      <w:r>
        <w:object w:dxaOrig="2100" w:dyaOrig="380">
          <v:shape id="_x0000_i1187" type="#_x0000_t75" style="width:104.1pt;height:18.8pt;mso-position-horizontal-relative:page;mso-position-vertical-relative:page" o:ole="">
            <v:imagedata r:id="rId292" o:title=""/>
          </v:shape>
          <o:OLEObject Type="Embed" ProgID="Equation.DSMT4" ShapeID="_x0000_i1187" DrawAspect="Content" ObjectID="_1425397847" r:id="rId293"/>
        </w:object>
      </w:r>
      <w:r>
        <w:rPr>
          <w:rFonts w:hint="eastAsia"/>
        </w:rPr>
        <w:t xml:space="preserve"> and </w:t>
      </w:r>
      <w:r>
        <w:object w:dxaOrig="1982" w:dyaOrig="380">
          <v:shape id="_x0000_i1188" type="#_x0000_t75" style="width:97.2pt;height:18.8pt;mso-position-horizontal-relative:page;mso-position-vertical-relative:page" o:ole="">
            <v:imagedata r:id="rId294" o:title=""/>
          </v:shape>
          <o:OLEObject Type="Embed" ProgID="Equation.DSMT4" ShapeID="_x0000_i1188" DrawAspect="Content" ObjectID="_1425397848" r:id="rId295"/>
        </w:object>
      </w:r>
      <w:r>
        <w:rPr>
          <w:rFonts w:hint="eastAsia"/>
        </w:rPr>
        <w:t>。</w:t>
      </w:r>
    </w:p>
    <w:p w:rsidR="00FF12CA" w:rsidRDefault="00FF12CA">
      <w:pPr>
        <w:ind w:firstLine="420"/>
      </w:pPr>
      <w:r>
        <w:rPr>
          <w:rFonts w:hint="eastAsia"/>
        </w:rPr>
        <w:t>其中</w:t>
      </w:r>
      <w:r>
        <w:object w:dxaOrig="540" w:dyaOrig="360">
          <v:shape id="_x0000_i1189" type="#_x0000_t75" style="width:25.2pt;height:18.8pt;mso-position-horizontal-relative:page;mso-position-vertical-relative:page" o:ole="">
            <v:imagedata r:id="rId296" o:title=""/>
          </v:shape>
          <o:OLEObject Type="Embed" ProgID="Equation.DSMT4" ShapeID="_x0000_i1189" DrawAspect="Content" ObjectID="_1425397849" r:id="rId297"/>
        </w:object>
      </w:r>
      <w:r>
        <w:rPr>
          <w:rFonts w:hint="eastAsia"/>
        </w:rPr>
        <w:sym w:font="Symbol" w:char="F0B3"/>
      </w:r>
      <w:r>
        <w:t xml:space="preserve"> 1</w:t>
      </w:r>
      <w:r>
        <w:rPr>
          <w:rFonts w:hint="eastAsia"/>
        </w:rPr>
        <w:t>不能超过</w:t>
      </w:r>
      <w:r>
        <w:rPr>
          <w:rFonts w:hint="eastAsia"/>
        </w:rPr>
        <w:t xml:space="preserve"> </w:t>
      </w:r>
      <w:r>
        <w:object w:dxaOrig="1340" w:dyaOrig="380">
          <v:shape id="_x0000_i1190" type="#_x0000_t75" style="width:66.5pt;height:18.35pt;mso-position-horizontal-relative:page;mso-position-vertical-relative:page" o:ole="">
            <v:imagedata r:id="rId298" o:title=""/>
          </v:shape>
          <o:OLEObject Type="Embed" ProgID="Equation.DSMT4" ShapeID="_x0000_i1190" DrawAspect="Content" ObjectID="_1425397850" r:id="rId299"/>
        </w:object>
      </w:r>
      <w:r>
        <w:rPr>
          <w:rFonts w:hint="eastAsia"/>
        </w:rPr>
        <w:t>。</w:t>
      </w:r>
    </w:p>
    <w:p w:rsidR="00FF12CA" w:rsidRDefault="00FF12CA">
      <w:pPr>
        <w:ind w:firstLine="420"/>
      </w:pPr>
      <w:r>
        <w:object w:dxaOrig="520" w:dyaOrig="360">
          <v:shape id="_x0000_i1191" type="#_x0000_t75" style="width:24.75pt;height:18.35pt;mso-position-horizontal-relative:page;mso-position-vertical-relative:page" o:ole="">
            <v:imagedata r:id="rId300" o:title=""/>
          </v:shape>
          <o:OLEObject Type="Embed" ProgID="Equation.DSMT4" ShapeID="_x0000_i1191" DrawAspect="Content" ObjectID="_1425397851" r:id="rId301"/>
        </w:object>
      </w:r>
      <w:r>
        <w:rPr>
          <w:rFonts w:hint="eastAsia"/>
        </w:rPr>
        <w:t>的值与下行带宽的关系见</w:t>
      </w:r>
      <w:r>
        <w:rPr>
          <w:rFonts w:hint="eastAsia"/>
        </w:rPr>
        <w:t>36.213</w:t>
      </w:r>
      <w:r>
        <w:rPr>
          <w:rFonts w:hint="eastAsia"/>
        </w:rPr>
        <w:t>协议</w:t>
      </w:r>
      <w:r>
        <w:t xml:space="preserve">Table </w:t>
      </w:r>
      <w:r>
        <w:rPr>
          <w:rFonts w:hint="eastAsia"/>
        </w:rPr>
        <w:t>7.1.6.3-1</w:t>
      </w:r>
      <w:r>
        <w:rPr>
          <w:rFonts w:hint="eastAsia"/>
        </w:rPr>
        <w:t>。</w:t>
      </w:r>
    </w:p>
    <w:p w:rsidR="00FF12CA" w:rsidRDefault="008B2CDB">
      <w:pPr>
        <w:pStyle w:val="TH"/>
      </w:pPr>
      <w:r>
        <w:rPr>
          <w:rFonts w:eastAsia="宋体" w:hint="eastAsia"/>
          <w:lang w:val="en-US" w:eastAsia="zh-CN"/>
        </w:rPr>
        <w:t>3GPP</w:t>
      </w:r>
      <w:r w:rsidR="00245E51">
        <w:rPr>
          <w:rFonts w:eastAsia="宋体" w:hint="eastAsia"/>
          <w:lang w:val="en-US" w:eastAsia="zh-CN"/>
        </w:rPr>
        <w:t xml:space="preserve">36.213 </w:t>
      </w:r>
      <w:r w:rsidR="00FF12CA">
        <w:rPr>
          <w:lang w:val="en-US"/>
        </w:rPr>
        <w:t xml:space="preserve">Table </w:t>
      </w:r>
      <w:r w:rsidR="00FF12CA">
        <w:rPr>
          <w:rFonts w:hint="eastAsia"/>
          <w:lang w:val="en-US" w:eastAsia="ko-KR"/>
        </w:rPr>
        <w:t xml:space="preserve">7.1.6.3-1: </w:t>
      </w:r>
      <w:r w:rsidR="00FF12CA" w:rsidRPr="001D3E21">
        <w:rPr>
          <w:position w:val="-10"/>
        </w:rPr>
        <w:object w:dxaOrig="520" w:dyaOrig="360">
          <v:shape id="_x0000_i1192" type="#_x0000_t75" style="width:21.1pt;height:14.7pt;mso-position-horizontal-relative:page;mso-position-vertical-relative:page" o:ole="">
            <v:imagedata r:id="rId271" o:title=""/>
          </v:shape>
          <o:OLEObject Type="Embed" ProgID="Equation.DSMT4" ShapeID="_x0000_i1192" DrawAspect="Content" ObjectID="_1425397852" r:id="rId302"/>
        </w:object>
      </w:r>
      <w:r w:rsidR="00FF12CA">
        <w:rPr>
          <w:rFonts w:hint="eastAsia"/>
          <w:lang w:val="en-US" w:eastAsia="ko-KR"/>
        </w:rPr>
        <w:t xml:space="preserve"> values</w:t>
      </w:r>
      <w:r w:rsidR="00FF12CA">
        <w:rPr>
          <w:b w:val="0"/>
          <w:lang w:val="en-US" w:eastAsia="ko-KR"/>
        </w:rPr>
        <w:t xml:space="preserve"> </w:t>
      </w:r>
      <w:r w:rsidR="00FF12CA">
        <w:t>vs. Downlink System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18"/>
        <w:gridCol w:w="1418"/>
      </w:tblGrid>
      <w:tr w:rsidR="00FF12CA">
        <w:trPr>
          <w:cantSplit/>
          <w:jc w:val="center"/>
        </w:trPr>
        <w:tc>
          <w:tcPr>
            <w:tcW w:w="1418" w:type="dxa"/>
            <w:vMerge w:val="restart"/>
          </w:tcPr>
          <w:p w:rsidR="00FF12CA" w:rsidRDefault="00FF12CA">
            <w:pPr>
              <w:pStyle w:val="TH"/>
              <w:rPr>
                <w:b w:val="0"/>
                <w:sz w:val="18"/>
                <w:szCs w:val="18"/>
              </w:rPr>
            </w:pPr>
            <w:r>
              <w:rPr>
                <w:b w:val="0"/>
                <w:szCs w:val="18"/>
                <w:lang w:val="en-US"/>
              </w:rPr>
              <w:t>System BW</w:t>
            </w:r>
            <w:r>
              <w:rPr>
                <w:rFonts w:hint="eastAsia"/>
                <w:b w:val="0"/>
                <w:szCs w:val="18"/>
                <w:lang w:val="en-US"/>
              </w:rPr>
              <w:t xml:space="preserve"> (</w:t>
            </w:r>
            <w:r w:rsidRPr="001D3E21">
              <w:rPr>
                <w:b w:val="0"/>
                <w:position w:val="-10"/>
                <w:szCs w:val="18"/>
              </w:rPr>
              <w:object w:dxaOrig="480" w:dyaOrig="360">
                <v:shape id="_x0000_i1193" type="#_x0000_t75" style="width:24.75pt;height:18.35pt;mso-position-horizontal-relative:page;mso-position-vertical-relative:page" o:ole="">
                  <v:imagedata r:id="rId303" o:title=""/>
                </v:shape>
                <o:OLEObject Type="Embed" ProgID="Equation.DSMT4" ShapeID="_x0000_i1193" DrawAspect="Content" ObjectID="_1425397853" r:id="rId304"/>
              </w:object>
            </w:r>
            <w:r>
              <w:rPr>
                <w:rFonts w:hint="eastAsia"/>
                <w:b w:val="0"/>
                <w:szCs w:val="18"/>
                <w:lang w:val="en-US"/>
              </w:rPr>
              <w:t>)</w:t>
            </w:r>
          </w:p>
        </w:tc>
        <w:tc>
          <w:tcPr>
            <w:tcW w:w="1418" w:type="dxa"/>
          </w:tcPr>
          <w:p w:rsidR="00FF12CA" w:rsidRDefault="00FF12CA">
            <w:pPr>
              <w:pStyle w:val="TH"/>
              <w:rPr>
                <w:b w:val="0"/>
                <w:sz w:val="18"/>
                <w:szCs w:val="18"/>
              </w:rPr>
            </w:pPr>
            <w:r w:rsidRPr="001D3E21">
              <w:rPr>
                <w:b w:val="0"/>
                <w:position w:val="-10"/>
                <w:sz w:val="18"/>
                <w:szCs w:val="18"/>
              </w:rPr>
              <w:object w:dxaOrig="520" w:dyaOrig="360">
                <v:shape id="_x0000_i1194" type="#_x0000_t75" style="width:21.1pt;height:14.7pt;mso-position-horizontal-relative:page;mso-position-vertical-relative:page" o:ole="">
                  <v:imagedata r:id="rId271" o:title=""/>
                </v:shape>
                <o:OLEObject Type="Embed" ProgID="Equation.DSMT4" ShapeID="_x0000_i1194" DrawAspect="Content" ObjectID="_1425397854" r:id="rId305"/>
              </w:object>
            </w:r>
          </w:p>
        </w:tc>
      </w:tr>
      <w:tr w:rsidR="00FF12CA">
        <w:trPr>
          <w:cantSplit/>
          <w:jc w:val="center"/>
        </w:trPr>
        <w:tc>
          <w:tcPr>
            <w:tcW w:w="1418" w:type="dxa"/>
            <w:vMerge/>
          </w:tcPr>
          <w:p w:rsidR="00FF12CA" w:rsidRDefault="00FF12CA">
            <w:pPr>
              <w:pStyle w:val="TH"/>
              <w:rPr>
                <w:b w:val="0"/>
                <w:sz w:val="18"/>
                <w:szCs w:val="18"/>
              </w:rPr>
            </w:pPr>
          </w:p>
        </w:tc>
        <w:tc>
          <w:tcPr>
            <w:tcW w:w="1418" w:type="dxa"/>
            <w:vAlign w:val="center"/>
          </w:tcPr>
          <w:p w:rsidR="00FF12CA" w:rsidRDefault="00FF12CA">
            <w:pPr>
              <w:pStyle w:val="TH"/>
              <w:rPr>
                <w:b w:val="0"/>
                <w:sz w:val="18"/>
                <w:szCs w:val="18"/>
              </w:rPr>
            </w:pPr>
            <w:r>
              <w:rPr>
                <w:rFonts w:hint="eastAsia"/>
                <w:b w:val="0"/>
                <w:sz w:val="18"/>
                <w:szCs w:val="18"/>
                <w:lang w:eastAsia="ko-KR"/>
              </w:rPr>
              <w:t>DCI format 1C</w:t>
            </w:r>
          </w:p>
        </w:tc>
      </w:tr>
      <w:tr w:rsidR="00FF12CA">
        <w:trPr>
          <w:jc w:val="center"/>
        </w:trPr>
        <w:tc>
          <w:tcPr>
            <w:tcW w:w="1418" w:type="dxa"/>
            <w:vAlign w:val="center"/>
          </w:tcPr>
          <w:p w:rsidR="00FF12CA" w:rsidRDefault="00FF12CA">
            <w:pPr>
              <w:pStyle w:val="TH"/>
              <w:rPr>
                <w:b w:val="0"/>
                <w:sz w:val="18"/>
                <w:szCs w:val="18"/>
              </w:rPr>
            </w:pPr>
            <w:r>
              <w:rPr>
                <w:rFonts w:hint="eastAsia"/>
                <w:b w:val="0"/>
                <w:sz w:val="18"/>
                <w:szCs w:val="18"/>
                <w:lang w:val="en-US"/>
              </w:rPr>
              <w:t>6</w:t>
            </w:r>
            <w:r>
              <w:rPr>
                <w:b w:val="0"/>
                <w:sz w:val="18"/>
                <w:szCs w:val="18"/>
                <w:lang w:val="en-US"/>
              </w:rPr>
              <w:t>-</w:t>
            </w:r>
            <w:r>
              <w:rPr>
                <w:rFonts w:hint="eastAsia"/>
                <w:b w:val="0"/>
                <w:sz w:val="18"/>
                <w:szCs w:val="18"/>
                <w:lang w:val="en-US" w:eastAsia="ko-KR"/>
              </w:rPr>
              <w:t>49</w:t>
            </w:r>
          </w:p>
        </w:tc>
        <w:tc>
          <w:tcPr>
            <w:tcW w:w="1418" w:type="dxa"/>
          </w:tcPr>
          <w:p w:rsidR="00FF12CA" w:rsidRDefault="00FF12CA">
            <w:pPr>
              <w:pStyle w:val="TH"/>
              <w:rPr>
                <w:b w:val="0"/>
                <w:sz w:val="18"/>
                <w:szCs w:val="18"/>
              </w:rPr>
            </w:pPr>
            <w:r>
              <w:rPr>
                <w:rFonts w:hint="eastAsia"/>
                <w:b w:val="0"/>
                <w:sz w:val="18"/>
                <w:szCs w:val="18"/>
                <w:lang w:val="en-US" w:eastAsia="ko-KR"/>
              </w:rPr>
              <w:t>2</w:t>
            </w:r>
          </w:p>
        </w:tc>
      </w:tr>
      <w:tr w:rsidR="00FF12CA">
        <w:trPr>
          <w:jc w:val="center"/>
        </w:trPr>
        <w:tc>
          <w:tcPr>
            <w:tcW w:w="1418" w:type="dxa"/>
            <w:vAlign w:val="center"/>
          </w:tcPr>
          <w:p w:rsidR="00FF12CA" w:rsidRDefault="00FF12CA">
            <w:pPr>
              <w:pStyle w:val="TH"/>
              <w:rPr>
                <w:b w:val="0"/>
                <w:sz w:val="18"/>
                <w:szCs w:val="18"/>
              </w:rPr>
            </w:pPr>
            <w:r>
              <w:rPr>
                <w:rFonts w:hint="eastAsia"/>
                <w:b w:val="0"/>
                <w:sz w:val="18"/>
                <w:szCs w:val="18"/>
                <w:lang w:val="en-US" w:eastAsia="ko-KR"/>
              </w:rPr>
              <w:t>50</w:t>
            </w:r>
            <w:r>
              <w:rPr>
                <w:b w:val="0"/>
                <w:sz w:val="18"/>
                <w:szCs w:val="18"/>
                <w:lang w:val="en-US"/>
              </w:rPr>
              <w:t>-1</w:t>
            </w:r>
            <w:r>
              <w:rPr>
                <w:rFonts w:hint="eastAsia"/>
                <w:b w:val="0"/>
                <w:sz w:val="18"/>
                <w:szCs w:val="18"/>
                <w:lang w:val="en-US" w:eastAsia="ko-KR"/>
              </w:rPr>
              <w:t>10</w:t>
            </w:r>
          </w:p>
        </w:tc>
        <w:tc>
          <w:tcPr>
            <w:tcW w:w="1418" w:type="dxa"/>
          </w:tcPr>
          <w:p w:rsidR="00FF12CA" w:rsidRDefault="00FF12CA">
            <w:pPr>
              <w:pStyle w:val="TH"/>
              <w:rPr>
                <w:b w:val="0"/>
                <w:sz w:val="18"/>
                <w:szCs w:val="18"/>
              </w:rPr>
            </w:pPr>
            <w:r>
              <w:rPr>
                <w:rFonts w:hint="eastAsia"/>
                <w:b w:val="0"/>
                <w:sz w:val="18"/>
                <w:szCs w:val="18"/>
                <w:lang w:val="en-US" w:eastAsia="ko-KR"/>
              </w:rPr>
              <w:t>4</w:t>
            </w:r>
          </w:p>
        </w:tc>
      </w:tr>
    </w:tbl>
    <w:p w:rsidR="00FF12CA" w:rsidRDefault="00FF12CA">
      <w:pPr>
        <w:ind w:firstLine="420"/>
      </w:pPr>
    </w:p>
    <w:p w:rsidR="002B12BE" w:rsidRDefault="00783293" w:rsidP="00783293">
      <w:pPr>
        <w:pStyle w:val="3"/>
      </w:pPr>
      <w:r>
        <w:rPr>
          <w:rFonts w:hint="eastAsia"/>
        </w:rPr>
        <w:t>示例</w:t>
      </w:r>
      <w:r>
        <w:rPr>
          <w:rFonts w:hint="eastAsia"/>
        </w:rPr>
        <w:t>1</w:t>
      </w:r>
      <w:r w:rsidR="000E2723">
        <w:rPr>
          <w:rFonts w:hint="eastAsia"/>
        </w:rPr>
        <w:t>-</w:t>
      </w:r>
      <w:r w:rsidR="00D279DE">
        <w:rPr>
          <w:rFonts w:hint="eastAsia"/>
        </w:rPr>
        <w:t>集中式资源分配</w:t>
      </w:r>
    </w:p>
    <w:p w:rsidR="002B12BE" w:rsidRDefault="002B12BE" w:rsidP="002B12BE">
      <w:pPr>
        <w:ind w:firstLine="420"/>
      </w:pPr>
      <w:r>
        <w:rPr>
          <w:rFonts w:hint="eastAsia"/>
        </w:rPr>
        <w:t>下面是系统带宽为</w:t>
      </w:r>
      <w:r>
        <w:rPr>
          <w:rFonts w:hint="eastAsia"/>
        </w:rPr>
        <w:t>10MHZ</w:t>
      </w:r>
      <w:r w:rsidR="00AF27DE">
        <w:rPr>
          <w:rFonts w:hint="eastAsia"/>
        </w:rPr>
        <w:t>(</w:t>
      </w:r>
      <w:r w:rsidR="00EB7129">
        <w:rPr>
          <w:rFonts w:hint="eastAsia"/>
        </w:rPr>
        <w:t xml:space="preserve"> </w:t>
      </w:r>
      <w:r w:rsidR="00AF27DE">
        <w:rPr>
          <w:rFonts w:hint="eastAsia"/>
        </w:rPr>
        <w:t>50</w:t>
      </w:r>
      <w:r w:rsidR="00AF27DE">
        <w:rPr>
          <w:rFonts w:hint="eastAsia"/>
        </w:rPr>
        <w:t>个</w:t>
      </w:r>
      <w:r w:rsidR="00AF27DE">
        <w:rPr>
          <w:rFonts w:hint="eastAsia"/>
        </w:rPr>
        <w:t>PRB)</w:t>
      </w:r>
      <w:r>
        <w:rPr>
          <w:rFonts w:hint="eastAsia"/>
        </w:rPr>
        <w:t>时资源分配类型</w:t>
      </w:r>
      <w:r>
        <w:rPr>
          <w:rFonts w:hint="eastAsia"/>
        </w:rPr>
        <w:t>1</w:t>
      </w:r>
      <w:r w:rsidR="00FB09F8">
        <w:rPr>
          <w:rFonts w:hint="eastAsia"/>
        </w:rPr>
        <w:t>，集中式资源分配</w:t>
      </w:r>
      <w:r>
        <w:rPr>
          <w:rFonts w:hint="eastAsia"/>
        </w:rPr>
        <w:t>的一个示例。</w:t>
      </w:r>
    </w:p>
    <w:p w:rsidR="00FB2D98" w:rsidRDefault="00FB2D98" w:rsidP="002B12BE">
      <w:pPr>
        <w:ind w:firstLine="420"/>
      </w:pPr>
    </w:p>
    <w:p w:rsidR="001215FB" w:rsidRDefault="009C7E8C" w:rsidP="002B12BE">
      <w:pPr>
        <w:jc w:val="left"/>
      </w:pPr>
      <w:r>
        <w:rPr>
          <w:rFonts w:hint="eastAsia"/>
        </w:rPr>
        <w:t>说明：</w:t>
      </w:r>
    </w:p>
    <w:p w:rsidR="009C7E8C" w:rsidRDefault="009C7E8C" w:rsidP="002B12BE">
      <w:pPr>
        <w:jc w:val="left"/>
      </w:pPr>
      <w:r>
        <w:rPr>
          <w:rFonts w:hint="eastAsia"/>
        </w:rPr>
        <w:t>根据</w:t>
      </w:r>
      <w:r>
        <w:rPr>
          <w:rFonts w:hint="eastAsia"/>
        </w:rPr>
        <w:t>36.213</w:t>
      </w:r>
      <w:r>
        <w:rPr>
          <w:rFonts w:hint="eastAsia"/>
        </w:rPr>
        <w:t>协议</w:t>
      </w:r>
      <w:r w:rsidR="00470837">
        <w:rPr>
          <w:rFonts w:hint="eastAsia"/>
        </w:rPr>
        <w:t>RIV</w:t>
      </w:r>
      <w:r w:rsidR="00470837">
        <w:rPr>
          <w:rFonts w:hint="eastAsia"/>
        </w:rPr>
        <w:t>值</w:t>
      </w:r>
      <w:r>
        <w:rPr>
          <w:rFonts w:hint="eastAsia"/>
        </w:rPr>
        <w:t>计算</w:t>
      </w:r>
      <w:r w:rsidR="00954497">
        <w:rPr>
          <w:rFonts w:hint="eastAsia"/>
        </w:rPr>
        <w:t>方法</w:t>
      </w:r>
      <w:r w:rsidR="00470837">
        <w:rPr>
          <w:rFonts w:hint="eastAsia"/>
        </w:rPr>
        <w:t>如下：</w:t>
      </w:r>
    </w:p>
    <w:p w:rsidR="00686C7B" w:rsidRDefault="00686C7B" w:rsidP="002B12BE">
      <w:pPr>
        <w:jc w:val="left"/>
      </w:pPr>
    </w:p>
    <w:p w:rsidR="006324EC" w:rsidRDefault="00FC5600" w:rsidP="00954497">
      <w:r>
        <w:rPr>
          <w:rFonts w:hint="eastAsia"/>
        </w:rPr>
        <w:t>判断是否：</w:t>
      </w:r>
      <w:r w:rsidR="006324EC" w:rsidRPr="006324EC">
        <w:rPr>
          <w:position w:val="-16"/>
        </w:rPr>
        <w:object w:dxaOrig="2140" w:dyaOrig="440">
          <v:shape id="_x0000_i1195" type="#_x0000_t75" style="width:107.3pt;height:22pt" o:ole="">
            <v:imagedata r:id="rId306" o:title=""/>
          </v:shape>
          <o:OLEObject Type="Embed" ProgID="Equation.DSMT4" ShapeID="_x0000_i1195" DrawAspect="Content" ObjectID="_1425397855" r:id="rId307"/>
        </w:object>
      </w:r>
      <w:r>
        <w:rPr>
          <w:rFonts w:hint="eastAsia"/>
        </w:rPr>
        <w:t xml:space="preserve"> </w:t>
      </w:r>
      <w:r w:rsidR="00954497">
        <w:rPr>
          <w:rFonts w:hint="eastAsia"/>
        </w:rPr>
        <w:t>？</w:t>
      </w:r>
    </w:p>
    <w:p w:rsidR="00FC5600" w:rsidRDefault="006324EC" w:rsidP="00954497">
      <w:r>
        <w:rPr>
          <w:rFonts w:hint="eastAsia"/>
        </w:rPr>
        <w:t>即当</w:t>
      </w:r>
      <w:r>
        <w:rPr>
          <w:rFonts w:hint="eastAsia"/>
        </w:rPr>
        <w:t xml:space="preserve"> </w:t>
      </w:r>
      <w:r w:rsidRPr="006324EC">
        <w:rPr>
          <w:position w:val="-12"/>
        </w:rPr>
        <w:object w:dxaOrig="1020" w:dyaOrig="360">
          <v:shape id="_x0000_i1196" type="#_x0000_t75" style="width:50.9pt;height:18.35pt" o:ole="">
            <v:imagedata r:id="rId308" o:title=""/>
          </v:shape>
          <o:OLEObject Type="Embed" ProgID="Equation.DSMT4" ShapeID="_x0000_i1196" DrawAspect="Content" ObjectID="_1425397856" r:id="rId309"/>
        </w:object>
      </w:r>
      <w:r>
        <w:rPr>
          <w:rFonts w:hint="eastAsia"/>
        </w:rPr>
        <w:t>时，</w:t>
      </w:r>
      <w:r w:rsidRPr="001D3E21">
        <w:rPr>
          <w:position w:val="-12"/>
        </w:rPr>
        <w:object w:dxaOrig="2960" w:dyaOrig="380">
          <v:shape id="_x0000_i1197" type="#_x0000_t75" style="width:147.65pt;height:18.8pt" o:ole="">
            <v:imagedata r:id="rId310" o:title=""/>
          </v:shape>
          <o:OLEObject Type="Embed" ProgID="Equation.3" ShapeID="_x0000_i1197" DrawAspect="Content" ObjectID="_1425397857" r:id="rId311"/>
        </w:object>
      </w:r>
      <w:r w:rsidR="00954497">
        <w:rPr>
          <w:rFonts w:hint="eastAsia"/>
        </w:rPr>
        <w:t>；</w:t>
      </w:r>
    </w:p>
    <w:p w:rsidR="006324EC" w:rsidRDefault="006324EC" w:rsidP="00954497">
      <w:r>
        <w:rPr>
          <w:rFonts w:hint="eastAsia"/>
        </w:rPr>
        <w:t>当</w:t>
      </w:r>
      <w:r w:rsidRPr="006324EC">
        <w:rPr>
          <w:position w:val="-12"/>
        </w:rPr>
        <w:object w:dxaOrig="1020" w:dyaOrig="360">
          <v:shape id="_x0000_i1198" type="#_x0000_t75" style="width:50.9pt;height:18.35pt" o:ole="">
            <v:imagedata r:id="rId312" o:title=""/>
          </v:shape>
          <o:OLEObject Type="Embed" ProgID="Equation.DSMT4" ShapeID="_x0000_i1198" DrawAspect="Content" ObjectID="_1425397858" r:id="rId313"/>
        </w:object>
      </w:r>
      <w:r>
        <w:rPr>
          <w:rFonts w:hint="eastAsia"/>
        </w:rPr>
        <w:t>时，</w:t>
      </w:r>
      <w:r w:rsidR="0027350A" w:rsidRPr="001D3E21">
        <w:rPr>
          <w:position w:val="-12"/>
        </w:rPr>
        <w:object w:dxaOrig="4780" w:dyaOrig="380">
          <v:shape id="_x0000_i1199" type="#_x0000_t75" style="width:238.95pt;height:18.8pt" o:ole="">
            <v:imagedata r:id="rId258" o:title=""/>
          </v:shape>
          <o:OLEObject Type="Embed" ProgID="Equation.3" ShapeID="_x0000_i1199" DrawAspect="Content" ObjectID="_1425397859" r:id="rId314"/>
        </w:object>
      </w:r>
      <w:r w:rsidR="00954497">
        <w:rPr>
          <w:rFonts w:hint="eastAsia"/>
        </w:rPr>
        <w:t>。</w:t>
      </w:r>
    </w:p>
    <w:p w:rsidR="00EC4196" w:rsidRDefault="00EC4196" w:rsidP="00954497"/>
    <w:p w:rsidR="00954497" w:rsidRDefault="00700A6F" w:rsidP="00700A6F">
      <w:pPr>
        <w:numPr>
          <w:ilvl w:val="0"/>
          <w:numId w:val="10"/>
        </w:numPr>
      </w:pPr>
      <w:r w:rsidRPr="006324EC">
        <w:rPr>
          <w:position w:val="-16"/>
        </w:rPr>
        <w:object w:dxaOrig="2140" w:dyaOrig="440">
          <v:shape id="_x0000_i1200" type="#_x0000_t75" style="width:107.3pt;height:22pt" o:ole="">
            <v:imagedata r:id="rId306" o:title=""/>
          </v:shape>
          <o:OLEObject Type="Embed" ProgID="Equation.DSMT4" ShapeID="_x0000_i1200" DrawAspect="Content" ObjectID="_1425397860" r:id="rId315"/>
        </w:object>
      </w:r>
      <w:r>
        <w:rPr>
          <w:rFonts w:hint="eastAsia"/>
        </w:rPr>
        <w:t>的情形</w:t>
      </w:r>
    </w:p>
    <w:p w:rsidR="00700A6F" w:rsidRDefault="00700A6F" w:rsidP="00700A6F">
      <w:r>
        <w:rPr>
          <w:rFonts w:hint="eastAsia"/>
        </w:rPr>
        <w:tab/>
      </w:r>
      <w:r>
        <w:rPr>
          <w:rFonts w:hint="eastAsia"/>
        </w:rPr>
        <w:t>资源分配的配置及资源分配结果参数见</w:t>
      </w:r>
      <w:r w:rsidR="00AF6E3F">
        <w:rPr>
          <w:rFonts w:hint="eastAsia"/>
        </w:rPr>
        <w:t>下</w:t>
      </w:r>
      <w:r>
        <w:rPr>
          <w:rFonts w:hint="eastAsia"/>
        </w:rPr>
        <w:t>表</w:t>
      </w:r>
      <w:r w:rsidR="00EC4196">
        <w:rPr>
          <w:rFonts w:hint="eastAsia"/>
        </w:rPr>
        <w:t>：</w:t>
      </w:r>
    </w:p>
    <w:p w:rsidR="00EC4196" w:rsidRDefault="00EC4196" w:rsidP="00700A6F"/>
    <w:p w:rsidR="00EC4196" w:rsidRDefault="00EC4196" w:rsidP="00700A6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07"/>
        <w:gridCol w:w="2396"/>
      </w:tblGrid>
      <w:tr w:rsidR="00954497" w:rsidTr="00C82BC0">
        <w:trPr>
          <w:jc w:val="center"/>
        </w:trPr>
        <w:tc>
          <w:tcPr>
            <w:tcW w:w="2307" w:type="dxa"/>
          </w:tcPr>
          <w:p w:rsidR="00954497" w:rsidRDefault="00954497" w:rsidP="00C82BC0">
            <w:r>
              <w:rPr>
                <w:rFonts w:hint="eastAsia"/>
              </w:rPr>
              <w:t>配置</w:t>
            </w:r>
            <w:r>
              <w:rPr>
                <w:rFonts w:hint="eastAsia"/>
              </w:rPr>
              <w:t>/</w:t>
            </w:r>
            <w:r>
              <w:rPr>
                <w:rFonts w:hint="eastAsia"/>
              </w:rPr>
              <w:t>分配参数</w:t>
            </w:r>
          </w:p>
        </w:tc>
        <w:tc>
          <w:tcPr>
            <w:tcW w:w="2396" w:type="dxa"/>
          </w:tcPr>
          <w:p w:rsidR="00954497" w:rsidRDefault="00954497" w:rsidP="00C82BC0">
            <w:r>
              <w:rPr>
                <w:rFonts w:hint="eastAsia"/>
              </w:rPr>
              <w:t>值</w:t>
            </w:r>
          </w:p>
        </w:tc>
      </w:tr>
      <w:tr w:rsidR="00954497" w:rsidTr="00C82BC0">
        <w:trPr>
          <w:jc w:val="center"/>
        </w:trPr>
        <w:tc>
          <w:tcPr>
            <w:tcW w:w="2307" w:type="dxa"/>
          </w:tcPr>
          <w:p w:rsidR="00954497" w:rsidRDefault="00954497" w:rsidP="00C82BC0">
            <w:r w:rsidRPr="001D3E21">
              <w:rPr>
                <w:position w:val="-10"/>
              </w:rPr>
              <w:object w:dxaOrig="480" w:dyaOrig="360">
                <v:shape id="_x0000_i1201" type="#_x0000_t75" style="width:24.3pt;height:18.35pt;mso-position-horizontal-relative:page;mso-position-vertical-relative:page" o:ole="">
                  <v:imagedata r:id="rId99" o:title=""/>
                </v:shape>
                <o:OLEObject Type="Embed" ProgID="Equation.3" ShapeID="_x0000_i1201" DrawAspect="Content" ObjectID="_1425397861" r:id="rId316"/>
              </w:object>
            </w:r>
          </w:p>
        </w:tc>
        <w:tc>
          <w:tcPr>
            <w:tcW w:w="2396" w:type="dxa"/>
          </w:tcPr>
          <w:p w:rsidR="00954497" w:rsidRDefault="00954497" w:rsidP="00C82BC0">
            <w:r>
              <w:rPr>
                <w:rFonts w:hint="eastAsia"/>
              </w:rPr>
              <w:t>50</w:t>
            </w:r>
          </w:p>
        </w:tc>
      </w:tr>
      <w:tr w:rsidR="00954497" w:rsidTr="00C82BC0">
        <w:trPr>
          <w:jc w:val="center"/>
        </w:trPr>
        <w:tc>
          <w:tcPr>
            <w:tcW w:w="2307" w:type="dxa"/>
          </w:tcPr>
          <w:p w:rsidR="00954497" w:rsidRDefault="00954497" w:rsidP="00C82BC0">
            <w:r>
              <w:rPr>
                <w:rFonts w:hint="eastAsia"/>
              </w:rPr>
              <w:t>VRB-assign-flag</w:t>
            </w:r>
          </w:p>
        </w:tc>
        <w:tc>
          <w:tcPr>
            <w:tcW w:w="2396" w:type="dxa"/>
          </w:tcPr>
          <w:p w:rsidR="00954497" w:rsidRDefault="00954497" w:rsidP="00C82BC0">
            <w:r>
              <w:rPr>
                <w:rFonts w:hint="eastAsia"/>
              </w:rPr>
              <w:t>0</w:t>
            </w:r>
          </w:p>
        </w:tc>
      </w:tr>
      <w:tr w:rsidR="00954497" w:rsidTr="00C82BC0">
        <w:trPr>
          <w:jc w:val="center"/>
        </w:trPr>
        <w:tc>
          <w:tcPr>
            <w:tcW w:w="2307" w:type="dxa"/>
          </w:tcPr>
          <w:p w:rsidR="00954497" w:rsidRDefault="00954497" w:rsidP="00C82BC0">
            <w:r w:rsidRPr="00FE0727">
              <w:rPr>
                <w:position w:val="-12"/>
              </w:rPr>
              <w:object w:dxaOrig="639" w:dyaOrig="360">
                <v:shape id="_x0000_i1202" type="#_x0000_t75" style="width:32.1pt;height:18.35pt" o:ole="">
                  <v:imagedata r:id="rId317" o:title=""/>
                </v:shape>
                <o:OLEObject Type="Embed" ProgID="Equation.DSMT4" ShapeID="_x0000_i1202" DrawAspect="Content" ObjectID="_1425397862" r:id="rId318"/>
              </w:object>
            </w:r>
            <w:r>
              <w:rPr>
                <w:rFonts w:hint="eastAsia"/>
              </w:rPr>
              <w:t>(</w:t>
            </w:r>
            <w:r>
              <w:rPr>
                <w:rFonts w:hint="eastAsia"/>
              </w:rPr>
              <w:t>资源块开始值，</w:t>
            </w:r>
          </w:p>
          <w:p w:rsidR="00954497" w:rsidRDefault="00954497" w:rsidP="00C82BC0">
            <w:r>
              <w:rPr>
                <w:rFonts w:hint="eastAsia"/>
              </w:rPr>
              <w:t>此符号为</w:t>
            </w:r>
            <w:r>
              <w:rPr>
                <w:rFonts w:hint="eastAsia"/>
              </w:rPr>
              <w:t>3GPP 36.213</w:t>
            </w:r>
          </w:p>
          <w:p w:rsidR="00954497" w:rsidRDefault="00954497" w:rsidP="00C82BC0">
            <w:r>
              <w:rPr>
                <w:rFonts w:hint="eastAsia"/>
              </w:rPr>
              <w:t>协议中的表示</w:t>
            </w:r>
            <w:r>
              <w:rPr>
                <w:rFonts w:hint="eastAsia"/>
              </w:rPr>
              <w:t>)</w:t>
            </w:r>
          </w:p>
        </w:tc>
        <w:tc>
          <w:tcPr>
            <w:tcW w:w="2396" w:type="dxa"/>
          </w:tcPr>
          <w:p w:rsidR="00954497" w:rsidRDefault="00954497" w:rsidP="00C82BC0">
            <w:r>
              <w:rPr>
                <w:rFonts w:hint="eastAsia"/>
              </w:rPr>
              <w:t>9</w:t>
            </w:r>
          </w:p>
        </w:tc>
      </w:tr>
      <w:tr w:rsidR="00954497" w:rsidTr="00C82BC0">
        <w:trPr>
          <w:jc w:val="center"/>
        </w:trPr>
        <w:tc>
          <w:tcPr>
            <w:tcW w:w="2307" w:type="dxa"/>
          </w:tcPr>
          <w:p w:rsidR="00954497" w:rsidRDefault="00954497" w:rsidP="00C82BC0">
            <w:r w:rsidRPr="00FC5600">
              <w:rPr>
                <w:position w:val="-12"/>
              </w:rPr>
              <w:object w:dxaOrig="520" w:dyaOrig="360">
                <v:shape id="_x0000_i1203" type="#_x0000_t75" style="width:25.2pt;height:18.35pt" o:ole="">
                  <v:imagedata r:id="rId319" o:title=""/>
                </v:shape>
                <o:OLEObject Type="Embed" ProgID="Equation.DSMT4" ShapeID="_x0000_i1203" DrawAspect="Content" ObjectID="_1425397863" r:id="rId320"/>
              </w:object>
            </w:r>
            <w:r>
              <w:rPr>
                <w:rFonts w:hint="eastAsia"/>
              </w:rPr>
              <w:t>(</w:t>
            </w:r>
            <w:r>
              <w:rPr>
                <w:rFonts w:hint="eastAsia"/>
              </w:rPr>
              <w:t>资源块长度</w:t>
            </w:r>
            <w:r>
              <w:rPr>
                <w:rFonts w:hint="eastAsia"/>
              </w:rPr>
              <w:t>)</w:t>
            </w:r>
          </w:p>
        </w:tc>
        <w:tc>
          <w:tcPr>
            <w:tcW w:w="2396" w:type="dxa"/>
          </w:tcPr>
          <w:p w:rsidR="00954497" w:rsidRDefault="00954497" w:rsidP="00C82BC0">
            <w:r>
              <w:rPr>
                <w:rFonts w:hint="eastAsia"/>
              </w:rPr>
              <w:t>6</w:t>
            </w:r>
          </w:p>
        </w:tc>
      </w:tr>
      <w:tr w:rsidR="00954497" w:rsidTr="00C82BC0">
        <w:trPr>
          <w:jc w:val="center"/>
        </w:trPr>
        <w:tc>
          <w:tcPr>
            <w:tcW w:w="2307" w:type="dxa"/>
          </w:tcPr>
          <w:p w:rsidR="00954497" w:rsidRDefault="00954497" w:rsidP="00C82BC0">
            <w:r>
              <w:rPr>
                <w:rFonts w:hint="eastAsia"/>
              </w:rPr>
              <w:t>RIV</w:t>
            </w:r>
          </w:p>
        </w:tc>
        <w:tc>
          <w:tcPr>
            <w:tcW w:w="2396" w:type="dxa"/>
          </w:tcPr>
          <w:p w:rsidR="00954497" w:rsidRDefault="00954497" w:rsidP="00C82BC0">
            <w:r>
              <w:rPr>
                <w:rFonts w:hint="eastAsia"/>
              </w:rPr>
              <w:t>259</w:t>
            </w:r>
          </w:p>
        </w:tc>
      </w:tr>
    </w:tbl>
    <w:p w:rsidR="00954497" w:rsidRDefault="00954497" w:rsidP="006324EC">
      <w:pPr>
        <w:ind w:left="704"/>
      </w:pPr>
    </w:p>
    <w:p w:rsidR="00A77C9E" w:rsidRDefault="00A77C9E" w:rsidP="00A77C9E">
      <w:r>
        <w:rPr>
          <w:rFonts w:hint="eastAsia"/>
        </w:rPr>
        <w:t>结合前面分配给出</w:t>
      </w:r>
      <w:r>
        <w:rPr>
          <w:rFonts w:hint="eastAsia"/>
        </w:rPr>
        <w:t>RIV</w:t>
      </w:r>
      <w:r>
        <w:rPr>
          <w:rFonts w:hint="eastAsia"/>
        </w:rPr>
        <w:t>值计算：</w:t>
      </w:r>
    </w:p>
    <w:p w:rsidR="00722D1C" w:rsidRDefault="00A77C9E" w:rsidP="00A77C9E">
      <w:r>
        <w:rPr>
          <w:rFonts w:hint="eastAsia"/>
        </w:rPr>
        <w:tab/>
      </w:r>
      <w:r w:rsidR="00EC4196" w:rsidRPr="006324EC">
        <w:rPr>
          <w:position w:val="-12"/>
        </w:rPr>
        <w:object w:dxaOrig="1020" w:dyaOrig="360">
          <v:shape id="_x0000_i1204" type="#_x0000_t75" style="width:50.9pt;height:18.35pt" o:ole="">
            <v:imagedata r:id="rId308" o:title=""/>
          </v:shape>
          <o:OLEObject Type="Embed" ProgID="Equation.DSMT4" ShapeID="_x0000_i1204" DrawAspect="Content" ObjectID="_1425397864" r:id="rId321"/>
        </w:object>
      </w:r>
      <w:r w:rsidR="00691AA1">
        <w:rPr>
          <w:rFonts w:hint="eastAsia"/>
        </w:rPr>
        <w:t>则</w:t>
      </w:r>
      <w:r w:rsidR="00FF22FE" w:rsidRPr="00FF22FE">
        <w:rPr>
          <w:position w:val="-12"/>
        </w:rPr>
        <w:object w:dxaOrig="2840" w:dyaOrig="380">
          <v:shape id="_x0000_i1205" type="#_x0000_t75" style="width:141.7pt;height:18.8pt" o:ole="">
            <v:imagedata r:id="rId322" o:title=""/>
          </v:shape>
          <o:OLEObject Type="Embed" ProgID="Equation.DSMT4" ShapeID="_x0000_i1205" DrawAspect="Content" ObjectID="_1425397865" r:id="rId323"/>
        </w:object>
      </w:r>
      <w:r w:rsidR="00691AA1">
        <w:rPr>
          <w:rFonts w:hint="eastAsia"/>
        </w:rPr>
        <w:t>=</w:t>
      </w:r>
      <w:r w:rsidR="00FF22FE">
        <w:rPr>
          <w:rFonts w:hint="eastAsia"/>
        </w:rPr>
        <w:t>50 * (6-1)+ 9 = 259</w:t>
      </w:r>
    </w:p>
    <w:p w:rsidR="00691AA1" w:rsidRDefault="0060029D" w:rsidP="00A77C9E">
      <w:r>
        <w:rPr>
          <w:rFonts w:hint="eastAsia"/>
        </w:rPr>
        <w:tab/>
      </w:r>
      <w:r w:rsidR="00EC4196">
        <w:rPr>
          <w:rFonts w:hint="eastAsia"/>
        </w:rPr>
        <w:t>下图说明了当前配置下资源分配类型</w:t>
      </w:r>
      <w:r w:rsidR="00EC4196">
        <w:rPr>
          <w:rFonts w:hint="eastAsia"/>
        </w:rPr>
        <w:t>2</w:t>
      </w:r>
      <w:r w:rsidR="00EC4196">
        <w:rPr>
          <w:rFonts w:hint="eastAsia"/>
        </w:rPr>
        <w:t>的资源分配。</w:t>
      </w:r>
    </w:p>
    <w:p w:rsidR="00FF12CA" w:rsidRDefault="00DB566C">
      <w:pPr>
        <w:jc w:val="center"/>
        <w:rPr>
          <w:noProof/>
        </w:rPr>
      </w:pPr>
      <w:r>
        <w:rPr>
          <w:noProof/>
        </w:rPr>
        <w:drawing>
          <wp:inline distT="0" distB="0" distL="0" distR="0">
            <wp:extent cx="5270500" cy="3257550"/>
            <wp:effectExtent l="19050" t="0" r="6350" b="0"/>
            <wp:docPr id="159" name="图片 3" descr="http://www.sharetechnote.com/image/RA_Type2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sharetechnote.com/image/RA_Type2_Structure.PNG"/>
                    <pic:cNvPicPr>
                      <a:picLocks noChangeAspect="1" noChangeArrowheads="1"/>
                    </pic:cNvPicPr>
                  </pic:nvPicPr>
                  <pic:blipFill>
                    <a:blip r:embed="rId324"/>
                    <a:srcRect/>
                    <a:stretch>
                      <a:fillRect/>
                    </a:stretch>
                  </pic:blipFill>
                  <pic:spPr bwMode="auto">
                    <a:xfrm>
                      <a:off x="0" y="0"/>
                      <a:ext cx="5270500" cy="3257550"/>
                    </a:xfrm>
                    <a:prstGeom prst="rect">
                      <a:avLst/>
                    </a:prstGeom>
                    <a:noFill/>
                    <a:ln w="9525">
                      <a:noFill/>
                      <a:miter lim="800000"/>
                      <a:headEnd/>
                      <a:tailEnd/>
                    </a:ln>
                  </pic:spPr>
                </pic:pic>
              </a:graphicData>
            </a:graphic>
          </wp:inline>
        </w:drawing>
      </w:r>
    </w:p>
    <w:p w:rsidR="00202DB5" w:rsidRDefault="00202DB5">
      <w:pPr>
        <w:jc w:val="center"/>
        <w:rPr>
          <w:noProof/>
        </w:rPr>
      </w:pPr>
    </w:p>
    <w:p w:rsidR="006B3572" w:rsidRDefault="006B3572" w:rsidP="006B3572">
      <w:pPr>
        <w:numPr>
          <w:ilvl w:val="0"/>
          <w:numId w:val="10"/>
        </w:numPr>
      </w:pPr>
      <w:r w:rsidRPr="006324EC">
        <w:rPr>
          <w:position w:val="-16"/>
        </w:rPr>
        <w:object w:dxaOrig="2140" w:dyaOrig="440">
          <v:shape id="_x0000_i1206" type="#_x0000_t75" style="width:107.3pt;height:22pt" o:ole="">
            <v:imagedata r:id="rId325" o:title=""/>
          </v:shape>
          <o:OLEObject Type="Embed" ProgID="Equation.DSMT4" ShapeID="_x0000_i1206" DrawAspect="Content" ObjectID="_1425397866" r:id="rId326"/>
        </w:object>
      </w:r>
      <w:r>
        <w:rPr>
          <w:rFonts w:hint="eastAsia"/>
        </w:rPr>
        <w:t>的情形</w:t>
      </w:r>
    </w:p>
    <w:p w:rsidR="006B3572" w:rsidRDefault="006B3572" w:rsidP="006B3572">
      <w:r>
        <w:rPr>
          <w:rFonts w:hint="eastAsia"/>
        </w:rPr>
        <w:tab/>
      </w:r>
      <w:r>
        <w:rPr>
          <w:rFonts w:hint="eastAsia"/>
        </w:rPr>
        <w:t>资源分配的配置及资源分配结果参数见下表：</w:t>
      </w:r>
    </w:p>
    <w:p w:rsidR="00202DB5" w:rsidRDefault="00202DB5" w:rsidP="006B357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07"/>
        <w:gridCol w:w="2396"/>
      </w:tblGrid>
      <w:tr w:rsidR="006B3572" w:rsidTr="00C82BC0">
        <w:trPr>
          <w:jc w:val="center"/>
        </w:trPr>
        <w:tc>
          <w:tcPr>
            <w:tcW w:w="2307" w:type="dxa"/>
          </w:tcPr>
          <w:p w:rsidR="006B3572" w:rsidRDefault="006B3572" w:rsidP="00C82BC0">
            <w:r>
              <w:rPr>
                <w:rFonts w:hint="eastAsia"/>
              </w:rPr>
              <w:t>配置</w:t>
            </w:r>
            <w:r>
              <w:rPr>
                <w:rFonts w:hint="eastAsia"/>
              </w:rPr>
              <w:t>/</w:t>
            </w:r>
            <w:r>
              <w:rPr>
                <w:rFonts w:hint="eastAsia"/>
              </w:rPr>
              <w:t>分配参数</w:t>
            </w:r>
          </w:p>
        </w:tc>
        <w:tc>
          <w:tcPr>
            <w:tcW w:w="2396" w:type="dxa"/>
          </w:tcPr>
          <w:p w:rsidR="006B3572" w:rsidRDefault="006B3572" w:rsidP="00C82BC0">
            <w:r>
              <w:rPr>
                <w:rFonts w:hint="eastAsia"/>
              </w:rPr>
              <w:t>值</w:t>
            </w:r>
          </w:p>
        </w:tc>
      </w:tr>
      <w:tr w:rsidR="006B3572" w:rsidTr="00C82BC0">
        <w:trPr>
          <w:jc w:val="center"/>
        </w:trPr>
        <w:tc>
          <w:tcPr>
            <w:tcW w:w="2307" w:type="dxa"/>
          </w:tcPr>
          <w:p w:rsidR="006B3572" w:rsidRDefault="006B3572" w:rsidP="00C82BC0">
            <w:r w:rsidRPr="001D3E21">
              <w:rPr>
                <w:position w:val="-10"/>
              </w:rPr>
              <w:object w:dxaOrig="480" w:dyaOrig="360">
                <v:shape id="_x0000_i1207" type="#_x0000_t75" style="width:24.3pt;height:18.35pt;mso-position-horizontal-relative:page;mso-position-vertical-relative:page" o:ole="">
                  <v:imagedata r:id="rId99" o:title=""/>
                </v:shape>
                <o:OLEObject Type="Embed" ProgID="Equation.3" ShapeID="_x0000_i1207" DrawAspect="Content" ObjectID="_1425397867" r:id="rId327"/>
              </w:object>
            </w:r>
          </w:p>
        </w:tc>
        <w:tc>
          <w:tcPr>
            <w:tcW w:w="2396" w:type="dxa"/>
          </w:tcPr>
          <w:p w:rsidR="006B3572" w:rsidRDefault="006B3572" w:rsidP="00C82BC0">
            <w:r>
              <w:rPr>
                <w:rFonts w:hint="eastAsia"/>
              </w:rPr>
              <w:t>50</w:t>
            </w:r>
          </w:p>
        </w:tc>
      </w:tr>
      <w:tr w:rsidR="006B3572" w:rsidTr="00C82BC0">
        <w:trPr>
          <w:jc w:val="center"/>
        </w:trPr>
        <w:tc>
          <w:tcPr>
            <w:tcW w:w="2307" w:type="dxa"/>
          </w:tcPr>
          <w:p w:rsidR="006B3572" w:rsidRDefault="006B3572" w:rsidP="00C82BC0">
            <w:r>
              <w:rPr>
                <w:rFonts w:hint="eastAsia"/>
              </w:rPr>
              <w:t>VRB-assign-flag</w:t>
            </w:r>
          </w:p>
        </w:tc>
        <w:tc>
          <w:tcPr>
            <w:tcW w:w="2396" w:type="dxa"/>
          </w:tcPr>
          <w:p w:rsidR="006B3572" w:rsidRDefault="006B3572" w:rsidP="00C82BC0">
            <w:r>
              <w:rPr>
                <w:rFonts w:hint="eastAsia"/>
              </w:rPr>
              <w:t>0</w:t>
            </w:r>
          </w:p>
        </w:tc>
      </w:tr>
      <w:tr w:rsidR="006B3572" w:rsidTr="00C82BC0">
        <w:trPr>
          <w:jc w:val="center"/>
        </w:trPr>
        <w:tc>
          <w:tcPr>
            <w:tcW w:w="2307" w:type="dxa"/>
          </w:tcPr>
          <w:p w:rsidR="006B3572" w:rsidRDefault="006B3572" w:rsidP="00C82BC0">
            <w:r w:rsidRPr="00FE0727">
              <w:rPr>
                <w:position w:val="-12"/>
              </w:rPr>
              <w:object w:dxaOrig="639" w:dyaOrig="360">
                <v:shape id="_x0000_i1208" type="#_x0000_t75" style="width:32.1pt;height:18.35pt" o:ole="">
                  <v:imagedata r:id="rId317" o:title=""/>
                </v:shape>
                <o:OLEObject Type="Embed" ProgID="Equation.DSMT4" ShapeID="_x0000_i1208" DrawAspect="Content" ObjectID="_1425397868" r:id="rId328"/>
              </w:object>
            </w:r>
            <w:r>
              <w:rPr>
                <w:rFonts w:hint="eastAsia"/>
              </w:rPr>
              <w:t>(</w:t>
            </w:r>
            <w:r>
              <w:rPr>
                <w:rFonts w:hint="eastAsia"/>
              </w:rPr>
              <w:t>资源块开始值，</w:t>
            </w:r>
          </w:p>
          <w:p w:rsidR="006B3572" w:rsidRDefault="006B3572" w:rsidP="00C82BC0">
            <w:r>
              <w:rPr>
                <w:rFonts w:hint="eastAsia"/>
              </w:rPr>
              <w:t>此符号为</w:t>
            </w:r>
            <w:r>
              <w:rPr>
                <w:rFonts w:hint="eastAsia"/>
              </w:rPr>
              <w:t>3GPP 36.213</w:t>
            </w:r>
          </w:p>
          <w:p w:rsidR="006B3572" w:rsidRDefault="006B3572" w:rsidP="00C82BC0">
            <w:r>
              <w:rPr>
                <w:rFonts w:hint="eastAsia"/>
              </w:rPr>
              <w:t>协议中的表示</w:t>
            </w:r>
            <w:r>
              <w:rPr>
                <w:rFonts w:hint="eastAsia"/>
              </w:rPr>
              <w:t>)</w:t>
            </w:r>
          </w:p>
        </w:tc>
        <w:tc>
          <w:tcPr>
            <w:tcW w:w="2396" w:type="dxa"/>
          </w:tcPr>
          <w:p w:rsidR="006B3572" w:rsidRDefault="006B3572" w:rsidP="00C82BC0">
            <w:r>
              <w:rPr>
                <w:rFonts w:hint="eastAsia"/>
              </w:rPr>
              <w:t>9</w:t>
            </w:r>
          </w:p>
        </w:tc>
      </w:tr>
      <w:tr w:rsidR="006B3572" w:rsidTr="00C82BC0">
        <w:trPr>
          <w:jc w:val="center"/>
        </w:trPr>
        <w:tc>
          <w:tcPr>
            <w:tcW w:w="2307" w:type="dxa"/>
          </w:tcPr>
          <w:p w:rsidR="006B3572" w:rsidRDefault="006B3572" w:rsidP="00C82BC0">
            <w:r w:rsidRPr="00FC5600">
              <w:rPr>
                <w:position w:val="-12"/>
              </w:rPr>
              <w:object w:dxaOrig="520" w:dyaOrig="360">
                <v:shape id="_x0000_i1209" type="#_x0000_t75" style="width:25.2pt;height:18.35pt" o:ole="">
                  <v:imagedata r:id="rId319" o:title=""/>
                </v:shape>
                <o:OLEObject Type="Embed" ProgID="Equation.DSMT4" ShapeID="_x0000_i1209" DrawAspect="Content" ObjectID="_1425397869" r:id="rId329"/>
              </w:object>
            </w:r>
            <w:r>
              <w:rPr>
                <w:rFonts w:hint="eastAsia"/>
              </w:rPr>
              <w:t>(</w:t>
            </w:r>
            <w:r>
              <w:rPr>
                <w:rFonts w:hint="eastAsia"/>
              </w:rPr>
              <w:t>资源块长度</w:t>
            </w:r>
            <w:r>
              <w:rPr>
                <w:rFonts w:hint="eastAsia"/>
              </w:rPr>
              <w:t>)</w:t>
            </w:r>
          </w:p>
        </w:tc>
        <w:tc>
          <w:tcPr>
            <w:tcW w:w="2396" w:type="dxa"/>
          </w:tcPr>
          <w:p w:rsidR="006B3572" w:rsidRDefault="006B3572" w:rsidP="00C82BC0">
            <w:r>
              <w:rPr>
                <w:rFonts w:hint="eastAsia"/>
              </w:rPr>
              <w:t>28</w:t>
            </w:r>
          </w:p>
        </w:tc>
      </w:tr>
      <w:tr w:rsidR="006B3572" w:rsidTr="00C82BC0">
        <w:trPr>
          <w:jc w:val="center"/>
        </w:trPr>
        <w:tc>
          <w:tcPr>
            <w:tcW w:w="2307" w:type="dxa"/>
          </w:tcPr>
          <w:p w:rsidR="006B3572" w:rsidRDefault="006B3572" w:rsidP="00C82BC0">
            <w:r>
              <w:rPr>
                <w:rFonts w:hint="eastAsia"/>
              </w:rPr>
              <w:t>RIV</w:t>
            </w:r>
          </w:p>
        </w:tc>
        <w:tc>
          <w:tcPr>
            <w:tcW w:w="2396" w:type="dxa"/>
          </w:tcPr>
          <w:p w:rsidR="006B3572" w:rsidRDefault="00131076" w:rsidP="00C82BC0">
            <w:r>
              <w:rPr>
                <w:rFonts w:hint="eastAsia"/>
              </w:rPr>
              <w:t>1190</w:t>
            </w:r>
          </w:p>
        </w:tc>
      </w:tr>
    </w:tbl>
    <w:p w:rsidR="006B3572" w:rsidRDefault="006B3572" w:rsidP="006B3572">
      <w:pPr>
        <w:ind w:left="704"/>
      </w:pPr>
    </w:p>
    <w:p w:rsidR="006B3572" w:rsidRDefault="006B3572" w:rsidP="006B3572">
      <w:r>
        <w:rPr>
          <w:rFonts w:hint="eastAsia"/>
        </w:rPr>
        <w:t>结合前面分配给出</w:t>
      </w:r>
      <w:r>
        <w:rPr>
          <w:rFonts w:hint="eastAsia"/>
        </w:rPr>
        <w:t>RIV</w:t>
      </w:r>
      <w:r>
        <w:rPr>
          <w:rFonts w:hint="eastAsia"/>
        </w:rPr>
        <w:t>值计算：</w:t>
      </w:r>
    </w:p>
    <w:p w:rsidR="000A7F49" w:rsidRDefault="006B3572" w:rsidP="006B3572">
      <w:r>
        <w:rPr>
          <w:rFonts w:hint="eastAsia"/>
        </w:rPr>
        <w:tab/>
      </w:r>
      <w:r w:rsidR="000A7F49" w:rsidRPr="006324EC">
        <w:rPr>
          <w:position w:val="-12"/>
        </w:rPr>
        <w:object w:dxaOrig="1020" w:dyaOrig="360">
          <v:shape id="_x0000_i1210" type="#_x0000_t75" style="width:50.9pt;height:18.35pt" o:ole="">
            <v:imagedata r:id="rId330" o:title=""/>
          </v:shape>
          <o:OLEObject Type="Embed" ProgID="Equation.DSMT4" ShapeID="_x0000_i1210" DrawAspect="Content" ObjectID="_1425397870" r:id="rId331"/>
        </w:object>
      </w:r>
      <w:r>
        <w:rPr>
          <w:rFonts w:hint="eastAsia"/>
        </w:rPr>
        <w:t>则</w:t>
      </w:r>
    </w:p>
    <w:p w:rsidR="006B3572" w:rsidRDefault="000A7F49" w:rsidP="006B3572">
      <w:r>
        <w:rPr>
          <w:rFonts w:hint="eastAsia"/>
        </w:rPr>
        <w:tab/>
      </w:r>
      <w:r w:rsidRPr="000A7F49">
        <w:rPr>
          <w:position w:val="-12"/>
        </w:rPr>
        <w:object w:dxaOrig="4780" w:dyaOrig="380">
          <v:shape id="_x0000_i1211" type="#_x0000_t75" style="width:238.95pt;height:18.8pt" o:ole="">
            <v:imagedata r:id="rId258" o:title=""/>
          </v:shape>
          <o:OLEObject Type="Embed" ProgID="Equation.3" ShapeID="_x0000_i1211" DrawAspect="Content" ObjectID="_1425397871" r:id="rId332"/>
        </w:object>
      </w:r>
      <w:r w:rsidR="006B3572">
        <w:rPr>
          <w:rFonts w:hint="eastAsia"/>
        </w:rPr>
        <w:t>=50 * (</w:t>
      </w:r>
      <w:r>
        <w:rPr>
          <w:rFonts w:hint="eastAsia"/>
        </w:rPr>
        <w:t>50</w:t>
      </w:r>
      <w:r w:rsidR="006B3572">
        <w:rPr>
          <w:rFonts w:hint="eastAsia"/>
        </w:rPr>
        <w:t>-</w:t>
      </w:r>
      <w:r>
        <w:rPr>
          <w:rFonts w:hint="eastAsia"/>
        </w:rPr>
        <w:t>28+1</w:t>
      </w:r>
      <w:r w:rsidR="006B3572">
        <w:rPr>
          <w:rFonts w:hint="eastAsia"/>
        </w:rPr>
        <w:t xml:space="preserve">)+ </w:t>
      </w:r>
      <w:r>
        <w:rPr>
          <w:rFonts w:hint="eastAsia"/>
        </w:rPr>
        <w:t>(50-1-9)</w:t>
      </w:r>
      <w:r w:rsidR="006B3572">
        <w:rPr>
          <w:rFonts w:hint="eastAsia"/>
        </w:rPr>
        <w:t xml:space="preserve"> =</w:t>
      </w:r>
      <w:r>
        <w:rPr>
          <w:rFonts w:hint="eastAsia"/>
        </w:rPr>
        <w:t>1190</w:t>
      </w:r>
    </w:p>
    <w:p w:rsidR="006B3572" w:rsidRDefault="00A41FEE" w:rsidP="006B3572">
      <w:pPr>
        <w:jc w:val="left"/>
      </w:pPr>
      <w:r>
        <w:rPr>
          <w:rFonts w:hint="eastAsia"/>
        </w:rPr>
        <w:lastRenderedPageBreak/>
        <w:t>若</w:t>
      </w:r>
      <w:r>
        <w:rPr>
          <w:rFonts w:hint="eastAsia"/>
        </w:rPr>
        <w:t>UE</w:t>
      </w:r>
      <w:r>
        <w:rPr>
          <w:rFonts w:hint="eastAsia"/>
        </w:rPr>
        <w:t>得到</w:t>
      </w:r>
      <w:r>
        <w:rPr>
          <w:rFonts w:hint="eastAsia"/>
        </w:rPr>
        <w:t>RIV =1190</w:t>
      </w:r>
      <w:r>
        <w:rPr>
          <w:rFonts w:hint="eastAsia"/>
        </w:rPr>
        <w:t>，</w:t>
      </w:r>
    </w:p>
    <w:p w:rsidR="00A41FEE" w:rsidRDefault="00A41FEE" w:rsidP="00522A74">
      <w:pPr>
        <w:numPr>
          <w:ilvl w:val="0"/>
          <w:numId w:val="19"/>
        </w:numPr>
        <w:jc w:val="left"/>
      </w:pPr>
      <w:r>
        <w:rPr>
          <w:rFonts w:hint="eastAsia"/>
        </w:rPr>
        <w:t>先按</w:t>
      </w:r>
      <w:r w:rsidRPr="006324EC">
        <w:rPr>
          <w:position w:val="-16"/>
        </w:rPr>
        <w:object w:dxaOrig="2140" w:dyaOrig="440">
          <v:shape id="_x0000_i1212" type="#_x0000_t75" style="width:107.3pt;height:22pt" o:ole="">
            <v:imagedata r:id="rId306" o:title=""/>
          </v:shape>
          <o:OLEObject Type="Embed" ProgID="Equation.DSMT4" ShapeID="_x0000_i1212" DrawAspect="Content" ObjectID="_1425397872" r:id="rId333"/>
        </w:object>
      </w:r>
      <w:r>
        <w:rPr>
          <w:rFonts w:hint="eastAsia"/>
        </w:rPr>
        <w:t>情形</w:t>
      </w:r>
      <w:r w:rsidR="0067133B">
        <w:rPr>
          <w:rFonts w:hint="eastAsia"/>
        </w:rPr>
        <w:t>求</w:t>
      </w:r>
      <w:r w:rsidR="0067133B">
        <w:rPr>
          <w:rFonts w:hint="eastAsia"/>
        </w:rPr>
        <w:t>L</w:t>
      </w:r>
      <w:r w:rsidR="0067133B">
        <w:rPr>
          <w:rFonts w:hint="eastAsia"/>
        </w:rPr>
        <w:t>与</w:t>
      </w:r>
      <w:r w:rsidR="0067133B">
        <w:rPr>
          <w:rFonts w:hint="eastAsia"/>
        </w:rPr>
        <w:t>RB</w:t>
      </w:r>
      <w:r w:rsidR="003577A5">
        <w:rPr>
          <w:rFonts w:hint="eastAsia"/>
        </w:rPr>
        <w:t>_</w:t>
      </w:r>
      <w:r w:rsidR="0067133B">
        <w:rPr>
          <w:rFonts w:hint="eastAsia"/>
        </w:rPr>
        <w:t>start</w:t>
      </w:r>
      <w:r>
        <w:rPr>
          <w:rFonts w:hint="eastAsia"/>
        </w:rPr>
        <w:t>，</w:t>
      </w:r>
    </w:p>
    <w:p w:rsidR="00291EC8" w:rsidRDefault="00291EC8" w:rsidP="006B3572">
      <w:pPr>
        <w:jc w:val="left"/>
      </w:pPr>
      <w:r>
        <w:rPr>
          <w:rFonts w:hint="eastAsia"/>
        </w:rPr>
        <w:t>由于</w:t>
      </w:r>
      <w:r w:rsidR="004A0E68" w:rsidRPr="001D3E21">
        <w:rPr>
          <w:position w:val="-12"/>
        </w:rPr>
        <w:object w:dxaOrig="2960" w:dyaOrig="380">
          <v:shape id="_x0000_i1213" type="#_x0000_t75" style="width:147.65pt;height:18.8pt" o:ole="">
            <v:imagedata r:id="rId310" o:title=""/>
          </v:shape>
          <o:OLEObject Type="Embed" ProgID="Equation.3" ShapeID="_x0000_i1213" DrawAspect="Content" ObjectID="_1425397873" r:id="rId334"/>
        </w:object>
      </w:r>
    </w:p>
    <w:p w:rsidR="00A41FEE" w:rsidRDefault="00A41FEE" w:rsidP="006B3572">
      <w:pPr>
        <w:jc w:val="left"/>
      </w:pPr>
      <w:r w:rsidRPr="00A41FEE">
        <w:rPr>
          <w:position w:val="-16"/>
        </w:rPr>
        <w:object w:dxaOrig="2280" w:dyaOrig="440">
          <v:shape id="_x0000_i1214" type="#_x0000_t75" style="width:113.25pt;height:22pt" o:ole="">
            <v:imagedata r:id="rId335" o:title=""/>
          </v:shape>
          <o:OLEObject Type="Embed" ProgID="Equation.DSMT4" ShapeID="_x0000_i1214" DrawAspect="Content" ObjectID="_1425397874" r:id="rId336"/>
        </w:object>
      </w:r>
      <w:r w:rsidR="006A61A1">
        <w:rPr>
          <w:rFonts w:hint="eastAsia"/>
        </w:rPr>
        <w:t>=24</w:t>
      </w:r>
      <w:r w:rsidR="006A61A1">
        <w:rPr>
          <w:rFonts w:hint="eastAsia"/>
        </w:rPr>
        <w:t>，</w:t>
      </w:r>
      <w:r w:rsidR="006A61A1">
        <w:rPr>
          <w:rFonts w:hint="eastAsia"/>
        </w:rPr>
        <w:t xml:space="preserve"> </w:t>
      </w:r>
      <w:r w:rsidR="006A61A1" w:rsidRPr="006A61A1">
        <w:rPr>
          <w:position w:val="-12"/>
        </w:rPr>
        <w:object w:dxaOrig="2200" w:dyaOrig="380">
          <v:shape id="_x0000_i1215" type="#_x0000_t75" style="width:110.05pt;height:18.8pt" o:ole="">
            <v:imagedata r:id="rId337" o:title=""/>
          </v:shape>
          <o:OLEObject Type="Embed" ProgID="Equation.DSMT4" ShapeID="_x0000_i1215" DrawAspect="Content" ObjectID="_1425397875" r:id="rId338"/>
        </w:object>
      </w:r>
      <w:r w:rsidR="006A61A1">
        <w:rPr>
          <w:rFonts w:hint="eastAsia"/>
        </w:rPr>
        <w:t>=40</w:t>
      </w:r>
    </w:p>
    <w:p w:rsidR="006A61A1" w:rsidRPr="00BD7DA8" w:rsidRDefault="006A61A1" w:rsidP="006B3572">
      <w:pPr>
        <w:jc w:val="left"/>
        <w:rPr>
          <w:shd w:val="pct15" w:color="auto" w:fill="FFFFFF"/>
        </w:rPr>
      </w:pPr>
      <w:r w:rsidRPr="00BD7DA8">
        <w:rPr>
          <w:rFonts w:hint="eastAsia"/>
          <w:shd w:val="pct15" w:color="auto" w:fill="FFFFFF"/>
        </w:rPr>
        <w:t>按</w:t>
      </w:r>
      <w:r w:rsidRPr="00BD7DA8">
        <w:rPr>
          <w:position w:val="-12"/>
          <w:shd w:val="pct15" w:color="auto" w:fill="FFFFFF"/>
        </w:rPr>
        <w:object w:dxaOrig="2960" w:dyaOrig="380">
          <v:shape id="_x0000_i1216" type="#_x0000_t75" style="width:147.65pt;height:18.8pt" o:ole="">
            <v:imagedata r:id="rId310" o:title=""/>
          </v:shape>
          <o:OLEObject Type="Embed" ProgID="Equation.3" ShapeID="_x0000_i1216" DrawAspect="Content" ObjectID="_1425397876" r:id="rId339"/>
        </w:object>
      </w:r>
      <w:r w:rsidRPr="00BD7DA8">
        <w:rPr>
          <w:rFonts w:hint="eastAsia"/>
          <w:shd w:val="pct15" w:color="auto" w:fill="FFFFFF"/>
        </w:rPr>
        <w:t>计算</w:t>
      </w:r>
      <w:r w:rsidRPr="00BD7DA8">
        <w:rPr>
          <w:rFonts w:hint="eastAsia"/>
          <w:shd w:val="pct15" w:color="auto" w:fill="FFFFFF"/>
        </w:rPr>
        <w:t xml:space="preserve"> RIV=50*(24-1)+40=</w:t>
      </w:r>
      <w:r w:rsidR="0067133B" w:rsidRPr="00BD7DA8">
        <w:rPr>
          <w:rFonts w:hint="eastAsia"/>
          <w:shd w:val="pct15" w:color="auto" w:fill="FFFFFF"/>
        </w:rPr>
        <w:t>1190</w:t>
      </w:r>
      <w:r w:rsidRPr="00BD7DA8">
        <w:rPr>
          <w:rFonts w:hint="eastAsia"/>
          <w:shd w:val="pct15" w:color="auto" w:fill="FFFFFF"/>
        </w:rPr>
        <w:t>。</w:t>
      </w:r>
    </w:p>
    <w:p w:rsidR="00315EAF" w:rsidRDefault="00315EAF" w:rsidP="006B3572">
      <w:pPr>
        <w:jc w:val="left"/>
      </w:pPr>
      <w:r>
        <w:rPr>
          <w:rFonts w:hint="eastAsia"/>
        </w:rPr>
        <w:t>共</w:t>
      </w:r>
      <w:r>
        <w:rPr>
          <w:rFonts w:hint="eastAsia"/>
        </w:rPr>
        <w:t>50</w:t>
      </w:r>
      <w:r>
        <w:rPr>
          <w:rFonts w:hint="eastAsia"/>
        </w:rPr>
        <w:t>个</w:t>
      </w:r>
      <w:r>
        <w:rPr>
          <w:rFonts w:hint="eastAsia"/>
        </w:rPr>
        <w:t xml:space="preserve">PRB, </w:t>
      </w:r>
      <w:r w:rsidRPr="00315EAF">
        <w:rPr>
          <w:position w:val="-12"/>
        </w:rPr>
        <w:object w:dxaOrig="520" w:dyaOrig="360">
          <v:shape id="_x0000_i1217" type="#_x0000_t75" style="width:25.2pt;height:18.35pt" o:ole="">
            <v:imagedata r:id="rId340" o:title=""/>
          </v:shape>
          <o:OLEObject Type="Embed" ProgID="Equation.DSMT4" ShapeID="_x0000_i1217" DrawAspect="Content" ObjectID="_1425397877" r:id="rId341"/>
        </w:object>
      </w:r>
      <w:r>
        <w:rPr>
          <w:rFonts w:hint="eastAsia"/>
        </w:rPr>
        <w:t>应小于</w:t>
      </w:r>
      <w:r>
        <w:rPr>
          <w:rFonts w:hint="eastAsia"/>
        </w:rPr>
        <w:t>10 (</w:t>
      </w:r>
      <w:r w:rsidRPr="009A3B5A">
        <w:rPr>
          <w:position w:val="-12"/>
        </w:rPr>
        <w:object w:dxaOrig="1359" w:dyaOrig="380">
          <v:shape id="_x0000_i1218" type="#_x0000_t75" style="width:68.35pt;height:18.8pt;mso-position-horizontal-relative:page;mso-position-vertical-relative:page" o:ole="">
            <v:imagedata r:id="rId266" o:title=""/>
          </v:shape>
          <o:OLEObject Type="Embed" ProgID="Equation.DSMT4" ShapeID="_x0000_i1218" DrawAspect="Content" ObjectID="_1425397878" r:id="rId342"/>
        </w:object>
      </w:r>
      <w:r>
        <w:rPr>
          <w:rFonts w:hint="eastAsia"/>
          <w:position w:val="-12"/>
        </w:rPr>
        <w:t>=50-40=10)</w:t>
      </w:r>
      <w:r>
        <w:rPr>
          <w:rFonts w:hint="eastAsia"/>
          <w:position w:val="-12"/>
        </w:rPr>
        <w:t>，此时</w:t>
      </w:r>
      <w:r w:rsidRPr="00315EAF">
        <w:rPr>
          <w:position w:val="-12"/>
        </w:rPr>
        <w:object w:dxaOrig="520" w:dyaOrig="360">
          <v:shape id="_x0000_i1219" type="#_x0000_t75" style="width:25.2pt;height:18.35pt" o:ole="">
            <v:imagedata r:id="rId340" o:title=""/>
          </v:shape>
          <o:OLEObject Type="Embed" ProgID="Equation.DSMT4" ShapeID="_x0000_i1219" DrawAspect="Content" ObjectID="_1425397879" r:id="rId343"/>
        </w:object>
      </w:r>
      <w:r>
        <w:rPr>
          <w:rFonts w:hint="eastAsia"/>
        </w:rPr>
        <w:t>=24&gt;10</w:t>
      </w:r>
      <w:r>
        <w:rPr>
          <w:rFonts w:hint="eastAsia"/>
        </w:rPr>
        <w:t>因此为</w:t>
      </w:r>
      <w:r w:rsidRPr="006324EC">
        <w:rPr>
          <w:position w:val="-16"/>
        </w:rPr>
        <w:object w:dxaOrig="2140" w:dyaOrig="440">
          <v:shape id="_x0000_i1220" type="#_x0000_t75" style="width:107.3pt;height:22pt" o:ole="">
            <v:imagedata r:id="rId344" o:title=""/>
          </v:shape>
          <o:OLEObject Type="Embed" ProgID="Equation.DSMT4" ShapeID="_x0000_i1220" DrawAspect="Content" ObjectID="_1425397880" r:id="rId345"/>
        </w:object>
      </w:r>
      <w:r>
        <w:rPr>
          <w:rFonts w:hint="eastAsia"/>
        </w:rPr>
        <w:t>的情形。</w:t>
      </w:r>
    </w:p>
    <w:p w:rsidR="00315EAF" w:rsidRDefault="00315EAF" w:rsidP="006B3572">
      <w:pPr>
        <w:jc w:val="left"/>
      </w:pPr>
    </w:p>
    <w:p w:rsidR="0067133B" w:rsidRDefault="0067133B" w:rsidP="00522A74">
      <w:pPr>
        <w:numPr>
          <w:ilvl w:val="0"/>
          <w:numId w:val="19"/>
        </w:numPr>
        <w:jc w:val="left"/>
      </w:pPr>
      <w:r>
        <w:rPr>
          <w:rFonts w:hint="eastAsia"/>
        </w:rPr>
        <w:t>按</w:t>
      </w:r>
      <w:r w:rsidR="00CA372D" w:rsidRPr="006324EC">
        <w:rPr>
          <w:position w:val="-16"/>
        </w:rPr>
        <w:object w:dxaOrig="2140" w:dyaOrig="440">
          <v:shape id="_x0000_i1221" type="#_x0000_t75" style="width:107.3pt;height:22pt" o:ole="">
            <v:imagedata r:id="rId344" o:title=""/>
          </v:shape>
          <o:OLEObject Type="Embed" ProgID="Equation.DSMT4" ShapeID="_x0000_i1221" DrawAspect="Content" ObjectID="_1425397881" r:id="rId346"/>
        </w:object>
      </w:r>
      <w:r>
        <w:rPr>
          <w:rFonts w:hint="eastAsia"/>
        </w:rPr>
        <w:t>情形计算，</w:t>
      </w:r>
    </w:p>
    <w:p w:rsidR="0067133B" w:rsidRDefault="00291EC8" w:rsidP="006B3572">
      <w:pPr>
        <w:jc w:val="left"/>
      </w:pPr>
      <w:r>
        <w:rPr>
          <w:rFonts w:hint="eastAsia"/>
        </w:rPr>
        <w:t>由于</w:t>
      </w:r>
      <w:r w:rsidRPr="000A7F49">
        <w:rPr>
          <w:position w:val="-12"/>
        </w:rPr>
        <w:object w:dxaOrig="4780" w:dyaOrig="380">
          <v:shape id="_x0000_i1222" type="#_x0000_t75" style="width:238.95pt;height:18.8pt" o:ole="">
            <v:imagedata r:id="rId258" o:title=""/>
          </v:shape>
          <o:OLEObject Type="Embed" ProgID="Equation.3" ShapeID="_x0000_i1222" DrawAspect="Content" ObjectID="_1425397882" r:id="rId347"/>
        </w:object>
      </w:r>
    </w:p>
    <w:p w:rsidR="006D5F7D" w:rsidRDefault="00291EC8" w:rsidP="006B3572">
      <w:pPr>
        <w:jc w:val="left"/>
      </w:pPr>
      <w:r w:rsidRPr="00291EC8">
        <w:rPr>
          <w:position w:val="-16"/>
        </w:rPr>
        <w:object w:dxaOrig="2900" w:dyaOrig="440">
          <v:shape id="_x0000_i1223" type="#_x0000_t75" style="width:144.45pt;height:22pt" o:ole="">
            <v:imagedata r:id="rId348" o:title=""/>
          </v:shape>
          <o:OLEObject Type="Embed" ProgID="Equation.DSMT4" ShapeID="_x0000_i1223" DrawAspect="Content" ObjectID="_1425397883" r:id="rId349"/>
        </w:object>
      </w:r>
      <w:r w:rsidR="006D5F7D">
        <w:rPr>
          <w:rFonts w:hint="eastAsia"/>
        </w:rPr>
        <w:t xml:space="preserve"> =</w:t>
      </w:r>
      <w:r w:rsidR="000E61A6">
        <w:rPr>
          <w:rFonts w:hint="eastAsia"/>
        </w:rPr>
        <w:t xml:space="preserve"> </w:t>
      </w:r>
      <w:r w:rsidR="006D5F7D">
        <w:rPr>
          <w:rFonts w:hint="eastAsia"/>
        </w:rPr>
        <w:t xml:space="preserve">50+1-floor(1190/50) = </w:t>
      </w:r>
      <w:r w:rsidR="00A16488">
        <w:rPr>
          <w:rFonts w:hint="eastAsia"/>
        </w:rPr>
        <w:t>28</w:t>
      </w:r>
      <w:r>
        <w:rPr>
          <w:rFonts w:hint="eastAsia"/>
        </w:rPr>
        <w:t>，</w:t>
      </w:r>
    </w:p>
    <w:p w:rsidR="0067133B" w:rsidRDefault="00291EC8" w:rsidP="006B3572">
      <w:pPr>
        <w:jc w:val="left"/>
      </w:pPr>
      <w:r w:rsidRPr="00291EC8">
        <w:rPr>
          <w:position w:val="-12"/>
        </w:rPr>
        <w:object w:dxaOrig="3100" w:dyaOrig="380">
          <v:shape id="_x0000_i1224" type="#_x0000_t75" style="width:155.45pt;height:18.8pt" o:ole="">
            <v:imagedata r:id="rId350" o:title=""/>
          </v:shape>
          <o:OLEObject Type="Embed" ProgID="Equation.DSMT4" ShapeID="_x0000_i1224" DrawAspect="Content" ObjectID="_1425397884" r:id="rId351"/>
        </w:object>
      </w:r>
      <w:r w:rsidR="006D5F7D">
        <w:rPr>
          <w:rFonts w:hint="eastAsia"/>
        </w:rPr>
        <w:t>=</w:t>
      </w:r>
      <w:r w:rsidR="00A16488">
        <w:rPr>
          <w:rFonts w:hint="eastAsia"/>
        </w:rPr>
        <w:t xml:space="preserve"> </w:t>
      </w:r>
      <w:r w:rsidR="002D2DFD">
        <w:rPr>
          <w:rFonts w:hint="eastAsia"/>
        </w:rPr>
        <w:t>9</w:t>
      </w:r>
      <w:r w:rsidR="006D5F7D">
        <w:rPr>
          <w:rFonts w:hint="eastAsia"/>
        </w:rPr>
        <w:t>;</w:t>
      </w:r>
    </w:p>
    <w:p w:rsidR="00577C76" w:rsidRPr="00BD7DA8" w:rsidRDefault="00577C76" w:rsidP="00577C76">
      <w:pPr>
        <w:jc w:val="left"/>
        <w:rPr>
          <w:shd w:val="pct15" w:color="auto" w:fill="FFFFFF"/>
        </w:rPr>
      </w:pPr>
      <w:r w:rsidRPr="00BD7DA8">
        <w:rPr>
          <w:rFonts w:hint="eastAsia"/>
          <w:shd w:val="pct15" w:color="auto" w:fill="FFFFFF"/>
        </w:rPr>
        <w:t>按</w:t>
      </w:r>
      <w:r w:rsidRPr="00BD7DA8">
        <w:rPr>
          <w:position w:val="-12"/>
          <w:shd w:val="pct15" w:color="auto" w:fill="FFFFFF"/>
        </w:rPr>
        <w:object w:dxaOrig="4780" w:dyaOrig="380">
          <v:shape id="_x0000_i1225" type="#_x0000_t75" style="width:238.95pt;height:18.8pt" o:ole="">
            <v:imagedata r:id="rId258" o:title=""/>
          </v:shape>
          <o:OLEObject Type="Embed" ProgID="Equation.3" ShapeID="_x0000_i1225" DrawAspect="Content" ObjectID="_1425397885" r:id="rId352"/>
        </w:object>
      </w:r>
      <w:r w:rsidRPr="00BD7DA8">
        <w:rPr>
          <w:rFonts w:hint="eastAsia"/>
          <w:shd w:val="pct15" w:color="auto" w:fill="FFFFFF"/>
        </w:rPr>
        <w:t>计算</w:t>
      </w:r>
      <w:r w:rsidRPr="00BD7DA8">
        <w:rPr>
          <w:rFonts w:hint="eastAsia"/>
          <w:shd w:val="pct15" w:color="auto" w:fill="FFFFFF"/>
        </w:rPr>
        <w:t xml:space="preserve"> RIV=50*(50-28+1)+(50-1-9)=1190</w:t>
      </w:r>
      <w:r w:rsidRPr="00BD7DA8">
        <w:rPr>
          <w:rFonts w:hint="eastAsia"/>
          <w:shd w:val="pct15" w:color="auto" w:fill="FFFFFF"/>
        </w:rPr>
        <w:t>。</w:t>
      </w:r>
    </w:p>
    <w:p w:rsidR="006D5F7D" w:rsidRDefault="006D5F7D" w:rsidP="006B3572">
      <w:pPr>
        <w:jc w:val="left"/>
      </w:pPr>
    </w:p>
    <w:p w:rsidR="0067133B" w:rsidRDefault="0067133B" w:rsidP="006B3572">
      <w:pPr>
        <w:jc w:val="left"/>
      </w:pPr>
    </w:p>
    <w:p w:rsidR="00882ACE" w:rsidRDefault="00882ACE" w:rsidP="00882ACE">
      <w:pPr>
        <w:pStyle w:val="3"/>
      </w:pPr>
      <w:r>
        <w:rPr>
          <w:rFonts w:hint="eastAsia"/>
        </w:rPr>
        <w:t>示例</w:t>
      </w:r>
      <w:r>
        <w:rPr>
          <w:rFonts w:hint="eastAsia"/>
        </w:rPr>
        <w:t>2-</w:t>
      </w:r>
      <w:r w:rsidR="00AE175A">
        <w:rPr>
          <w:rFonts w:hint="eastAsia"/>
        </w:rPr>
        <w:t>分布</w:t>
      </w:r>
      <w:r>
        <w:rPr>
          <w:rFonts w:hint="eastAsia"/>
        </w:rPr>
        <w:t>式资源分配</w:t>
      </w:r>
    </w:p>
    <w:p w:rsidR="00882ACE" w:rsidRDefault="00882ACE" w:rsidP="00882ACE">
      <w:pPr>
        <w:ind w:firstLine="420"/>
      </w:pPr>
      <w:r>
        <w:rPr>
          <w:rFonts w:hint="eastAsia"/>
        </w:rPr>
        <w:t>下面是系统带宽为</w:t>
      </w:r>
      <w:r>
        <w:rPr>
          <w:rFonts w:hint="eastAsia"/>
        </w:rPr>
        <w:t>10MHZ</w:t>
      </w:r>
      <w:r w:rsidR="00224646">
        <w:rPr>
          <w:rFonts w:hint="eastAsia"/>
        </w:rPr>
        <w:t>( 50</w:t>
      </w:r>
      <w:r w:rsidR="00224646">
        <w:rPr>
          <w:rFonts w:hint="eastAsia"/>
        </w:rPr>
        <w:t>个</w:t>
      </w:r>
      <w:r w:rsidR="00224646">
        <w:rPr>
          <w:rFonts w:hint="eastAsia"/>
        </w:rPr>
        <w:t>PRB)</w:t>
      </w:r>
      <w:r>
        <w:rPr>
          <w:rFonts w:hint="eastAsia"/>
        </w:rPr>
        <w:t>时资源分配类型</w:t>
      </w:r>
      <w:r>
        <w:rPr>
          <w:rFonts w:hint="eastAsia"/>
        </w:rPr>
        <w:t>1</w:t>
      </w:r>
      <w:r>
        <w:rPr>
          <w:rFonts w:hint="eastAsia"/>
        </w:rPr>
        <w:t>的一个示例。</w:t>
      </w:r>
    </w:p>
    <w:p w:rsidR="00882ACE" w:rsidRPr="009A2241" w:rsidRDefault="00882ACE" w:rsidP="00882ACE">
      <w:pPr>
        <w:ind w:firstLine="420"/>
      </w:pPr>
    </w:p>
    <w:tbl>
      <w:tblPr>
        <w:tblW w:w="8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20"/>
        <w:gridCol w:w="947"/>
        <w:gridCol w:w="4131"/>
        <w:gridCol w:w="1866"/>
      </w:tblGrid>
      <w:tr w:rsidR="00D512B9" w:rsidTr="004708CB">
        <w:trPr>
          <w:jc w:val="center"/>
        </w:trPr>
        <w:tc>
          <w:tcPr>
            <w:tcW w:w="1820" w:type="dxa"/>
          </w:tcPr>
          <w:p w:rsidR="00D512B9" w:rsidRDefault="00D512B9" w:rsidP="00C82BC0">
            <w:r>
              <w:rPr>
                <w:rFonts w:hint="eastAsia"/>
              </w:rPr>
              <w:t>配置</w:t>
            </w:r>
            <w:r>
              <w:rPr>
                <w:rFonts w:hint="eastAsia"/>
              </w:rPr>
              <w:t>/</w:t>
            </w:r>
            <w:r>
              <w:rPr>
                <w:rFonts w:hint="eastAsia"/>
              </w:rPr>
              <w:t>分配参数</w:t>
            </w:r>
          </w:p>
        </w:tc>
        <w:tc>
          <w:tcPr>
            <w:tcW w:w="947" w:type="dxa"/>
          </w:tcPr>
          <w:p w:rsidR="00D512B9" w:rsidRDefault="00D512B9" w:rsidP="00C82BC0">
            <w:r>
              <w:rPr>
                <w:rFonts w:hint="eastAsia"/>
              </w:rPr>
              <w:t>值</w:t>
            </w:r>
          </w:p>
        </w:tc>
        <w:tc>
          <w:tcPr>
            <w:tcW w:w="4131" w:type="dxa"/>
          </w:tcPr>
          <w:p w:rsidR="00D512B9" w:rsidRDefault="00D512B9" w:rsidP="00C82BC0">
            <w:r>
              <w:rPr>
                <w:rFonts w:hint="eastAsia"/>
              </w:rPr>
              <w:t>说明</w:t>
            </w:r>
          </w:p>
        </w:tc>
        <w:tc>
          <w:tcPr>
            <w:tcW w:w="1866" w:type="dxa"/>
          </w:tcPr>
          <w:p w:rsidR="00D512B9" w:rsidRDefault="00D512B9" w:rsidP="00C82BC0"/>
        </w:tc>
      </w:tr>
      <w:tr w:rsidR="00D512B9" w:rsidTr="004708CB">
        <w:trPr>
          <w:jc w:val="center"/>
        </w:trPr>
        <w:tc>
          <w:tcPr>
            <w:tcW w:w="1820" w:type="dxa"/>
          </w:tcPr>
          <w:p w:rsidR="00D512B9" w:rsidRDefault="00D512B9" w:rsidP="00C82BC0">
            <w:r w:rsidRPr="001D3E21">
              <w:rPr>
                <w:position w:val="-10"/>
              </w:rPr>
              <w:object w:dxaOrig="480" w:dyaOrig="360">
                <v:shape id="_x0000_i1226" type="#_x0000_t75" style="width:24.3pt;height:18.35pt;mso-position-horizontal-relative:page;mso-position-vertical-relative:page" o:ole="">
                  <v:imagedata r:id="rId99" o:title=""/>
                </v:shape>
                <o:OLEObject Type="Embed" ProgID="Equation.3" ShapeID="_x0000_i1226" DrawAspect="Content" ObjectID="_1425397886" r:id="rId353"/>
              </w:object>
            </w:r>
          </w:p>
        </w:tc>
        <w:tc>
          <w:tcPr>
            <w:tcW w:w="947" w:type="dxa"/>
          </w:tcPr>
          <w:p w:rsidR="00D512B9" w:rsidRDefault="00D512B9" w:rsidP="00C82BC0">
            <w:r>
              <w:rPr>
                <w:rFonts w:hint="eastAsia"/>
              </w:rPr>
              <w:t>50</w:t>
            </w:r>
          </w:p>
        </w:tc>
        <w:tc>
          <w:tcPr>
            <w:tcW w:w="4131" w:type="dxa"/>
          </w:tcPr>
          <w:p w:rsidR="00D512B9" w:rsidRDefault="00D512B9" w:rsidP="00C82BC0">
            <w:r>
              <w:rPr>
                <w:rFonts w:hint="eastAsia"/>
              </w:rPr>
              <w:t>下行带宽，总</w:t>
            </w:r>
            <w:r>
              <w:rPr>
                <w:rFonts w:hint="eastAsia"/>
              </w:rPr>
              <w:t>PRB</w:t>
            </w:r>
            <w:r>
              <w:rPr>
                <w:rFonts w:hint="eastAsia"/>
              </w:rPr>
              <w:t>数</w:t>
            </w:r>
          </w:p>
        </w:tc>
        <w:tc>
          <w:tcPr>
            <w:tcW w:w="1866" w:type="dxa"/>
          </w:tcPr>
          <w:p w:rsidR="00D512B9" w:rsidRDefault="00D512B9" w:rsidP="00D512B9">
            <w:r>
              <w:rPr>
                <w:rFonts w:hint="eastAsia"/>
              </w:rPr>
              <w:t>系统配置</w:t>
            </w:r>
          </w:p>
        </w:tc>
      </w:tr>
      <w:tr w:rsidR="00976A28" w:rsidTr="004708CB">
        <w:trPr>
          <w:jc w:val="center"/>
        </w:trPr>
        <w:tc>
          <w:tcPr>
            <w:tcW w:w="1820" w:type="dxa"/>
          </w:tcPr>
          <w:p w:rsidR="00976A28" w:rsidRDefault="001C7B4A" w:rsidP="00C82BC0">
            <w:r w:rsidRPr="001D3E21">
              <w:rPr>
                <w:position w:val="-10"/>
              </w:rPr>
              <w:object w:dxaOrig="520" w:dyaOrig="360">
                <v:shape id="_x0000_i1227" type="#_x0000_t75" style="width:27.05pt;height:18.35pt" o:ole="">
                  <v:imagedata r:id="rId101" o:title=""/>
                </v:shape>
                <o:OLEObject Type="Embed" ProgID="Equation.3" ShapeID="_x0000_i1227" DrawAspect="Content" ObjectID="_1425397887" r:id="rId354"/>
              </w:object>
            </w:r>
          </w:p>
        </w:tc>
        <w:tc>
          <w:tcPr>
            <w:tcW w:w="947" w:type="dxa"/>
          </w:tcPr>
          <w:p w:rsidR="00976A28" w:rsidRDefault="00976A28" w:rsidP="00C82BC0">
            <w:r>
              <w:rPr>
                <w:rFonts w:hint="eastAsia"/>
              </w:rPr>
              <w:t>4</w:t>
            </w:r>
          </w:p>
        </w:tc>
        <w:tc>
          <w:tcPr>
            <w:tcW w:w="4131" w:type="dxa"/>
          </w:tcPr>
          <w:p w:rsidR="00976A28" w:rsidRDefault="00976A28" w:rsidP="00C82BC0">
            <w:r>
              <w:rPr>
                <w:rFonts w:hint="eastAsia"/>
              </w:rPr>
              <w:t>与下行带宽有关，查表，</w:t>
            </w:r>
            <w:r>
              <w:rPr>
                <w:rFonts w:hint="eastAsia"/>
              </w:rPr>
              <w:t xml:space="preserve">3GPP 36.213  </w:t>
            </w:r>
            <w:r>
              <w:t xml:space="preserve">Table </w:t>
            </w:r>
            <w:r>
              <w:rPr>
                <w:rFonts w:hint="eastAsia"/>
                <w:lang w:eastAsia="ko-KR"/>
              </w:rPr>
              <w:t>7.1.6.3-1</w:t>
            </w:r>
          </w:p>
        </w:tc>
        <w:tc>
          <w:tcPr>
            <w:tcW w:w="1866" w:type="dxa"/>
          </w:tcPr>
          <w:p w:rsidR="00976A28" w:rsidRDefault="00976A28" w:rsidP="00C82BC0">
            <w:r>
              <w:rPr>
                <w:rFonts w:hint="eastAsia"/>
              </w:rPr>
              <w:t>系统配置</w:t>
            </w:r>
          </w:p>
        </w:tc>
      </w:tr>
      <w:tr w:rsidR="00D512B9" w:rsidTr="004708CB">
        <w:trPr>
          <w:jc w:val="center"/>
        </w:trPr>
        <w:tc>
          <w:tcPr>
            <w:tcW w:w="1820" w:type="dxa"/>
          </w:tcPr>
          <w:p w:rsidR="00D512B9" w:rsidRDefault="00D512B9" w:rsidP="00C82BC0">
            <w:r>
              <w:rPr>
                <w:rFonts w:hint="eastAsia"/>
              </w:rPr>
              <w:t>VRB-assign-flag</w:t>
            </w:r>
          </w:p>
        </w:tc>
        <w:tc>
          <w:tcPr>
            <w:tcW w:w="947" w:type="dxa"/>
          </w:tcPr>
          <w:p w:rsidR="00D512B9" w:rsidRDefault="00D512B9" w:rsidP="00C82BC0">
            <w:r>
              <w:rPr>
                <w:rFonts w:hint="eastAsia"/>
              </w:rPr>
              <w:t>1</w:t>
            </w:r>
          </w:p>
        </w:tc>
        <w:tc>
          <w:tcPr>
            <w:tcW w:w="4131" w:type="dxa"/>
          </w:tcPr>
          <w:p w:rsidR="00D512B9" w:rsidRDefault="005D78C4" w:rsidP="00C82BC0">
            <w:r>
              <w:rPr>
                <w:rFonts w:hint="eastAsia"/>
              </w:rPr>
              <w:t>采用</w:t>
            </w:r>
            <w:r>
              <w:rPr>
                <w:rFonts w:hint="eastAsia"/>
              </w:rPr>
              <w:t>distributed VRB</w:t>
            </w:r>
            <w:r>
              <w:rPr>
                <w:rFonts w:hint="eastAsia"/>
              </w:rPr>
              <w:t>分配</w:t>
            </w:r>
          </w:p>
        </w:tc>
        <w:tc>
          <w:tcPr>
            <w:tcW w:w="1866" w:type="dxa"/>
          </w:tcPr>
          <w:p w:rsidR="00D512B9" w:rsidRDefault="00D512B9" w:rsidP="00C82BC0">
            <w:r>
              <w:rPr>
                <w:rFonts w:hint="eastAsia"/>
              </w:rPr>
              <w:t>资源分配时配置</w:t>
            </w:r>
          </w:p>
        </w:tc>
      </w:tr>
      <w:tr w:rsidR="00ED6A7B" w:rsidTr="004708CB">
        <w:trPr>
          <w:trHeight w:val="425"/>
          <w:jc w:val="center"/>
        </w:trPr>
        <w:tc>
          <w:tcPr>
            <w:tcW w:w="1820" w:type="dxa"/>
          </w:tcPr>
          <w:p w:rsidR="00ED6A7B" w:rsidRDefault="006E0E76" w:rsidP="00C82BC0">
            <w:r w:rsidRPr="006E0E76">
              <w:rPr>
                <w:position w:val="-14"/>
              </w:rPr>
              <w:object w:dxaOrig="460" w:dyaOrig="380">
                <v:shape id="_x0000_i1228" type="#_x0000_t75" style="width:22.95pt;height:18.8pt" o:ole="">
                  <v:imagedata r:id="rId103" o:title=""/>
                </v:shape>
                <o:OLEObject Type="Embed" ProgID="Equation.DSMT4" ShapeID="_x0000_i1228" DrawAspect="Content" ObjectID="_1425397888" r:id="rId355"/>
              </w:object>
            </w:r>
          </w:p>
        </w:tc>
        <w:tc>
          <w:tcPr>
            <w:tcW w:w="947" w:type="dxa"/>
          </w:tcPr>
          <w:p w:rsidR="00ED6A7B" w:rsidRDefault="004708CB" w:rsidP="00C82BC0">
            <w:r w:rsidRPr="006E0E76">
              <w:rPr>
                <w:position w:val="-14"/>
              </w:rPr>
              <w:object w:dxaOrig="560" w:dyaOrig="380">
                <v:shape id="_x0000_i1229" type="#_x0000_t75" style="width:28.9pt;height:19.25pt" o:ole="">
                  <v:imagedata r:id="rId105" o:title=""/>
                </v:shape>
                <o:OLEObject Type="Embed" ProgID="Equation.DSMT4" ShapeID="_x0000_i1229" DrawAspect="Content" ObjectID="_1425397889" r:id="rId356"/>
              </w:object>
            </w:r>
          </w:p>
        </w:tc>
        <w:tc>
          <w:tcPr>
            <w:tcW w:w="4131" w:type="dxa"/>
          </w:tcPr>
          <w:p w:rsidR="00ED6A7B" w:rsidRDefault="006E0E76" w:rsidP="00C82BC0">
            <w:r>
              <w:rPr>
                <w:rFonts w:hint="eastAsia"/>
              </w:rPr>
              <w:t>枚举类型，选择</w:t>
            </w:r>
            <w:r w:rsidRPr="006E0E76">
              <w:rPr>
                <w:position w:val="-14"/>
              </w:rPr>
              <w:object w:dxaOrig="560" w:dyaOrig="380">
                <v:shape id="_x0000_i1230" type="#_x0000_t75" style="width:27.95pt;height:18.8pt" o:ole="">
                  <v:imagedata r:id="rId105" o:title=""/>
                </v:shape>
                <o:OLEObject Type="Embed" ProgID="Equation.DSMT4" ShapeID="_x0000_i1230" DrawAspect="Content" ObjectID="_1425397890" r:id="rId357"/>
              </w:object>
            </w:r>
            <w:r>
              <w:rPr>
                <w:rFonts w:hint="eastAsia"/>
              </w:rPr>
              <w:t>还是</w:t>
            </w:r>
            <w:r w:rsidRPr="006E0E76">
              <w:rPr>
                <w:position w:val="-14"/>
              </w:rPr>
              <w:object w:dxaOrig="560" w:dyaOrig="380">
                <v:shape id="_x0000_i1231" type="#_x0000_t75" style="width:27.95pt;height:18.8pt" o:ole="">
                  <v:imagedata r:id="rId108" o:title=""/>
                </v:shape>
                <o:OLEObject Type="Embed" ProgID="Equation.DSMT4" ShapeID="_x0000_i1231" DrawAspect="Content" ObjectID="_1425397891" r:id="rId358"/>
              </w:object>
            </w:r>
          </w:p>
        </w:tc>
        <w:tc>
          <w:tcPr>
            <w:tcW w:w="1866" w:type="dxa"/>
          </w:tcPr>
          <w:p w:rsidR="00ED6A7B" w:rsidRDefault="00ED6A7B" w:rsidP="00C82BC0">
            <w:r>
              <w:rPr>
                <w:rFonts w:hint="eastAsia"/>
              </w:rPr>
              <w:t>资源分配时配置</w:t>
            </w:r>
          </w:p>
        </w:tc>
      </w:tr>
      <w:tr w:rsidR="00D512B9" w:rsidTr="004708CB">
        <w:trPr>
          <w:jc w:val="center"/>
        </w:trPr>
        <w:tc>
          <w:tcPr>
            <w:tcW w:w="1820" w:type="dxa"/>
          </w:tcPr>
          <w:p w:rsidR="00D512B9" w:rsidRDefault="00A93B88" w:rsidP="00C82BC0">
            <w:r w:rsidRPr="00775C81">
              <w:rPr>
                <w:position w:val="-12"/>
              </w:rPr>
              <w:object w:dxaOrig="540" w:dyaOrig="380">
                <v:shape id="_x0000_i1232" type="#_x0000_t75" style="width:27.05pt;height:18.8pt" o:ole="">
                  <v:imagedata r:id="rId110" o:title=""/>
                </v:shape>
                <o:OLEObject Type="Embed" ProgID="Equation.DSMT4" ShapeID="_x0000_i1232" DrawAspect="Content" ObjectID="_1425397892" r:id="rId359"/>
              </w:object>
            </w:r>
          </w:p>
        </w:tc>
        <w:tc>
          <w:tcPr>
            <w:tcW w:w="947" w:type="dxa"/>
          </w:tcPr>
          <w:p w:rsidR="00D512B9" w:rsidRPr="0056057C" w:rsidRDefault="00D01F9D" w:rsidP="00C82BC0">
            <w:pPr>
              <w:rPr>
                <w:shd w:val="pct15" w:color="auto" w:fill="FFFFFF"/>
              </w:rPr>
            </w:pPr>
            <w:r w:rsidRPr="0056057C">
              <w:rPr>
                <w:rFonts w:hint="eastAsia"/>
              </w:rPr>
              <w:t>46</w:t>
            </w:r>
          </w:p>
        </w:tc>
        <w:tc>
          <w:tcPr>
            <w:tcW w:w="4131" w:type="dxa"/>
          </w:tcPr>
          <w:p w:rsidR="00D512B9" w:rsidRPr="0056057C" w:rsidRDefault="005D78C4" w:rsidP="005D78C4">
            <w:pPr>
              <w:jc w:val="left"/>
            </w:pPr>
            <w:r>
              <w:rPr>
                <w:rFonts w:hint="eastAsia"/>
              </w:rPr>
              <w:t>如果</w:t>
            </w:r>
            <w:r w:rsidRPr="00B65B93">
              <w:object w:dxaOrig="1219" w:dyaOrig="340">
                <v:shape id="_x0000_i1233" type="#_x0000_t75" style="width:60.55pt;height:17.45pt" o:ole="">
                  <v:imagedata r:id="rId20" o:title=""/>
                </v:shape>
                <o:OLEObject Type="Embed" ProgID="Equation.3" ShapeID="_x0000_i1233" DrawAspect="Content" ObjectID="_1425397893" r:id="rId360"/>
              </w:object>
            </w:r>
            <w:r>
              <w:rPr>
                <w:rFonts w:hint="eastAsia"/>
              </w:rPr>
              <w:t>，</w:t>
            </w:r>
            <w:r w:rsidRPr="00B65B93">
              <w:object w:dxaOrig="4360" w:dyaOrig="400">
                <v:shape id="_x0000_i1234" type="#_x0000_t75" style="width:177.95pt;height:17.45pt" o:ole="">
                  <v:imagedata r:id="rId22" o:title=""/>
                </v:shape>
                <o:OLEObject Type="Embed" ProgID="Equation.3" ShapeID="_x0000_i1234" DrawAspect="Content" ObjectID="_1425397894" r:id="rId361"/>
              </w:object>
            </w:r>
          </w:p>
        </w:tc>
        <w:tc>
          <w:tcPr>
            <w:tcW w:w="1866" w:type="dxa"/>
          </w:tcPr>
          <w:p w:rsidR="00D512B9" w:rsidRDefault="00775C81" w:rsidP="005B0C6B">
            <w:r>
              <w:rPr>
                <w:rFonts w:hint="eastAsia"/>
              </w:rPr>
              <w:lastRenderedPageBreak/>
              <w:t>资源分配时</w:t>
            </w:r>
            <w:r w:rsidR="005B0C6B">
              <w:rPr>
                <w:rFonts w:hint="eastAsia"/>
              </w:rPr>
              <w:t>计算</w:t>
            </w:r>
          </w:p>
        </w:tc>
      </w:tr>
      <w:tr w:rsidR="00D512B9" w:rsidTr="004708CB">
        <w:trPr>
          <w:jc w:val="center"/>
        </w:trPr>
        <w:tc>
          <w:tcPr>
            <w:tcW w:w="1820" w:type="dxa"/>
          </w:tcPr>
          <w:p w:rsidR="00D512B9" w:rsidRDefault="00D512B9" w:rsidP="00C82BC0">
            <w:r w:rsidRPr="00FE0727">
              <w:rPr>
                <w:position w:val="-12"/>
              </w:rPr>
              <w:object w:dxaOrig="639" w:dyaOrig="360">
                <v:shape id="_x0000_i1235" type="#_x0000_t75" style="width:32.1pt;height:18.35pt" o:ole="">
                  <v:imagedata r:id="rId317" o:title=""/>
                </v:shape>
                <o:OLEObject Type="Embed" ProgID="Equation.DSMT4" ShapeID="_x0000_i1235" DrawAspect="Content" ObjectID="_1425397895" r:id="rId362"/>
              </w:object>
            </w:r>
          </w:p>
        </w:tc>
        <w:tc>
          <w:tcPr>
            <w:tcW w:w="947" w:type="dxa"/>
          </w:tcPr>
          <w:p w:rsidR="00D512B9" w:rsidRPr="009A0F11" w:rsidRDefault="009A0F11" w:rsidP="00C82BC0">
            <w:r w:rsidRPr="009A0F11">
              <w:rPr>
                <w:rFonts w:hint="eastAsia"/>
              </w:rPr>
              <w:t>8</w:t>
            </w:r>
          </w:p>
        </w:tc>
        <w:tc>
          <w:tcPr>
            <w:tcW w:w="4131" w:type="dxa"/>
          </w:tcPr>
          <w:p w:rsidR="00D512B9" w:rsidRDefault="00D512B9" w:rsidP="002E3058">
            <w:r>
              <w:rPr>
                <w:rFonts w:hint="eastAsia"/>
              </w:rPr>
              <w:t>VRB</w:t>
            </w:r>
            <w:r>
              <w:rPr>
                <w:rFonts w:hint="eastAsia"/>
              </w:rPr>
              <w:t>分配的起始</w:t>
            </w:r>
            <w:r>
              <w:rPr>
                <w:rFonts w:hint="eastAsia"/>
              </w:rPr>
              <w:t>VRB</w:t>
            </w:r>
            <w:r>
              <w:rPr>
                <w:rFonts w:hint="eastAsia"/>
              </w:rPr>
              <w:t>号</w:t>
            </w:r>
          </w:p>
          <w:p w:rsidR="00F574FF" w:rsidRDefault="00F574FF" w:rsidP="002E3058">
            <w:r>
              <w:rPr>
                <w:rFonts w:hint="eastAsia"/>
              </w:rPr>
              <w:t>根据</w:t>
            </w:r>
            <w:r>
              <w:rPr>
                <w:rFonts w:hint="eastAsia"/>
              </w:rPr>
              <w:t>3GPP 36.213</w:t>
            </w:r>
            <w:r>
              <w:rPr>
                <w:rFonts w:hint="eastAsia"/>
              </w:rPr>
              <w:t>协议</w:t>
            </w:r>
            <w:r>
              <w:rPr>
                <w:rFonts w:hint="eastAsia"/>
              </w:rPr>
              <w:t>7.1.6.3</w:t>
            </w:r>
            <w:r>
              <w:rPr>
                <w:rFonts w:hint="eastAsia"/>
              </w:rPr>
              <w:t>节确定</w:t>
            </w:r>
          </w:p>
        </w:tc>
        <w:tc>
          <w:tcPr>
            <w:tcW w:w="1866" w:type="dxa"/>
          </w:tcPr>
          <w:p w:rsidR="00D512B9" w:rsidRDefault="006A75B6" w:rsidP="00BF4C17">
            <w:r>
              <w:rPr>
                <w:rFonts w:hint="eastAsia"/>
              </w:rPr>
              <w:t>资源分配时</w:t>
            </w:r>
            <w:r w:rsidR="00BF4C17">
              <w:rPr>
                <w:rFonts w:hint="eastAsia"/>
              </w:rPr>
              <w:t>配置</w:t>
            </w:r>
          </w:p>
        </w:tc>
      </w:tr>
      <w:tr w:rsidR="00D512B9" w:rsidTr="004708CB">
        <w:trPr>
          <w:jc w:val="center"/>
        </w:trPr>
        <w:tc>
          <w:tcPr>
            <w:tcW w:w="1820" w:type="dxa"/>
          </w:tcPr>
          <w:p w:rsidR="00D512B9" w:rsidRDefault="00D512B9" w:rsidP="00D41FC9">
            <w:r w:rsidRPr="00FC5600">
              <w:rPr>
                <w:position w:val="-12"/>
              </w:rPr>
              <w:object w:dxaOrig="520" w:dyaOrig="360">
                <v:shape id="_x0000_i1236" type="#_x0000_t75" style="width:25.2pt;height:18.35pt" o:ole="">
                  <v:imagedata r:id="rId319" o:title=""/>
                </v:shape>
                <o:OLEObject Type="Embed" ProgID="Equation.DSMT4" ShapeID="_x0000_i1236" DrawAspect="Content" ObjectID="_1425397896" r:id="rId363"/>
              </w:object>
            </w:r>
          </w:p>
        </w:tc>
        <w:tc>
          <w:tcPr>
            <w:tcW w:w="947" w:type="dxa"/>
          </w:tcPr>
          <w:p w:rsidR="00D512B9" w:rsidRPr="009A0F11" w:rsidRDefault="009A0F11" w:rsidP="004E5DA2">
            <w:r w:rsidRPr="009A0F11">
              <w:rPr>
                <w:rFonts w:hint="eastAsia"/>
              </w:rPr>
              <w:t>1</w:t>
            </w:r>
            <w:r w:rsidR="004E5DA2">
              <w:rPr>
                <w:rFonts w:hint="eastAsia"/>
              </w:rPr>
              <w:t>2</w:t>
            </w:r>
          </w:p>
        </w:tc>
        <w:tc>
          <w:tcPr>
            <w:tcW w:w="4131" w:type="dxa"/>
          </w:tcPr>
          <w:p w:rsidR="00167C18" w:rsidRDefault="00D512B9" w:rsidP="002E3058">
            <w:r>
              <w:rPr>
                <w:rFonts w:hint="eastAsia"/>
              </w:rPr>
              <w:t>虚拟连续分配的物理资源块总数</w:t>
            </w:r>
            <w:r w:rsidR="00685B9E">
              <w:rPr>
                <w:rFonts w:hint="eastAsia"/>
              </w:rPr>
              <w:t>，</w:t>
            </w:r>
          </w:p>
          <w:p w:rsidR="00D512B9" w:rsidRPr="00167C18" w:rsidRDefault="00EC69C4" w:rsidP="00167C18">
            <w:r>
              <w:rPr>
                <w:rFonts w:hint="eastAsia"/>
              </w:rPr>
              <w:t>最长</w:t>
            </w:r>
            <w:r w:rsidR="009A0F11" w:rsidRPr="001D3E21">
              <w:rPr>
                <w:position w:val="-12"/>
              </w:rPr>
              <w:object w:dxaOrig="1939" w:dyaOrig="380">
                <v:shape id="_x0000_i1237" type="#_x0000_t75" style="width:85.3pt;height:17.45pt" o:ole="">
                  <v:imagedata r:id="rId364" o:title=""/>
                </v:shape>
                <o:OLEObject Type="Embed" ProgID="Equation.3" ShapeID="_x0000_i1237" DrawAspect="Content" ObjectID="_1425397897" r:id="rId365"/>
              </w:object>
            </w:r>
          </w:p>
        </w:tc>
        <w:tc>
          <w:tcPr>
            <w:tcW w:w="1866" w:type="dxa"/>
          </w:tcPr>
          <w:p w:rsidR="00D512B9" w:rsidRDefault="00231DCC" w:rsidP="002E3058">
            <w:r>
              <w:rPr>
                <w:rFonts w:hint="eastAsia"/>
              </w:rPr>
              <w:t>资源分配时配置</w:t>
            </w:r>
          </w:p>
        </w:tc>
      </w:tr>
      <w:tr w:rsidR="00D512B9" w:rsidTr="004708CB">
        <w:trPr>
          <w:jc w:val="center"/>
        </w:trPr>
        <w:tc>
          <w:tcPr>
            <w:tcW w:w="1820" w:type="dxa"/>
          </w:tcPr>
          <w:p w:rsidR="00D512B9" w:rsidRDefault="00D512B9" w:rsidP="00C82BC0">
            <w:r>
              <w:rPr>
                <w:rFonts w:hint="eastAsia"/>
              </w:rPr>
              <w:t>RIV</w:t>
            </w:r>
          </w:p>
        </w:tc>
        <w:tc>
          <w:tcPr>
            <w:tcW w:w="947" w:type="dxa"/>
          </w:tcPr>
          <w:p w:rsidR="00D512B9" w:rsidRPr="0056057C" w:rsidRDefault="004E5DA2" w:rsidP="00C82BC0">
            <w:pPr>
              <w:rPr>
                <w:shd w:val="pct15" w:color="auto" w:fill="FFFFFF"/>
              </w:rPr>
            </w:pPr>
            <w:r w:rsidRPr="0047717D">
              <w:rPr>
                <w:rFonts w:hint="eastAsia"/>
              </w:rPr>
              <w:t>24</w:t>
            </w:r>
          </w:p>
        </w:tc>
        <w:tc>
          <w:tcPr>
            <w:tcW w:w="4131" w:type="dxa"/>
          </w:tcPr>
          <w:p w:rsidR="00D512B9" w:rsidRDefault="00D512B9" w:rsidP="00C82BC0"/>
        </w:tc>
        <w:tc>
          <w:tcPr>
            <w:tcW w:w="1866" w:type="dxa"/>
          </w:tcPr>
          <w:p w:rsidR="00D512B9" w:rsidRDefault="00231DCC" w:rsidP="00C82BC0">
            <w:r>
              <w:rPr>
                <w:rFonts w:hint="eastAsia"/>
              </w:rPr>
              <w:t>资源分配时配置</w:t>
            </w:r>
          </w:p>
        </w:tc>
      </w:tr>
    </w:tbl>
    <w:p w:rsidR="00A93B88" w:rsidRDefault="00A93B88" w:rsidP="00882ACE">
      <w:pPr>
        <w:jc w:val="left"/>
      </w:pPr>
    </w:p>
    <w:p w:rsidR="00A93B88" w:rsidRDefault="00A93B88" w:rsidP="00882ACE">
      <w:pPr>
        <w:jc w:val="left"/>
      </w:pPr>
      <w:r>
        <w:rPr>
          <w:rFonts w:hint="eastAsia"/>
        </w:rPr>
        <w:t>说明：</w:t>
      </w:r>
    </w:p>
    <w:p w:rsidR="00621BD0" w:rsidRDefault="00A61C85" w:rsidP="00882ACE">
      <w:pPr>
        <w:jc w:val="left"/>
      </w:pPr>
      <w:r w:rsidRPr="00775C81">
        <w:rPr>
          <w:position w:val="-12"/>
        </w:rPr>
        <w:object w:dxaOrig="540" w:dyaOrig="380">
          <v:shape id="_x0000_i1238" type="#_x0000_t75" style="width:24.3pt;height:17.45pt" o:ole="">
            <v:imagedata r:id="rId110" o:title=""/>
          </v:shape>
          <o:OLEObject Type="Embed" ProgID="Equation.DSMT4" ShapeID="_x0000_i1238" DrawAspect="Content" ObjectID="_1425397898" r:id="rId366"/>
        </w:object>
      </w:r>
      <w:r w:rsidR="00621BD0">
        <w:rPr>
          <w:rFonts w:hint="eastAsia"/>
        </w:rPr>
        <w:t>根据如下公式</w:t>
      </w:r>
      <w:r w:rsidR="00A93B88">
        <w:rPr>
          <w:rFonts w:hint="eastAsia"/>
        </w:rPr>
        <w:t>计算：</w:t>
      </w:r>
    </w:p>
    <w:p w:rsidR="00621BD0" w:rsidRDefault="00F57F71" w:rsidP="00621BD0">
      <w:r>
        <w:rPr>
          <w:rFonts w:hint="eastAsia"/>
        </w:rPr>
        <w:tab/>
      </w:r>
      <w:r w:rsidR="00621BD0">
        <w:rPr>
          <w:rFonts w:hint="eastAsia"/>
        </w:rPr>
        <w:t>如果</w:t>
      </w:r>
      <w:r w:rsidR="00621BD0" w:rsidRPr="00B65B93">
        <w:object w:dxaOrig="1219" w:dyaOrig="340">
          <v:shape id="_x0000_i1239" type="#_x0000_t75" style="width:60.55pt;height:17.45pt" o:ole="">
            <v:imagedata r:id="rId20" o:title=""/>
          </v:shape>
          <o:OLEObject Type="Embed" ProgID="Equation.3" ShapeID="_x0000_i1239" DrawAspect="Content" ObjectID="_1425397899" r:id="rId367"/>
        </w:object>
      </w:r>
      <w:r w:rsidR="00621BD0">
        <w:rPr>
          <w:rFonts w:hint="eastAsia"/>
        </w:rPr>
        <w:t>，</w:t>
      </w:r>
      <w:r w:rsidR="00621BD0" w:rsidRPr="00B65B93">
        <w:object w:dxaOrig="4360" w:dyaOrig="400">
          <v:shape id="_x0000_i1240" type="#_x0000_t75" style="width:177.95pt;height:17.45pt" o:ole="">
            <v:imagedata r:id="rId22" o:title=""/>
          </v:shape>
          <o:OLEObject Type="Embed" ProgID="Equation.3" ShapeID="_x0000_i1240" DrawAspect="Content" ObjectID="_1425397900" r:id="rId368"/>
        </w:object>
      </w:r>
      <w:r w:rsidR="00621BD0">
        <w:rPr>
          <w:rFonts w:hint="eastAsia"/>
        </w:rPr>
        <w:t>；</w:t>
      </w:r>
    </w:p>
    <w:p w:rsidR="00621BD0" w:rsidRDefault="00F57F71" w:rsidP="00621BD0">
      <w:r>
        <w:rPr>
          <w:rFonts w:hint="eastAsia"/>
        </w:rPr>
        <w:tab/>
      </w:r>
      <w:r w:rsidR="00621BD0">
        <w:rPr>
          <w:rFonts w:hint="eastAsia"/>
        </w:rPr>
        <w:t>如果</w:t>
      </w:r>
      <w:r w:rsidR="00621BD0" w:rsidRPr="00B971A1">
        <w:rPr>
          <w:b/>
          <w:position w:val="-14"/>
        </w:rPr>
        <w:object w:dxaOrig="1160" w:dyaOrig="340">
          <v:shape id="_x0000_i1241" type="#_x0000_t75" style="width:57.3pt;height:17.45pt" o:ole="">
            <v:imagedata r:id="rId24" o:title=""/>
          </v:shape>
          <o:OLEObject Type="Embed" ProgID="Equation.3" ShapeID="_x0000_i1241" DrawAspect="Content" ObjectID="_1425397901" r:id="rId369"/>
        </w:object>
      </w:r>
      <w:r w:rsidR="00621BD0">
        <w:rPr>
          <w:rFonts w:hint="eastAsia"/>
        </w:rPr>
        <w:t>，</w:t>
      </w:r>
      <w:r w:rsidR="00621BD0" w:rsidRPr="001E3676">
        <w:rPr>
          <w:position w:val="-14"/>
        </w:rPr>
        <w:object w:dxaOrig="3860" w:dyaOrig="400">
          <v:shape id="_x0000_i1242" type="#_x0000_t75" style="width:162.35pt;height:17.45pt" o:ole="">
            <v:imagedata r:id="rId26" o:title=""/>
          </v:shape>
          <o:OLEObject Type="Embed" ProgID="Equation.3" ShapeID="_x0000_i1242" DrawAspect="Content" ObjectID="_1425397902" r:id="rId370"/>
        </w:object>
      </w:r>
    </w:p>
    <w:p w:rsidR="00CA7A4A" w:rsidRPr="00F23BFB" w:rsidRDefault="00CA7A4A" w:rsidP="00621BD0">
      <w:r w:rsidRPr="00F23BFB">
        <w:rPr>
          <w:rFonts w:hint="eastAsia"/>
        </w:rPr>
        <w:t>当前</w:t>
      </w:r>
      <w:r w:rsidRPr="00F23BFB">
        <w:rPr>
          <w:position w:val="-14"/>
        </w:rPr>
        <w:object w:dxaOrig="1200" w:dyaOrig="380">
          <v:shape id="_x0000_i1243" type="#_x0000_t75" style="width:60.1pt;height:18.8pt" o:ole="">
            <v:imagedata r:id="rId371" o:title=""/>
          </v:shape>
          <o:OLEObject Type="Embed" ProgID="Equation.DSMT4" ShapeID="_x0000_i1243" DrawAspect="Content" ObjectID="_1425397903" r:id="rId372"/>
        </w:object>
      </w:r>
      <w:r w:rsidRPr="00F23BFB">
        <w:rPr>
          <w:rFonts w:hint="eastAsia"/>
        </w:rPr>
        <w:t>，</w:t>
      </w:r>
      <w:r w:rsidRPr="00F23BFB">
        <w:rPr>
          <w:position w:val="-14"/>
        </w:rPr>
        <w:object w:dxaOrig="4140" w:dyaOrig="400">
          <v:shape id="_x0000_i1244" type="#_x0000_t75" style="width:168.75pt;height:17.45pt" o:ole="">
            <v:imagedata r:id="rId373" o:title=""/>
          </v:shape>
          <o:OLEObject Type="Embed" ProgID="Equation.DSMT4" ShapeID="_x0000_i1244" DrawAspect="Content" ObjectID="_1425397904" r:id="rId374"/>
        </w:object>
      </w:r>
    </w:p>
    <w:p w:rsidR="00A93B88" w:rsidRDefault="00CA7A4A" w:rsidP="00882ACE">
      <w:pPr>
        <w:jc w:val="left"/>
      </w:pPr>
      <w:r>
        <w:rPr>
          <w:rFonts w:hint="eastAsia"/>
        </w:rPr>
        <w:t>查找</w:t>
      </w:r>
      <w:r>
        <w:rPr>
          <w:rFonts w:hint="eastAsia"/>
        </w:rPr>
        <w:t xml:space="preserve">3GPP 36.211 </w:t>
      </w:r>
      <w:r w:rsidRPr="00B06A5D">
        <w:t xml:space="preserve">Table </w:t>
      </w:r>
      <w:r>
        <w:rPr>
          <w:rFonts w:hint="eastAsia"/>
          <w:lang w:eastAsia="ko-KR"/>
        </w:rPr>
        <w:t>6.2.3.2-1</w:t>
      </w:r>
      <w:r>
        <w:rPr>
          <w:rFonts w:hint="eastAsia"/>
        </w:rPr>
        <w:t>得到，当</w:t>
      </w:r>
      <w:r w:rsidRPr="00237F00">
        <w:rPr>
          <w:position w:val="-10"/>
        </w:rPr>
        <w:object w:dxaOrig="440" w:dyaOrig="340">
          <v:shape id="_x0000_i1245" type="#_x0000_t75" style="width:22pt;height:17.45pt" o:ole="">
            <v:imagedata r:id="rId28" o:title=""/>
          </v:shape>
          <o:OLEObject Type="Embed" ProgID="Equation.3" ShapeID="_x0000_i1245" DrawAspect="Content" ObjectID="_1425397905" r:id="rId375"/>
        </w:object>
      </w:r>
      <w:r>
        <w:rPr>
          <w:rFonts w:hint="eastAsia"/>
        </w:rPr>
        <w:t>为</w:t>
      </w:r>
      <w:r>
        <w:rPr>
          <w:rFonts w:hint="eastAsia"/>
        </w:rPr>
        <w:t>50</w:t>
      </w:r>
      <w:r>
        <w:rPr>
          <w:rFonts w:hint="eastAsia"/>
        </w:rPr>
        <w:t>，选择</w:t>
      </w:r>
      <w:r w:rsidRPr="00237F00">
        <w:rPr>
          <w:position w:val="-14"/>
        </w:rPr>
        <w:object w:dxaOrig="540" w:dyaOrig="340">
          <v:shape id="_x0000_i1246" type="#_x0000_t75" style="width:27.05pt;height:17.45pt" o:ole="">
            <v:imagedata r:id="rId32" o:title=""/>
          </v:shape>
          <o:OLEObject Type="Embed" ProgID="Equation.3" ShapeID="_x0000_i1246" DrawAspect="Content" ObjectID="_1425397906" r:id="rId376"/>
        </w:object>
      </w:r>
      <w:r>
        <w:rPr>
          <w:rFonts w:hint="eastAsia"/>
        </w:rPr>
        <w:t>时，</w:t>
      </w:r>
      <w:r w:rsidRPr="00237F00">
        <w:rPr>
          <w:position w:val="-14"/>
        </w:rPr>
        <w:object w:dxaOrig="440" w:dyaOrig="340">
          <v:shape id="_x0000_i1247" type="#_x0000_t75" style="width:22pt;height:17.45pt" o:ole="">
            <v:imagedata r:id="rId30" o:title=""/>
          </v:shape>
          <o:OLEObject Type="Embed" ProgID="Equation.3" ShapeID="_x0000_i1247" DrawAspect="Content" ObjectID="_1425397907" r:id="rId377"/>
        </w:object>
      </w:r>
      <w:r>
        <w:rPr>
          <w:rFonts w:hint="eastAsia"/>
        </w:rPr>
        <w:t>值为</w:t>
      </w:r>
      <w:r>
        <w:rPr>
          <w:rFonts w:hint="eastAsia"/>
        </w:rPr>
        <w:t>27</w:t>
      </w:r>
      <w:r w:rsidR="00F23BFB">
        <w:rPr>
          <w:rFonts w:hint="eastAsia"/>
        </w:rPr>
        <w:t>；</w:t>
      </w:r>
    </w:p>
    <w:p w:rsidR="00F23BFB" w:rsidRDefault="00F23BFB" w:rsidP="00882ACE">
      <w:pPr>
        <w:jc w:val="left"/>
      </w:pPr>
      <w:r w:rsidRPr="00B65B93">
        <w:object w:dxaOrig="4360" w:dyaOrig="400">
          <v:shape id="_x0000_i1248" type="#_x0000_t75" style="width:177.95pt;height:17.45pt" o:ole="">
            <v:imagedata r:id="rId22" o:title=""/>
          </v:shape>
          <o:OLEObject Type="Embed" ProgID="Equation.3" ShapeID="_x0000_i1248" DrawAspect="Content" ObjectID="_1425397908" r:id="rId378"/>
        </w:object>
      </w:r>
      <w:r>
        <w:rPr>
          <w:rFonts w:hint="eastAsia"/>
        </w:rPr>
        <w:t>=2*min(27,50-27)=</w:t>
      </w:r>
      <w:r w:rsidR="005E3301">
        <w:rPr>
          <w:rFonts w:hint="eastAsia"/>
        </w:rPr>
        <w:t>46</w:t>
      </w:r>
    </w:p>
    <w:p w:rsidR="00A61C85" w:rsidRPr="00F23BFB" w:rsidRDefault="00A61C85" w:rsidP="00882ACE">
      <w:pPr>
        <w:jc w:val="left"/>
      </w:pPr>
    </w:p>
    <w:p w:rsidR="00A93B88" w:rsidRDefault="00DB566C" w:rsidP="002019B0">
      <w:pPr>
        <w:jc w:val="center"/>
      </w:pPr>
      <w:r>
        <w:rPr>
          <w:rFonts w:hint="eastAsia"/>
          <w:noProof/>
        </w:rPr>
        <w:drawing>
          <wp:inline distT="0" distB="0" distL="0" distR="0">
            <wp:extent cx="1924050" cy="1803400"/>
            <wp:effectExtent l="1905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79"/>
                    <a:srcRect/>
                    <a:stretch>
                      <a:fillRect/>
                    </a:stretch>
                  </pic:blipFill>
                  <pic:spPr bwMode="auto">
                    <a:xfrm>
                      <a:off x="0" y="0"/>
                      <a:ext cx="1924050" cy="1803400"/>
                    </a:xfrm>
                    <a:prstGeom prst="rect">
                      <a:avLst/>
                    </a:prstGeom>
                    <a:noFill/>
                    <a:ln w="9525">
                      <a:noFill/>
                      <a:miter lim="800000"/>
                      <a:headEnd/>
                      <a:tailEnd/>
                    </a:ln>
                  </pic:spPr>
                </pic:pic>
              </a:graphicData>
            </a:graphic>
          </wp:inline>
        </w:drawing>
      </w:r>
    </w:p>
    <w:p w:rsidR="002E3058" w:rsidRDefault="00F357D3" w:rsidP="00882ACE">
      <w:pPr>
        <w:jc w:val="left"/>
      </w:pPr>
      <w:r>
        <w:rPr>
          <w:rFonts w:hint="eastAsia"/>
        </w:rPr>
        <w:t>根据</w:t>
      </w:r>
      <w:r w:rsidR="002E3058">
        <w:rPr>
          <w:rFonts w:hint="eastAsia"/>
        </w:rPr>
        <w:t>3GPP 36.213</w:t>
      </w:r>
      <w:r w:rsidR="002E3058">
        <w:rPr>
          <w:rFonts w:hint="eastAsia"/>
        </w:rPr>
        <w:t>协议</w:t>
      </w:r>
      <w:r>
        <w:rPr>
          <w:rFonts w:hint="eastAsia"/>
        </w:rPr>
        <w:t>7.1.6.3</w:t>
      </w:r>
      <w:r>
        <w:rPr>
          <w:rFonts w:hint="eastAsia"/>
        </w:rPr>
        <w:t>节资源分配类型</w:t>
      </w:r>
      <w:r>
        <w:rPr>
          <w:rFonts w:hint="eastAsia"/>
        </w:rPr>
        <w:t>2</w:t>
      </w:r>
      <w:r>
        <w:rPr>
          <w:rFonts w:hint="eastAsia"/>
        </w:rPr>
        <w:t>虚拟资源块的资源分配方法，</w:t>
      </w:r>
      <w:r w:rsidR="002E3058">
        <w:rPr>
          <w:rFonts w:hint="eastAsia"/>
        </w:rPr>
        <w:t>资源指示值</w:t>
      </w:r>
      <w:r w:rsidR="002E3058">
        <w:rPr>
          <w:rFonts w:hint="eastAsia"/>
        </w:rPr>
        <w:t>(</w:t>
      </w:r>
      <w:r w:rsidR="002E3058" w:rsidRPr="00F357D3">
        <w:t>resource indication value</w:t>
      </w:r>
      <w:r w:rsidR="002E3058">
        <w:rPr>
          <w:rFonts w:hint="eastAsia"/>
        </w:rPr>
        <w:t xml:space="preserve"> </w:t>
      </w:r>
      <w:r w:rsidR="002E3058">
        <w:rPr>
          <w:rFonts w:hint="eastAsia"/>
        </w:rPr>
        <w:t>，</w:t>
      </w:r>
      <w:r w:rsidR="002E3058">
        <w:rPr>
          <w:i/>
        </w:rPr>
        <w:t>RIV</w:t>
      </w:r>
      <w:r w:rsidR="002E3058">
        <w:t>)</w:t>
      </w:r>
      <w:r w:rsidR="002E3058">
        <w:rPr>
          <w:rFonts w:hint="eastAsia"/>
        </w:rPr>
        <w:t>相关的参数</w:t>
      </w:r>
      <w:r w:rsidR="002E3058" w:rsidRPr="001D3E21">
        <w:rPr>
          <w:position w:val="-10"/>
        </w:rPr>
        <w:object w:dxaOrig="600" w:dyaOrig="300">
          <v:shape id="_x0000_i1249" type="#_x0000_t75" style="width:30.75pt;height:15.15pt" o:ole="">
            <v:imagedata r:id="rId380" o:title=""/>
          </v:shape>
          <o:OLEObject Type="Embed" ProgID="Equation.3" ShapeID="_x0000_i1249" DrawAspect="Content" ObjectID="_1425397909" r:id="rId381"/>
        </w:object>
      </w:r>
      <w:r w:rsidR="002E3058">
        <w:rPr>
          <w:rFonts w:hint="eastAsia"/>
        </w:rPr>
        <w:t>，和</w:t>
      </w:r>
      <w:r w:rsidR="002E3058" w:rsidRPr="001D3E21">
        <w:rPr>
          <w:position w:val="-10"/>
        </w:rPr>
        <w:object w:dxaOrig="520" w:dyaOrig="300">
          <v:shape id="_x0000_i1250" type="#_x0000_t75" style="width:25.2pt;height:15.15pt" o:ole="">
            <v:imagedata r:id="rId382" o:title=""/>
          </v:shape>
          <o:OLEObject Type="Embed" ProgID="Equation.3" ShapeID="_x0000_i1250" DrawAspect="Content" ObjectID="_1425397910" r:id="rId383"/>
        </w:object>
      </w:r>
      <w:r w:rsidR="002E3058">
        <w:rPr>
          <w:rFonts w:hint="eastAsia"/>
        </w:rPr>
        <w:t>取值范围是</w:t>
      </w:r>
      <w:r w:rsidR="00245E51">
        <w:rPr>
          <w:rFonts w:hint="eastAsia"/>
        </w:rPr>
        <w:t>：</w:t>
      </w:r>
    </w:p>
    <w:p w:rsidR="004A2B36" w:rsidRDefault="004A2B36" w:rsidP="00882ACE">
      <w:pPr>
        <w:jc w:val="left"/>
      </w:pPr>
    </w:p>
    <w:p w:rsidR="00DF0603" w:rsidRDefault="00DF0603" w:rsidP="00882ACE">
      <w:pPr>
        <w:jc w:val="lef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60"/>
        <w:gridCol w:w="1134"/>
      </w:tblGrid>
      <w:tr w:rsidR="003E1E89" w:rsidTr="00FD2B6F">
        <w:trPr>
          <w:jc w:val="center"/>
        </w:trPr>
        <w:tc>
          <w:tcPr>
            <w:tcW w:w="2060" w:type="dxa"/>
          </w:tcPr>
          <w:p w:rsidR="003E1E89" w:rsidRDefault="003E1E89" w:rsidP="008E11C7">
            <w:r w:rsidRPr="001D3E21">
              <w:rPr>
                <w:position w:val="-10"/>
              </w:rPr>
              <w:object w:dxaOrig="600" w:dyaOrig="300">
                <v:shape id="_x0000_i1251" type="#_x0000_t75" style="width:30.75pt;height:15.15pt" o:ole="">
                  <v:imagedata r:id="rId380" o:title=""/>
                </v:shape>
                <o:OLEObject Type="Embed" ProgID="Equation.3" ShapeID="_x0000_i1251" DrawAspect="Content" ObjectID="_1425397911" r:id="rId384"/>
              </w:object>
            </w:r>
            <w:r>
              <w:rPr>
                <w:rFonts w:hint="eastAsia"/>
              </w:rPr>
              <w:t>取值</w:t>
            </w:r>
          </w:p>
        </w:tc>
        <w:tc>
          <w:tcPr>
            <w:tcW w:w="1134" w:type="dxa"/>
          </w:tcPr>
          <w:p w:rsidR="003E1E89" w:rsidRDefault="003E1E89" w:rsidP="00C82BC0">
            <w:r w:rsidRPr="001D3E21">
              <w:rPr>
                <w:position w:val="-10"/>
              </w:rPr>
              <w:object w:dxaOrig="600" w:dyaOrig="300">
                <v:shape id="_x0000_i1252" type="#_x0000_t75" style="width:30.25pt;height:14.7pt" o:ole="">
                  <v:imagedata r:id="rId380" o:title=""/>
                </v:shape>
                <o:OLEObject Type="Embed" ProgID="Equation.3" ShapeID="_x0000_i1252" DrawAspect="Content" ObjectID="_1425397912" r:id="rId385"/>
              </w:object>
            </w:r>
            <w:r>
              <w:rPr>
                <w:rFonts w:hint="eastAsia"/>
              </w:rPr>
              <w:t>值</w:t>
            </w:r>
          </w:p>
        </w:tc>
      </w:tr>
      <w:tr w:rsidR="003E1E89" w:rsidTr="00FD2B6F">
        <w:trPr>
          <w:jc w:val="center"/>
        </w:trPr>
        <w:tc>
          <w:tcPr>
            <w:tcW w:w="2060" w:type="dxa"/>
          </w:tcPr>
          <w:p w:rsidR="003E1E89" w:rsidRDefault="003E1E89" w:rsidP="00C82BC0">
            <w:r>
              <w:rPr>
                <w:rFonts w:hint="eastAsia"/>
              </w:rPr>
              <w:t>0</w:t>
            </w:r>
          </w:p>
        </w:tc>
        <w:tc>
          <w:tcPr>
            <w:tcW w:w="1134" w:type="dxa"/>
          </w:tcPr>
          <w:p w:rsidR="003E1E89" w:rsidRDefault="003E1E89" w:rsidP="00C82BC0">
            <w:r>
              <w:rPr>
                <w:rFonts w:hint="eastAsia"/>
              </w:rPr>
              <w:t>0</w:t>
            </w:r>
          </w:p>
        </w:tc>
      </w:tr>
      <w:tr w:rsidR="003E1E89" w:rsidTr="00FD2B6F">
        <w:trPr>
          <w:jc w:val="center"/>
        </w:trPr>
        <w:tc>
          <w:tcPr>
            <w:tcW w:w="2060" w:type="dxa"/>
          </w:tcPr>
          <w:p w:rsidR="003E1E89" w:rsidRDefault="003E1E89" w:rsidP="00D512B9">
            <w:r w:rsidRPr="001D3E21">
              <w:rPr>
                <w:position w:val="-10"/>
              </w:rPr>
              <w:object w:dxaOrig="520" w:dyaOrig="360">
                <v:shape id="_x0000_i1253" type="#_x0000_t75" style="width:21.1pt;height:14.7pt" o:ole="">
                  <v:imagedata r:id="rId101" o:title=""/>
                </v:shape>
                <o:OLEObject Type="Embed" ProgID="Equation.3" ShapeID="_x0000_i1253" DrawAspect="Content" ObjectID="_1425397913" r:id="rId386"/>
              </w:object>
            </w:r>
            <w:r>
              <w:rPr>
                <w:rFonts w:hint="eastAsia"/>
                <w:lang w:eastAsia="ko-KR"/>
              </w:rPr>
              <w:t xml:space="preserve"> </w:t>
            </w:r>
          </w:p>
        </w:tc>
        <w:tc>
          <w:tcPr>
            <w:tcW w:w="1134" w:type="dxa"/>
          </w:tcPr>
          <w:p w:rsidR="003E1E89" w:rsidRDefault="003E1E89" w:rsidP="00C82BC0">
            <w:r>
              <w:rPr>
                <w:rFonts w:hint="eastAsia"/>
              </w:rPr>
              <w:t>4</w:t>
            </w:r>
          </w:p>
        </w:tc>
      </w:tr>
      <w:tr w:rsidR="003E1E89" w:rsidTr="00FD2B6F">
        <w:trPr>
          <w:jc w:val="center"/>
        </w:trPr>
        <w:tc>
          <w:tcPr>
            <w:tcW w:w="2060" w:type="dxa"/>
          </w:tcPr>
          <w:p w:rsidR="003E1E89" w:rsidRDefault="003E1E89" w:rsidP="00C82BC0">
            <w:r w:rsidRPr="001D3E21">
              <w:rPr>
                <w:position w:val="-10"/>
              </w:rPr>
              <w:object w:dxaOrig="639" w:dyaOrig="360">
                <v:shape id="_x0000_i1254" type="#_x0000_t75" style="width:25.2pt;height:14.7pt" o:ole="">
                  <v:imagedata r:id="rId387" o:title=""/>
                </v:shape>
                <o:OLEObject Type="Embed" ProgID="Equation.3" ShapeID="_x0000_i1254" DrawAspect="Content" ObjectID="_1425397914" r:id="rId388"/>
              </w:object>
            </w:r>
          </w:p>
        </w:tc>
        <w:tc>
          <w:tcPr>
            <w:tcW w:w="1134" w:type="dxa"/>
          </w:tcPr>
          <w:p w:rsidR="003E1E89" w:rsidRDefault="003E1E89" w:rsidP="00C82BC0">
            <w:r>
              <w:rPr>
                <w:rFonts w:hint="eastAsia"/>
              </w:rPr>
              <w:t>8</w:t>
            </w:r>
          </w:p>
        </w:tc>
      </w:tr>
      <w:tr w:rsidR="003E1E89" w:rsidTr="00FD2B6F">
        <w:trPr>
          <w:jc w:val="center"/>
        </w:trPr>
        <w:tc>
          <w:tcPr>
            <w:tcW w:w="2060" w:type="dxa"/>
          </w:tcPr>
          <w:p w:rsidR="003E1E89" w:rsidRDefault="003E1E89" w:rsidP="00C82BC0">
            <w:r w:rsidRPr="00C82BC0">
              <w:rPr>
                <w:position w:val="-12"/>
              </w:rPr>
              <w:object w:dxaOrig="620" w:dyaOrig="380">
                <v:shape id="_x0000_i1255" type="#_x0000_t75" style="width:24.75pt;height:15.15pt" o:ole="">
                  <v:imagedata r:id="rId389" o:title=""/>
                </v:shape>
                <o:OLEObject Type="Embed" ProgID="Equation.DSMT4" ShapeID="_x0000_i1255" DrawAspect="Content" ObjectID="_1425397915" r:id="rId390"/>
              </w:object>
            </w:r>
          </w:p>
        </w:tc>
        <w:tc>
          <w:tcPr>
            <w:tcW w:w="1134" w:type="dxa"/>
          </w:tcPr>
          <w:p w:rsidR="003E1E89" w:rsidRDefault="003E1E89">
            <w:pPr>
              <w:rPr>
                <w:color w:val="000000"/>
                <w:szCs w:val="21"/>
              </w:rPr>
            </w:pPr>
            <w:r>
              <w:rPr>
                <w:color w:val="000000"/>
                <w:szCs w:val="21"/>
              </w:rPr>
              <w:t>12</w:t>
            </w:r>
          </w:p>
        </w:tc>
      </w:tr>
      <w:tr w:rsidR="003E1E89" w:rsidTr="00FD2B6F">
        <w:trPr>
          <w:jc w:val="center"/>
        </w:trPr>
        <w:tc>
          <w:tcPr>
            <w:tcW w:w="2060" w:type="dxa"/>
          </w:tcPr>
          <w:p w:rsidR="003E1E89" w:rsidRDefault="003E1E89">
            <w:pPr>
              <w:rPr>
                <w:color w:val="000000"/>
                <w:szCs w:val="21"/>
              </w:rPr>
            </w:pPr>
            <w:r>
              <w:rPr>
                <w:color w:val="000000"/>
                <w:szCs w:val="21"/>
              </w:rPr>
              <w:t>4</w:t>
            </w:r>
            <w:r w:rsidRPr="001D3E21">
              <w:rPr>
                <w:position w:val="-10"/>
              </w:rPr>
              <w:object w:dxaOrig="520" w:dyaOrig="360">
                <v:shape id="_x0000_i1256" type="#_x0000_t75" style="width:21.1pt;height:14.7pt" o:ole="">
                  <v:imagedata r:id="rId101" o:title=""/>
                </v:shape>
                <o:OLEObject Type="Embed" ProgID="Equation.3" ShapeID="_x0000_i1256" DrawAspect="Content" ObjectID="_1425397916" r:id="rId391"/>
              </w:object>
            </w:r>
          </w:p>
        </w:tc>
        <w:tc>
          <w:tcPr>
            <w:tcW w:w="1134" w:type="dxa"/>
          </w:tcPr>
          <w:p w:rsidR="003E1E89" w:rsidRDefault="003E1E89">
            <w:pPr>
              <w:rPr>
                <w:color w:val="000000"/>
                <w:szCs w:val="21"/>
              </w:rPr>
            </w:pPr>
            <w:r>
              <w:rPr>
                <w:color w:val="000000"/>
                <w:szCs w:val="21"/>
              </w:rPr>
              <w:t>16</w:t>
            </w:r>
          </w:p>
        </w:tc>
      </w:tr>
      <w:tr w:rsidR="003E1E89" w:rsidTr="00FD2B6F">
        <w:trPr>
          <w:jc w:val="center"/>
        </w:trPr>
        <w:tc>
          <w:tcPr>
            <w:tcW w:w="2060" w:type="dxa"/>
          </w:tcPr>
          <w:p w:rsidR="003E1E89" w:rsidRDefault="003E1E89">
            <w:pPr>
              <w:rPr>
                <w:color w:val="000000"/>
                <w:szCs w:val="21"/>
              </w:rPr>
            </w:pPr>
            <w:r>
              <w:rPr>
                <w:color w:val="000000"/>
                <w:szCs w:val="21"/>
              </w:rPr>
              <w:t>5</w:t>
            </w:r>
            <w:r w:rsidRPr="001D3E21">
              <w:rPr>
                <w:position w:val="-10"/>
              </w:rPr>
              <w:object w:dxaOrig="520" w:dyaOrig="360">
                <v:shape id="_x0000_i1257" type="#_x0000_t75" style="width:21.1pt;height:14.7pt" o:ole="">
                  <v:imagedata r:id="rId101" o:title=""/>
                </v:shape>
                <o:OLEObject Type="Embed" ProgID="Equation.3" ShapeID="_x0000_i1257" DrawAspect="Content" ObjectID="_1425397917" r:id="rId392"/>
              </w:object>
            </w:r>
          </w:p>
        </w:tc>
        <w:tc>
          <w:tcPr>
            <w:tcW w:w="1134" w:type="dxa"/>
          </w:tcPr>
          <w:p w:rsidR="003E1E89" w:rsidRDefault="003E1E89">
            <w:pPr>
              <w:rPr>
                <w:color w:val="000000"/>
                <w:szCs w:val="21"/>
              </w:rPr>
            </w:pPr>
            <w:r>
              <w:rPr>
                <w:color w:val="000000"/>
                <w:szCs w:val="21"/>
              </w:rPr>
              <w:t>20</w:t>
            </w:r>
          </w:p>
        </w:tc>
      </w:tr>
      <w:tr w:rsidR="003E1E89" w:rsidTr="00FD2B6F">
        <w:trPr>
          <w:jc w:val="center"/>
        </w:trPr>
        <w:tc>
          <w:tcPr>
            <w:tcW w:w="2060" w:type="dxa"/>
          </w:tcPr>
          <w:p w:rsidR="003E1E89" w:rsidRDefault="003E1E89">
            <w:pPr>
              <w:rPr>
                <w:color w:val="000000"/>
                <w:szCs w:val="21"/>
              </w:rPr>
            </w:pPr>
            <w:r>
              <w:rPr>
                <w:color w:val="000000"/>
                <w:szCs w:val="21"/>
              </w:rPr>
              <w:lastRenderedPageBreak/>
              <w:t>6</w:t>
            </w:r>
            <w:r w:rsidRPr="001D3E21">
              <w:rPr>
                <w:position w:val="-10"/>
              </w:rPr>
              <w:object w:dxaOrig="520" w:dyaOrig="360">
                <v:shape id="_x0000_i1258" type="#_x0000_t75" style="width:21.1pt;height:14.7pt" o:ole="">
                  <v:imagedata r:id="rId101" o:title=""/>
                </v:shape>
                <o:OLEObject Type="Embed" ProgID="Equation.3" ShapeID="_x0000_i1258" DrawAspect="Content" ObjectID="_1425397918" r:id="rId393"/>
              </w:object>
            </w:r>
          </w:p>
        </w:tc>
        <w:tc>
          <w:tcPr>
            <w:tcW w:w="1134" w:type="dxa"/>
          </w:tcPr>
          <w:p w:rsidR="003E1E89" w:rsidRDefault="003E1E89">
            <w:pPr>
              <w:rPr>
                <w:color w:val="000000"/>
                <w:szCs w:val="21"/>
              </w:rPr>
            </w:pPr>
            <w:r>
              <w:rPr>
                <w:color w:val="000000"/>
                <w:szCs w:val="21"/>
              </w:rPr>
              <w:t>24</w:t>
            </w:r>
          </w:p>
        </w:tc>
      </w:tr>
      <w:tr w:rsidR="003E1E89" w:rsidTr="00FD2B6F">
        <w:trPr>
          <w:jc w:val="center"/>
        </w:trPr>
        <w:tc>
          <w:tcPr>
            <w:tcW w:w="2060" w:type="dxa"/>
          </w:tcPr>
          <w:p w:rsidR="003E1E89" w:rsidRDefault="003E1E89">
            <w:pPr>
              <w:rPr>
                <w:color w:val="000000"/>
                <w:szCs w:val="21"/>
              </w:rPr>
            </w:pPr>
            <w:r>
              <w:rPr>
                <w:color w:val="000000"/>
                <w:szCs w:val="21"/>
              </w:rPr>
              <w:t>7</w:t>
            </w:r>
            <w:r w:rsidRPr="001D3E21">
              <w:rPr>
                <w:position w:val="-10"/>
              </w:rPr>
              <w:object w:dxaOrig="520" w:dyaOrig="360">
                <v:shape id="_x0000_i1259" type="#_x0000_t75" style="width:21.1pt;height:14.7pt" o:ole="">
                  <v:imagedata r:id="rId101" o:title=""/>
                </v:shape>
                <o:OLEObject Type="Embed" ProgID="Equation.3" ShapeID="_x0000_i1259" DrawAspect="Content" ObjectID="_1425397919" r:id="rId394"/>
              </w:object>
            </w:r>
          </w:p>
        </w:tc>
        <w:tc>
          <w:tcPr>
            <w:tcW w:w="1134" w:type="dxa"/>
          </w:tcPr>
          <w:p w:rsidR="003E1E89" w:rsidRDefault="003E1E89">
            <w:pPr>
              <w:rPr>
                <w:color w:val="000000"/>
                <w:szCs w:val="21"/>
              </w:rPr>
            </w:pPr>
            <w:r>
              <w:rPr>
                <w:color w:val="000000"/>
                <w:szCs w:val="21"/>
              </w:rPr>
              <w:t>28</w:t>
            </w:r>
          </w:p>
        </w:tc>
      </w:tr>
      <w:tr w:rsidR="003E1E89" w:rsidTr="00FD2B6F">
        <w:trPr>
          <w:jc w:val="center"/>
        </w:trPr>
        <w:tc>
          <w:tcPr>
            <w:tcW w:w="2060" w:type="dxa"/>
          </w:tcPr>
          <w:p w:rsidR="003E1E89" w:rsidRDefault="003E1E89">
            <w:pPr>
              <w:rPr>
                <w:color w:val="000000"/>
                <w:szCs w:val="21"/>
              </w:rPr>
            </w:pPr>
            <w:r>
              <w:rPr>
                <w:color w:val="000000"/>
                <w:szCs w:val="21"/>
              </w:rPr>
              <w:t>8</w:t>
            </w:r>
            <w:r w:rsidRPr="001D3E21">
              <w:rPr>
                <w:position w:val="-10"/>
              </w:rPr>
              <w:object w:dxaOrig="520" w:dyaOrig="360">
                <v:shape id="_x0000_i1260" type="#_x0000_t75" style="width:21.1pt;height:14.7pt" o:ole="">
                  <v:imagedata r:id="rId101" o:title=""/>
                </v:shape>
                <o:OLEObject Type="Embed" ProgID="Equation.3" ShapeID="_x0000_i1260" DrawAspect="Content" ObjectID="_1425397920" r:id="rId395"/>
              </w:object>
            </w:r>
          </w:p>
        </w:tc>
        <w:tc>
          <w:tcPr>
            <w:tcW w:w="1134" w:type="dxa"/>
          </w:tcPr>
          <w:p w:rsidR="003E1E89" w:rsidRDefault="003E1E89">
            <w:pPr>
              <w:rPr>
                <w:color w:val="000000"/>
                <w:szCs w:val="21"/>
              </w:rPr>
            </w:pPr>
            <w:r>
              <w:rPr>
                <w:color w:val="000000"/>
                <w:szCs w:val="21"/>
              </w:rPr>
              <w:t>32</w:t>
            </w:r>
          </w:p>
        </w:tc>
      </w:tr>
      <w:tr w:rsidR="003E1E89" w:rsidTr="00FD2B6F">
        <w:trPr>
          <w:jc w:val="center"/>
        </w:trPr>
        <w:tc>
          <w:tcPr>
            <w:tcW w:w="2060" w:type="dxa"/>
          </w:tcPr>
          <w:p w:rsidR="003E1E89" w:rsidRDefault="003E1E89">
            <w:pPr>
              <w:rPr>
                <w:color w:val="000000"/>
                <w:szCs w:val="21"/>
              </w:rPr>
            </w:pPr>
            <w:r>
              <w:rPr>
                <w:color w:val="000000"/>
                <w:szCs w:val="21"/>
              </w:rPr>
              <w:t>9</w:t>
            </w:r>
            <w:r w:rsidRPr="001D3E21">
              <w:rPr>
                <w:position w:val="-10"/>
              </w:rPr>
              <w:object w:dxaOrig="520" w:dyaOrig="360">
                <v:shape id="_x0000_i1261" type="#_x0000_t75" style="width:21.1pt;height:14.7pt" o:ole="">
                  <v:imagedata r:id="rId101" o:title=""/>
                </v:shape>
                <o:OLEObject Type="Embed" ProgID="Equation.3" ShapeID="_x0000_i1261" DrawAspect="Content" ObjectID="_1425397921" r:id="rId396"/>
              </w:object>
            </w:r>
          </w:p>
        </w:tc>
        <w:tc>
          <w:tcPr>
            <w:tcW w:w="1134" w:type="dxa"/>
          </w:tcPr>
          <w:p w:rsidR="003E1E89" w:rsidRDefault="003E1E89">
            <w:pPr>
              <w:rPr>
                <w:color w:val="000000"/>
                <w:szCs w:val="21"/>
              </w:rPr>
            </w:pPr>
            <w:r>
              <w:rPr>
                <w:color w:val="000000"/>
                <w:szCs w:val="21"/>
              </w:rPr>
              <w:t>36</w:t>
            </w:r>
          </w:p>
        </w:tc>
      </w:tr>
      <w:tr w:rsidR="003E1E89" w:rsidTr="00FD2B6F">
        <w:trPr>
          <w:jc w:val="center"/>
        </w:trPr>
        <w:tc>
          <w:tcPr>
            <w:tcW w:w="2060" w:type="dxa"/>
          </w:tcPr>
          <w:p w:rsidR="003E1E89" w:rsidRDefault="003E1E89">
            <w:r w:rsidRPr="001D3E21">
              <w:rPr>
                <w:position w:val="-12"/>
              </w:rPr>
              <w:object w:dxaOrig="2260" w:dyaOrig="380">
                <v:shape id="_x0000_i1262" type="#_x0000_t75" style="width:90.8pt;height:15.15pt" o:ole="">
                  <v:imagedata r:id="rId397" o:title=""/>
                </v:shape>
                <o:OLEObject Type="Embed" ProgID="Equation.3" ShapeID="_x0000_i1262" DrawAspect="Content" ObjectID="_1425397922" r:id="rId398"/>
              </w:object>
            </w:r>
          </w:p>
          <w:p w:rsidR="003E1E89" w:rsidRDefault="003E1E89">
            <w:r>
              <w:rPr>
                <w:rFonts w:hint="eastAsia"/>
              </w:rPr>
              <w:t>=</w:t>
            </w:r>
            <w:r w:rsidRPr="006B7540">
              <w:rPr>
                <w:position w:val="-14"/>
              </w:rPr>
              <w:object w:dxaOrig="1540" w:dyaOrig="400">
                <v:shape id="_x0000_i1263" type="#_x0000_t75" style="width:62.35pt;height:16.5pt" o:ole="">
                  <v:imagedata r:id="rId399" o:title=""/>
                </v:shape>
                <o:OLEObject Type="Embed" ProgID="Equation.DSMT4" ShapeID="_x0000_i1263" DrawAspect="Content" ObjectID="_1425397923" r:id="rId400"/>
              </w:object>
            </w:r>
          </w:p>
          <w:p w:rsidR="003E1E89" w:rsidRDefault="003E1E89">
            <w:pPr>
              <w:rPr>
                <w:color w:val="000000"/>
                <w:szCs w:val="21"/>
              </w:rPr>
            </w:pPr>
            <w:r>
              <w:rPr>
                <w:rFonts w:hint="eastAsia"/>
              </w:rPr>
              <w:t>=10</w:t>
            </w:r>
            <w:r w:rsidRPr="001D3E21">
              <w:rPr>
                <w:position w:val="-10"/>
              </w:rPr>
              <w:object w:dxaOrig="520" w:dyaOrig="360">
                <v:shape id="_x0000_i1264" type="#_x0000_t75" style="width:21.1pt;height:14.7pt" o:ole="">
                  <v:imagedata r:id="rId101" o:title=""/>
                </v:shape>
                <o:OLEObject Type="Embed" ProgID="Equation.3" ShapeID="_x0000_i1264" DrawAspect="Content" ObjectID="_1425397924" r:id="rId401"/>
              </w:object>
            </w:r>
          </w:p>
        </w:tc>
        <w:tc>
          <w:tcPr>
            <w:tcW w:w="1134" w:type="dxa"/>
          </w:tcPr>
          <w:p w:rsidR="003E1E89" w:rsidRDefault="003E1E89">
            <w:pPr>
              <w:rPr>
                <w:color w:val="000000"/>
                <w:szCs w:val="21"/>
              </w:rPr>
            </w:pPr>
            <w:r>
              <w:rPr>
                <w:color w:val="000000"/>
                <w:szCs w:val="21"/>
              </w:rPr>
              <w:t>40</w:t>
            </w:r>
          </w:p>
          <w:p w:rsidR="003E1E89" w:rsidRDefault="003E1E89" w:rsidP="00DF0603"/>
          <w:p w:rsidR="003E1E89" w:rsidRDefault="003E1E89" w:rsidP="00DF0603">
            <w:pPr>
              <w:rPr>
                <w:color w:val="000000"/>
                <w:szCs w:val="21"/>
              </w:rPr>
            </w:pPr>
          </w:p>
        </w:tc>
      </w:tr>
    </w:tbl>
    <w:p w:rsidR="00C253DC" w:rsidRDefault="00C253DC" w:rsidP="00882ACE">
      <w:pPr>
        <w:jc w:val="lef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40"/>
        <w:gridCol w:w="1546"/>
      </w:tblGrid>
      <w:tr w:rsidR="003E1E89" w:rsidTr="005612FB">
        <w:trPr>
          <w:jc w:val="center"/>
        </w:trPr>
        <w:tc>
          <w:tcPr>
            <w:tcW w:w="1740" w:type="dxa"/>
          </w:tcPr>
          <w:p w:rsidR="003E1E89" w:rsidRDefault="003E1E89" w:rsidP="005612FB">
            <w:r w:rsidRPr="001D3E21">
              <w:rPr>
                <w:position w:val="-10"/>
              </w:rPr>
              <w:object w:dxaOrig="520" w:dyaOrig="300">
                <v:shape id="_x0000_i1265" type="#_x0000_t75" style="width:25.2pt;height:15.15pt" o:ole="">
                  <v:imagedata r:id="rId382" o:title=""/>
                </v:shape>
                <o:OLEObject Type="Embed" ProgID="Equation.3" ShapeID="_x0000_i1265" DrawAspect="Content" ObjectID="_1425397925" r:id="rId402"/>
              </w:object>
            </w:r>
            <w:r>
              <w:rPr>
                <w:rFonts w:hint="eastAsia"/>
              </w:rPr>
              <w:t>取值</w:t>
            </w:r>
          </w:p>
        </w:tc>
        <w:tc>
          <w:tcPr>
            <w:tcW w:w="1546" w:type="dxa"/>
          </w:tcPr>
          <w:p w:rsidR="003E1E89" w:rsidRDefault="003E1E89" w:rsidP="005612FB">
            <w:r w:rsidRPr="001D3E21">
              <w:rPr>
                <w:position w:val="-10"/>
              </w:rPr>
              <w:object w:dxaOrig="520" w:dyaOrig="300">
                <v:shape id="_x0000_i1266" type="#_x0000_t75" style="width:25.2pt;height:15.15pt" o:ole="">
                  <v:imagedata r:id="rId382" o:title=""/>
                </v:shape>
                <o:OLEObject Type="Embed" ProgID="Equation.3" ShapeID="_x0000_i1266" DrawAspect="Content" ObjectID="_1425397926" r:id="rId403"/>
              </w:object>
            </w:r>
            <w:r>
              <w:rPr>
                <w:rFonts w:hint="eastAsia"/>
              </w:rPr>
              <w:t>值</w:t>
            </w:r>
          </w:p>
        </w:tc>
      </w:tr>
      <w:tr w:rsidR="003E1E89" w:rsidTr="005612FB">
        <w:trPr>
          <w:jc w:val="center"/>
        </w:trPr>
        <w:tc>
          <w:tcPr>
            <w:tcW w:w="1740" w:type="dxa"/>
          </w:tcPr>
          <w:p w:rsidR="003E1E89" w:rsidRDefault="003E1E89" w:rsidP="005612FB">
            <w:r w:rsidRPr="001D3E21">
              <w:rPr>
                <w:position w:val="-10"/>
              </w:rPr>
              <w:object w:dxaOrig="520" w:dyaOrig="360">
                <v:shape id="_x0000_i1267" type="#_x0000_t75" style="width:21.1pt;height:14.7pt" o:ole="">
                  <v:imagedata r:id="rId101" o:title=""/>
                </v:shape>
                <o:OLEObject Type="Embed" ProgID="Equation.3" ShapeID="_x0000_i1267" DrawAspect="Content" ObjectID="_1425397927" r:id="rId404"/>
              </w:object>
            </w:r>
            <w:r>
              <w:rPr>
                <w:rFonts w:hint="eastAsia"/>
                <w:lang w:eastAsia="ko-KR"/>
              </w:rPr>
              <w:t xml:space="preserve"> </w:t>
            </w:r>
          </w:p>
        </w:tc>
        <w:tc>
          <w:tcPr>
            <w:tcW w:w="1546" w:type="dxa"/>
          </w:tcPr>
          <w:p w:rsidR="003E1E89" w:rsidRDefault="003E1E89" w:rsidP="005612FB">
            <w:r>
              <w:rPr>
                <w:rFonts w:hint="eastAsia"/>
              </w:rPr>
              <w:t>4</w:t>
            </w:r>
          </w:p>
        </w:tc>
      </w:tr>
      <w:tr w:rsidR="003E1E89" w:rsidTr="005612FB">
        <w:trPr>
          <w:jc w:val="center"/>
        </w:trPr>
        <w:tc>
          <w:tcPr>
            <w:tcW w:w="1740" w:type="dxa"/>
          </w:tcPr>
          <w:p w:rsidR="003E1E89" w:rsidRDefault="003E1E89" w:rsidP="005612FB">
            <w:r w:rsidRPr="001D3E21">
              <w:rPr>
                <w:position w:val="-10"/>
              </w:rPr>
              <w:object w:dxaOrig="639" w:dyaOrig="360">
                <v:shape id="_x0000_i1268" type="#_x0000_t75" style="width:25.2pt;height:14.7pt" o:ole="">
                  <v:imagedata r:id="rId405" o:title=""/>
                </v:shape>
                <o:OLEObject Type="Embed" ProgID="Equation.3" ShapeID="_x0000_i1268" DrawAspect="Content" ObjectID="_1425397928" r:id="rId406"/>
              </w:object>
            </w:r>
          </w:p>
        </w:tc>
        <w:tc>
          <w:tcPr>
            <w:tcW w:w="1546" w:type="dxa"/>
          </w:tcPr>
          <w:p w:rsidR="003E1E89" w:rsidRDefault="003E1E89" w:rsidP="005612FB">
            <w:r>
              <w:rPr>
                <w:rFonts w:hint="eastAsia"/>
              </w:rPr>
              <w:t>8</w:t>
            </w:r>
          </w:p>
        </w:tc>
      </w:tr>
      <w:tr w:rsidR="003E1E89" w:rsidTr="005612FB">
        <w:trPr>
          <w:jc w:val="center"/>
        </w:trPr>
        <w:tc>
          <w:tcPr>
            <w:tcW w:w="1740" w:type="dxa"/>
          </w:tcPr>
          <w:p w:rsidR="003E1E89" w:rsidRDefault="003E1E89" w:rsidP="005612FB">
            <w:r w:rsidRPr="00C82BC0">
              <w:rPr>
                <w:position w:val="-12"/>
              </w:rPr>
              <w:object w:dxaOrig="620" w:dyaOrig="380">
                <v:shape id="_x0000_i1269" type="#_x0000_t75" style="width:24.75pt;height:15.15pt" o:ole="">
                  <v:imagedata r:id="rId389" o:title=""/>
                </v:shape>
                <o:OLEObject Type="Embed" ProgID="Equation.DSMT4" ShapeID="_x0000_i1269" DrawAspect="Content" ObjectID="_1425397929" r:id="rId407"/>
              </w:object>
            </w:r>
          </w:p>
        </w:tc>
        <w:tc>
          <w:tcPr>
            <w:tcW w:w="1546" w:type="dxa"/>
          </w:tcPr>
          <w:p w:rsidR="003E1E89" w:rsidRDefault="003E1E89" w:rsidP="005612FB">
            <w:pPr>
              <w:rPr>
                <w:color w:val="000000"/>
                <w:szCs w:val="21"/>
              </w:rPr>
            </w:pPr>
            <w:r>
              <w:rPr>
                <w:color w:val="000000"/>
                <w:szCs w:val="21"/>
              </w:rPr>
              <w:t>12</w:t>
            </w:r>
          </w:p>
        </w:tc>
      </w:tr>
      <w:tr w:rsidR="003E1E89" w:rsidTr="005612FB">
        <w:trPr>
          <w:jc w:val="center"/>
        </w:trPr>
        <w:tc>
          <w:tcPr>
            <w:tcW w:w="1740" w:type="dxa"/>
          </w:tcPr>
          <w:p w:rsidR="003E1E89" w:rsidRDefault="003E1E89" w:rsidP="005612FB">
            <w:pPr>
              <w:rPr>
                <w:color w:val="000000"/>
                <w:szCs w:val="21"/>
              </w:rPr>
            </w:pPr>
            <w:r>
              <w:rPr>
                <w:color w:val="000000"/>
                <w:szCs w:val="21"/>
              </w:rPr>
              <w:t>4</w:t>
            </w:r>
            <w:r w:rsidRPr="001D3E21">
              <w:rPr>
                <w:position w:val="-10"/>
              </w:rPr>
              <w:object w:dxaOrig="520" w:dyaOrig="360">
                <v:shape id="_x0000_i1270" type="#_x0000_t75" style="width:21.1pt;height:14.7pt" o:ole="">
                  <v:imagedata r:id="rId101" o:title=""/>
                </v:shape>
                <o:OLEObject Type="Embed" ProgID="Equation.3" ShapeID="_x0000_i1270" DrawAspect="Content" ObjectID="_1425397930" r:id="rId408"/>
              </w:object>
            </w:r>
          </w:p>
        </w:tc>
        <w:tc>
          <w:tcPr>
            <w:tcW w:w="1546" w:type="dxa"/>
          </w:tcPr>
          <w:p w:rsidR="003E1E89" w:rsidRDefault="003E1E89" w:rsidP="005612FB">
            <w:pPr>
              <w:rPr>
                <w:color w:val="000000"/>
                <w:szCs w:val="21"/>
              </w:rPr>
            </w:pPr>
            <w:r>
              <w:rPr>
                <w:color w:val="000000"/>
                <w:szCs w:val="21"/>
              </w:rPr>
              <w:t>16</w:t>
            </w:r>
          </w:p>
        </w:tc>
      </w:tr>
      <w:tr w:rsidR="003E1E89" w:rsidTr="005612FB">
        <w:trPr>
          <w:jc w:val="center"/>
        </w:trPr>
        <w:tc>
          <w:tcPr>
            <w:tcW w:w="1740" w:type="dxa"/>
          </w:tcPr>
          <w:p w:rsidR="003E1E89" w:rsidRDefault="003E1E89" w:rsidP="005612FB">
            <w:pPr>
              <w:rPr>
                <w:color w:val="000000"/>
                <w:szCs w:val="21"/>
              </w:rPr>
            </w:pPr>
            <w:r>
              <w:rPr>
                <w:color w:val="000000"/>
                <w:szCs w:val="21"/>
              </w:rPr>
              <w:t>5</w:t>
            </w:r>
            <w:r w:rsidRPr="001D3E21">
              <w:rPr>
                <w:position w:val="-10"/>
              </w:rPr>
              <w:object w:dxaOrig="520" w:dyaOrig="360">
                <v:shape id="_x0000_i1271" type="#_x0000_t75" style="width:21.1pt;height:14.7pt" o:ole="">
                  <v:imagedata r:id="rId101" o:title=""/>
                </v:shape>
                <o:OLEObject Type="Embed" ProgID="Equation.3" ShapeID="_x0000_i1271" DrawAspect="Content" ObjectID="_1425397931" r:id="rId409"/>
              </w:object>
            </w:r>
          </w:p>
        </w:tc>
        <w:tc>
          <w:tcPr>
            <w:tcW w:w="1546" w:type="dxa"/>
          </w:tcPr>
          <w:p w:rsidR="003E1E89" w:rsidRDefault="003E1E89" w:rsidP="005612FB">
            <w:pPr>
              <w:rPr>
                <w:color w:val="000000"/>
                <w:szCs w:val="21"/>
              </w:rPr>
            </w:pPr>
            <w:r>
              <w:rPr>
                <w:color w:val="000000"/>
                <w:szCs w:val="21"/>
              </w:rPr>
              <w:t>20</w:t>
            </w:r>
          </w:p>
        </w:tc>
      </w:tr>
      <w:tr w:rsidR="003E1E89" w:rsidTr="005612FB">
        <w:trPr>
          <w:jc w:val="center"/>
        </w:trPr>
        <w:tc>
          <w:tcPr>
            <w:tcW w:w="1740" w:type="dxa"/>
          </w:tcPr>
          <w:p w:rsidR="003E1E89" w:rsidRDefault="003E1E89" w:rsidP="005612FB">
            <w:pPr>
              <w:rPr>
                <w:color w:val="000000"/>
                <w:szCs w:val="21"/>
              </w:rPr>
            </w:pPr>
            <w:r>
              <w:rPr>
                <w:color w:val="000000"/>
                <w:szCs w:val="21"/>
              </w:rPr>
              <w:t>6</w:t>
            </w:r>
            <w:r w:rsidRPr="001D3E21">
              <w:rPr>
                <w:position w:val="-10"/>
              </w:rPr>
              <w:object w:dxaOrig="520" w:dyaOrig="360">
                <v:shape id="_x0000_i1272" type="#_x0000_t75" style="width:21.1pt;height:14.7pt" o:ole="">
                  <v:imagedata r:id="rId101" o:title=""/>
                </v:shape>
                <o:OLEObject Type="Embed" ProgID="Equation.3" ShapeID="_x0000_i1272" DrawAspect="Content" ObjectID="_1425397932" r:id="rId410"/>
              </w:object>
            </w:r>
          </w:p>
        </w:tc>
        <w:tc>
          <w:tcPr>
            <w:tcW w:w="1546" w:type="dxa"/>
          </w:tcPr>
          <w:p w:rsidR="003E1E89" w:rsidRDefault="003E1E89" w:rsidP="005612FB">
            <w:pPr>
              <w:rPr>
                <w:color w:val="000000"/>
                <w:szCs w:val="21"/>
              </w:rPr>
            </w:pPr>
            <w:r>
              <w:rPr>
                <w:color w:val="000000"/>
                <w:szCs w:val="21"/>
              </w:rPr>
              <w:t>24</w:t>
            </w:r>
          </w:p>
        </w:tc>
      </w:tr>
      <w:tr w:rsidR="003E1E89" w:rsidTr="005612FB">
        <w:trPr>
          <w:jc w:val="center"/>
        </w:trPr>
        <w:tc>
          <w:tcPr>
            <w:tcW w:w="1740" w:type="dxa"/>
          </w:tcPr>
          <w:p w:rsidR="003E1E89" w:rsidRDefault="003E1E89" w:rsidP="005612FB">
            <w:pPr>
              <w:rPr>
                <w:color w:val="000000"/>
                <w:szCs w:val="21"/>
              </w:rPr>
            </w:pPr>
            <w:r>
              <w:rPr>
                <w:color w:val="000000"/>
                <w:szCs w:val="21"/>
              </w:rPr>
              <w:t>7</w:t>
            </w:r>
            <w:r w:rsidRPr="001D3E21">
              <w:rPr>
                <w:position w:val="-10"/>
              </w:rPr>
              <w:object w:dxaOrig="520" w:dyaOrig="360">
                <v:shape id="_x0000_i1273" type="#_x0000_t75" style="width:21.1pt;height:14.7pt" o:ole="">
                  <v:imagedata r:id="rId101" o:title=""/>
                </v:shape>
                <o:OLEObject Type="Embed" ProgID="Equation.3" ShapeID="_x0000_i1273" DrawAspect="Content" ObjectID="_1425397933" r:id="rId411"/>
              </w:object>
            </w:r>
          </w:p>
        </w:tc>
        <w:tc>
          <w:tcPr>
            <w:tcW w:w="1546" w:type="dxa"/>
          </w:tcPr>
          <w:p w:rsidR="003E1E89" w:rsidRDefault="003E1E89" w:rsidP="005612FB">
            <w:pPr>
              <w:rPr>
                <w:color w:val="000000"/>
                <w:szCs w:val="21"/>
              </w:rPr>
            </w:pPr>
            <w:r>
              <w:rPr>
                <w:color w:val="000000"/>
                <w:szCs w:val="21"/>
              </w:rPr>
              <w:t>28</w:t>
            </w:r>
          </w:p>
        </w:tc>
      </w:tr>
      <w:tr w:rsidR="003E1E89" w:rsidTr="005612FB">
        <w:trPr>
          <w:jc w:val="center"/>
        </w:trPr>
        <w:tc>
          <w:tcPr>
            <w:tcW w:w="1740" w:type="dxa"/>
          </w:tcPr>
          <w:p w:rsidR="003E1E89" w:rsidRDefault="003E1E89" w:rsidP="005612FB">
            <w:pPr>
              <w:rPr>
                <w:color w:val="000000"/>
                <w:szCs w:val="21"/>
              </w:rPr>
            </w:pPr>
            <w:r>
              <w:rPr>
                <w:color w:val="000000"/>
                <w:szCs w:val="21"/>
              </w:rPr>
              <w:t>8</w:t>
            </w:r>
            <w:r w:rsidRPr="001D3E21">
              <w:rPr>
                <w:position w:val="-10"/>
              </w:rPr>
              <w:object w:dxaOrig="520" w:dyaOrig="360">
                <v:shape id="_x0000_i1274" type="#_x0000_t75" style="width:21.1pt;height:14.7pt" o:ole="">
                  <v:imagedata r:id="rId101" o:title=""/>
                </v:shape>
                <o:OLEObject Type="Embed" ProgID="Equation.3" ShapeID="_x0000_i1274" DrawAspect="Content" ObjectID="_1425397934" r:id="rId412"/>
              </w:object>
            </w:r>
          </w:p>
        </w:tc>
        <w:tc>
          <w:tcPr>
            <w:tcW w:w="1546" w:type="dxa"/>
          </w:tcPr>
          <w:p w:rsidR="003E1E89" w:rsidRDefault="003E1E89" w:rsidP="005612FB">
            <w:pPr>
              <w:rPr>
                <w:color w:val="000000"/>
                <w:szCs w:val="21"/>
              </w:rPr>
            </w:pPr>
            <w:r>
              <w:rPr>
                <w:color w:val="000000"/>
                <w:szCs w:val="21"/>
              </w:rPr>
              <w:t>32</w:t>
            </w:r>
          </w:p>
        </w:tc>
      </w:tr>
      <w:tr w:rsidR="003E1E89" w:rsidTr="005612FB">
        <w:trPr>
          <w:jc w:val="center"/>
        </w:trPr>
        <w:tc>
          <w:tcPr>
            <w:tcW w:w="1740" w:type="dxa"/>
          </w:tcPr>
          <w:p w:rsidR="003E1E89" w:rsidRDefault="003E1E89" w:rsidP="005612FB">
            <w:pPr>
              <w:rPr>
                <w:color w:val="000000"/>
                <w:szCs w:val="21"/>
              </w:rPr>
            </w:pPr>
            <w:r>
              <w:rPr>
                <w:rFonts w:hint="eastAsia"/>
                <w:color w:val="000000"/>
                <w:szCs w:val="21"/>
              </w:rPr>
              <w:t>9</w:t>
            </w:r>
            <w:r w:rsidRPr="001D3E21">
              <w:rPr>
                <w:position w:val="-10"/>
              </w:rPr>
              <w:object w:dxaOrig="520" w:dyaOrig="360">
                <v:shape id="_x0000_i1275" type="#_x0000_t75" style="width:21.1pt;height:14.7pt" o:ole="">
                  <v:imagedata r:id="rId101" o:title=""/>
                </v:shape>
                <o:OLEObject Type="Embed" ProgID="Equation.3" ShapeID="_x0000_i1275" DrawAspect="Content" ObjectID="_1425397935" r:id="rId413"/>
              </w:object>
            </w:r>
          </w:p>
        </w:tc>
        <w:tc>
          <w:tcPr>
            <w:tcW w:w="1546" w:type="dxa"/>
          </w:tcPr>
          <w:p w:rsidR="003E1E89" w:rsidRDefault="003E1E89" w:rsidP="005612FB">
            <w:pPr>
              <w:rPr>
                <w:color w:val="000000"/>
                <w:szCs w:val="21"/>
              </w:rPr>
            </w:pPr>
            <w:r>
              <w:rPr>
                <w:color w:val="000000"/>
                <w:szCs w:val="21"/>
              </w:rPr>
              <w:t>36</w:t>
            </w:r>
          </w:p>
        </w:tc>
      </w:tr>
      <w:tr w:rsidR="003E1E89" w:rsidTr="005612FB">
        <w:trPr>
          <w:jc w:val="center"/>
        </w:trPr>
        <w:tc>
          <w:tcPr>
            <w:tcW w:w="1740" w:type="dxa"/>
          </w:tcPr>
          <w:p w:rsidR="003E1E89" w:rsidRDefault="003E1E89" w:rsidP="005612FB">
            <w:pPr>
              <w:rPr>
                <w:color w:val="000000"/>
                <w:szCs w:val="21"/>
              </w:rPr>
            </w:pPr>
            <w:r>
              <w:rPr>
                <w:rFonts w:hint="eastAsia"/>
                <w:color w:val="000000"/>
                <w:szCs w:val="21"/>
              </w:rPr>
              <w:t>10</w:t>
            </w:r>
            <w:r w:rsidRPr="001D3E21">
              <w:rPr>
                <w:position w:val="-10"/>
              </w:rPr>
              <w:object w:dxaOrig="520" w:dyaOrig="360">
                <v:shape id="_x0000_i1276" type="#_x0000_t75" style="width:21.1pt;height:14.7pt" o:ole="">
                  <v:imagedata r:id="rId101" o:title=""/>
                </v:shape>
                <o:OLEObject Type="Embed" ProgID="Equation.3" ShapeID="_x0000_i1276" DrawAspect="Content" ObjectID="_1425397936" r:id="rId414"/>
              </w:object>
            </w:r>
          </w:p>
        </w:tc>
        <w:tc>
          <w:tcPr>
            <w:tcW w:w="1546" w:type="dxa"/>
          </w:tcPr>
          <w:p w:rsidR="003E1E89" w:rsidRDefault="003E1E89" w:rsidP="005612FB">
            <w:r>
              <w:rPr>
                <w:rFonts w:hint="eastAsia"/>
              </w:rPr>
              <w:t>40</w:t>
            </w:r>
          </w:p>
        </w:tc>
      </w:tr>
      <w:tr w:rsidR="003E1E89" w:rsidTr="005612FB">
        <w:trPr>
          <w:jc w:val="center"/>
        </w:trPr>
        <w:tc>
          <w:tcPr>
            <w:tcW w:w="1740" w:type="dxa"/>
          </w:tcPr>
          <w:p w:rsidR="003E1E89" w:rsidRDefault="003E1E89" w:rsidP="005612FB">
            <w:pPr>
              <w:rPr>
                <w:color w:val="000000"/>
                <w:szCs w:val="21"/>
              </w:rPr>
            </w:pPr>
            <w:r w:rsidRPr="001D3E21">
              <w:rPr>
                <w:position w:val="-12"/>
              </w:rPr>
              <w:object w:dxaOrig="1939" w:dyaOrig="380">
                <v:shape id="_x0000_i1277" type="#_x0000_t75" style="width:77.95pt;height:15.15pt" o:ole="">
                  <v:imagedata r:id="rId364" o:title=""/>
                </v:shape>
                <o:OLEObject Type="Embed" ProgID="Equation.3" ShapeID="_x0000_i1277" DrawAspect="Content" ObjectID="_1425397937" r:id="rId415"/>
              </w:object>
            </w:r>
            <w:r>
              <w:rPr>
                <w:rFonts w:hint="eastAsia"/>
              </w:rPr>
              <w:t>=</w:t>
            </w:r>
            <w:r>
              <w:rPr>
                <w:rFonts w:hint="eastAsia"/>
                <w:color w:val="000000"/>
                <w:szCs w:val="21"/>
              </w:rPr>
              <w:t>11</w:t>
            </w:r>
            <w:r w:rsidRPr="001D3E21">
              <w:rPr>
                <w:position w:val="-10"/>
              </w:rPr>
              <w:object w:dxaOrig="520" w:dyaOrig="360">
                <v:shape id="_x0000_i1278" type="#_x0000_t75" style="width:21.1pt;height:14.7pt" o:ole="">
                  <v:imagedata r:id="rId101" o:title=""/>
                </v:shape>
                <o:OLEObject Type="Embed" ProgID="Equation.3" ShapeID="_x0000_i1278" DrawAspect="Content" ObjectID="_1425397938" r:id="rId416"/>
              </w:object>
            </w:r>
          </w:p>
        </w:tc>
        <w:tc>
          <w:tcPr>
            <w:tcW w:w="1546" w:type="dxa"/>
          </w:tcPr>
          <w:p w:rsidR="003E1E89" w:rsidRDefault="003E1E89" w:rsidP="005612FB">
            <w:r>
              <w:rPr>
                <w:rFonts w:hint="eastAsia"/>
              </w:rPr>
              <w:t>44</w:t>
            </w:r>
          </w:p>
        </w:tc>
      </w:tr>
    </w:tbl>
    <w:p w:rsidR="003E1E89" w:rsidRDefault="003E1E89" w:rsidP="00882ACE">
      <w:pPr>
        <w:jc w:val="left"/>
      </w:pPr>
    </w:p>
    <w:p w:rsidR="00C253DC" w:rsidRDefault="00C253DC" w:rsidP="00882ACE">
      <w:pPr>
        <w:jc w:val="left"/>
      </w:pPr>
    </w:p>
    <w:p w:rsidR="00185E58" w:rsidRDefault="00775B10" w:rsidP="008E55C7">
      <w:pPr>
        <w:numPr>
          <w:ilvl w:val="0"/>
          <w:numId w:val="17"/>
        </w:numPr>
        <w:outlineLvl w:val="3"/>
      </w:pPr>
      <w:r w:rsidRPr="00490B7E">
        <w:rPr>
          <w:rFonts w:hint="eastAsia"/>
        </w:rPr>
        <w:t>分配情形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83"/>
        <w:gridCol w:w="1092"/>
        <w:gridCol w:w="1065"/>
      </w:tblGrid>
      <w:tr w:rsidR="00FD2B6F" w:rsidTr="000222F6">
        <w:trPr>
          <w:trHeight w:val="266"/>
          <w:jc w:val="center"/>
        </w:trPr>
        <w:tc>
          <w:tcPr>
            <w:tcW w:w="1183" w:type="dxa"/>
          </w:tcPr>
          <w:p w:rsidR="00FD2B6F" w:rsidRDefault="00FD2B6F" w:rsidP="00F6635A">
            <w:r w:rsidRPr="001D3E21">
              <w:rPr>
                <w:position w:val="-10"/>
              </w:rPr>
              <w:object w:dxaOrig="600" w:dyaOrig="300">
                <v:shape id="_x0000_i1279" type="#_x0000_t75" style="width:30.25pt;height:14.7pt" o:ole="">
                  <v:imagedata r:id="rId380" o:title=""/>
                </v:shape>
                <o:OLEObject Type="Embed" ProgID="Equation.3" ShapeID="_x0000_i1279" DrawAspect="Content" ObjectID="_1425397939" r:id="rId417"/>
              </w:object>
            </w:r>
            <w:r>
              <w:rPr>
                <w:rFonts w:hint="eastAsia"/>
              </w:rPr>
              <w:t>值</w:t>
            </w:r>
          </w:p>
        </w:tc>
        <w:tc>
          <w:tcPr>
            <w:tcW w:w="1092" w:type="dxa"/>
          </w:tcPr>
          <w:p w:rsidR="00FD2B6F" w:rsidRDefault="00DD6852" w:rsidP="00F6635A">
            <w:r w:rsidRPr="001D3E21">
              <w:rPr>
                <w:position w:val="-10"/>
              </w:rPr>
              <w:object w:dxaOrig="520" w:dyaOrig="300">
                <v:shape id="_x0000_i1280" type="#_x0000_t75" style="width:24.75pt;height:14.7pt" o:ole="">
                  <v:imagedata r:id="rId382" o:title=""/>
                </v:shape>
                <o:OLEObject Type="Embed" ProgID="Equation.3" ShapeID="_x0000_i1280" DrawAspect="Content" ObjectID="_1425397940" r:id="rId418"/>
              </w:object>
            </w:r>
            <w:r>
              <w:rPr>
                <w:rFonts w:hint="eastAsia"/>
              </w:rPr>
              <w:t>值</w:t>
            </w:r>
          </w:p>
        </w:tc>
        <w:tc>
          <w:tcPr>
            <w:tcW w:w="1065" w:type="dxa"/>
          </w:tcPr>
          <w:p w:rsidR="00FD2B6F" w:rsidRDefault="00FD2B6F" w:rsidP="00F6635A">
            <w:r>
              <w:rPr>
                <w:rFonts w:hint="eastAsia"/>
              </w:rPr>
              <w:t>RIV</w:t>
            </w:r>
            <w:r>
              <w:rPr>
                <w:rFonts w:hint="eastAsia"/>
              </w:rPr>
              <w:t>值</w:t>
            </w:r>
          </w:p>
        </w:tc>
      </w:tr>
      <w:tr w:rsidR="000222F6" w:rsidTr="000222F6">
        <w:trPr>
          <w:trHeight w:val="266"/>
          <w:jc w:val="center"/>
        </w:trPr>
        <w:tc>
          <w:tcPr>
            <w:tcW w:w="1183" w:type="dxa"/>
          </w:tcPr>
          <w:p w:rsidR="000222F6" w:rsidRDefault="000222F6" w:rsidP="00531FAF">
            <w:r>
              <w:rPr>
                <w:rFonts w:hint="eastAsia"/>
              </w:rPr>
              <w:t>0</w:t>
            </w:r>
          </w:p>
        </w:tc>
        <w:tc>
          <w:tcPr>
            <w:tcW w:w="1092" w:type="dxa"/>
          </w:tcPr>
          <w:p w:rsidR="000222F6" w:rsidRDefault="000222F6" w:rsidP="00531FAF">
            <w:r>
              <w:rPr>
                <w:rFonts w:hint="eastAsia"/>
              </w:rPr>
              <w:t>4</w:t>
            </w:r>
          </w:p>
        </w:tc>
        <w:tc>
          <w:tcPr>
            <w:tcW w:w="1065" w:type="dxa"/>
          </w:tcPr>
          <w:p w:rsidR="000222F6" w:rsidRDefault="000222F6" w:rsidP="00531FAF">
            <w:r>
              <w:rPr>
                <w:rFonts w:hint="eastAsia"/>
              </w:rPr>
              <w:t>0</w:t>
            </w:r>
          </w:p>
        </w:tc>
      </w:tr>
      <w:tr w:rsidR="000222F6" w:rsidTr="000222F6">
        <w:trPr>
          <w:trHeight w:val="266"/>
          <w:jc w:val="center"/>
        </w:trPr>
        <w:tc>
          <w:tcPr>
            <w:tcW w:w="1183" w:type="dxa"/>
          </w:tcPr>
          <w:p w:rsidR="000222F6" w:rsidRDefault="000222F6" w:rsidP="00531FAF">
            <w:r>
              <w:rPr>
                <w:rFonts w:hint="eastAsia"/>
              </w:rPr>
              <w:t>4</w:t>
            </w:r>
          </w:p>
        </w:tc>
        <w:tc>
          <w:tcPr>
            <w:tcW w:w="1092" w:type="dxa"/>
          </w:tcPr>
          <w:p w:rsidR="000222F6" w:rsidRDefault="000222F6" w:rsidP="00531FAF">
            <w:r>
              <w:rPr>
                <w:rFonts w:hint="eastAsia"/>
              </w:rPr>
              <w:t>8</w:t>
            </w:r>
          </w:p>
        </w:tc>
        <w:tc>
          <w:tcPr>
            <w:tcW w:w="1065" w:type="dxa"/>
          </w:tcPr>
          <w:p w:rsidR="000222F6" w:rsidRDefault="000222F6" w:rsidP="00531FAF">
            <w:r w:rsidRPr="00957317">
              <w:rPr>
                <w:rFonts w:hint="eastAsia"/>
                <w:shd w:val="pct15" w:color="auto" w:fill="FFFFFF"/>
              </w:rPr>
              <w:t>12</w:t>
            </w:r>
          </w:p>
        </w:tc>
      </w:tr>
      <w:tr w:rsidR="000222F6" w:rsidTr="000222F6">
        <w:trPr>
          <w:trHeight w:val="266"/>
          <w:jc w:val="center"/>
        </w:trPr>
        <w:tc>
          <w:tcPr>
            <w:tcW w:w="1183" w:type="dxa"/>
          </w:tcPr>
          <w:p w:rsidR="000222F6" w:rsidRDefault="000222F6" w:rsidP="00531FAF">
            <w:r>
              <w:rPr>
                <w:rFonts w:hint="eastAsia"/>
              </w:rPr>
              <w:t>8</w:t>
            </w:r>
          </w:p>
        </w:tc>
        <w:tc>
          <w:tcPr>
            <w:tcW w:w="1092" w:type="dxa"/>
          </w:tcPr>
          <w:p w:rsidR="000222F6" w:rsidRDefault="000222F6" w:rsidP="00531FAF">
            <w:pPr>
              <w:rPr>
                <w:color w:val="000000"/>
                <w:szCs w:val="21"/>
              </w:rPr>
            </w:pPr>
            <w:r>
              <w:rPr>
                <w:color w:val="000000"/>
                <w:szCs w:val="21"/>
              </w:rPr>
              <w:t>12</w:t>
            </w:r>
          </w:p>
        </w:tc>
        <w:tc>
          <w:tcPr>
            <w:tcW w:w="1065" w:type="dxa"/>
          </w:tcPr>
          <w:p w:rsidR="000222F6" w:rsidRDefault="000222F6" w:rsidP="00531FAF">
            <w:pPr>
              <w:rPr>
                <w:color w:val="000000"/>
                <w:szCs w:val="21"/>
              </w:rPr>
            </w:pPr>
            <w:r>
              <w:rPr>
                <w:rFonts w:hint="eastAsia"/>
                <w:color w:val="000000"/>
                <w:szCs w:val="21"/>
              </w:rPr>
              <w:t>24</w:t>
            </w:r>
          </w:p>
        </w:tc>
      </w:tr>
      <w:tr w:rsidR="000222F6" w:rsidTr="000222F6">
        <w:trPr>
          <w:trHeight w:val="266"/>
          <w:jc w:val="center"/>
        </w:trPr>
        <w:tc>
          <w:tcPr>
            <w:tcW w:w="1183" w:type="dxa"/>
          </w:tcPr>
          <w:p w:rsidR="000222F6" w:rsidRDefault="000222F6" w:rsidP="00531FAF">
            <w:pPr>
              <w:rPr>
                <w:color w:val="000000"/>
                <w:szCs w:val="21"/>
              </w:rPr>
            </w:pPr>
            <w:r>
              <w:rPr>
                <w:color w:val="000000"/>
                <w:szCs w:val="21"/>
              </w:rPr>
              <w:t>12</w:t>
            </w:r>
          </w:p>
        </w:tc>
        <w:tc>
          <w:tcPr>
            <w:tcW w:w="1092" w:type="dxa"/>
          </w:tcPr>
          <w:p w:rsidR="000222F6" w:rsidRDefault="000222F6" w:rsidP="00531FAF">
            <w:pPr>
              <w:rPr>
                <w:color w:val="000000"/>
                <w:szCs w:val="21"/>
              </w:rPr>
            </w:pPr>
            <w:r>
              <w:rPr>
                <w:color w:val="000000"/>
                <w:szCs w:val="21"/>
              </w:rPr>
              <w:t>16</w:t>
            </w:r>
          </w:p>
        </w:tc>
        <w:tc>
          <w:tcPr>
            <w:tcW w:w="1065" w:type="dxa"/>
          </w:tcPr>
          <w:p w:rsidR="000222F6" w:rsidRDefault="000222F6" w:rsidP="00531FAF">
            <w:pPr>
              <w:rPr>
                <w:color w:val="000000"/>
                <w:szCs w:val="21"/>
              </w:rPr>
            </w:pPr>
            <w:r>
              <w:rPr>
                <w:rFonts w:hint="eastAsia"/>
                <w:color w:val="000000"/>
                <w:szCs w:val="21"/>
              </w:rPr>
              <w:t>36</w:t>
            </w:r>
          </w:p>
        </w:tc>
      </w:tr>
      <w:tr w:rsidR="000222F6" w:rsidTr="000222F6">
        <w:trPr>
          <w:trHeight w:val="266"/>
          <w:jc w:val="center"/>
        </w:trPr>
        <w:tc>
          <w:tcPr>
            <w:tcW w:w="1183" w:type="dxa"/>
          </w:tcPr>
          <w:p w:rsidR="000222F6" w:rsidRDefault="000222F6" w:rsidP="00531FAF">
            <w:pPr>
              <w:rPr>
                <w:color w:val="000000"/>
                <w:szCs w:val="21"/>
              </w:rPr>
            </w:pPr>
            <w:r>
              <w:rPr>
                <w:color w:val="000000"/>
                <w:szCs w:val="21"/>
              </w:rPr>
              <w:t>16</w:t>
            </w:r>
          </w:p>
        </w:tc>
        <w:tc>
          <w:tcPr>
            <w:tcW w:w="1092" w:type="dxa"/>
          </w:tcPr>
          <w:p w:rsidR="000222F6" w:rsidRDefault="000222F6" w:rsidP="00531FAF">
            <w:pPr>
              <w:rPr>
                <w:color w:val="000000"/>
                <w:szCs w:val="21"/>
              </w:rPr>
            </w:pPr>
            <w:r>
              <w:rPr>
                <w:color w:val="000000"/>
                <w:szCs w:val="21"/>
              </w:rPr>
              <w:t>20</w:t>
            </w:r>
          </w:p>
        </w:tc>
        <w:tc>
          <w:tcPr>
            <w:tcW w:w="1065" w:type="dxa"/>
          </w:tcPr>
          <w:p w:rsidR="000222F6" w:rsidRDefault="000222F6" w:rsidP="00531FAF">
            <w:pPr>
              <w:rPr>
                <w:color w:val="000000"/>
                <w:szCs w:val="21"/>
              </w:rPr>
            </w:pPr>
            <w:r>
              <w:rPr>
                <w:rFonts w:hint="eastAsia"/>
                <w:color w:val="000000"/>
                <w:szCs w:val="21"/>
              </w:rPr>
              <w:t>48</w:t>
            </w:r>
          </w:p>
        </w:tc>
      </w:tr>
      <w:tr w:rsidR="000222F6" w:rsidTr="000222F6">
        <w:trPr>
          <w:trHeight w:val="266"/>
          <w:jc w:val="center"/>
        </w:trPr>
        <w:tc>
          <w:tcPr>
            <w:tcW w:w="1183" w:type="dxa"/>
          </w:tcPr>
          <w:p w:rsidR="000222F6" w:rsidRDefault="000222F6" w:rsidP="00531FAF">
            <w:pPr>
              <w:rPr>
                <w:color w:val="000000"/>
                <w:szCs w:val="21"/>
              </w:rPr>
            </w:pPr>
            <w:r>
              <w:rPr>
                <w:color w:val="000000"/>
                <w:szCs w:val="21"/>
              </w:rPr>
              <w:t>20</w:t>
            </w:r>
          </w:p>
        </w:tc>
        <w:tc>
          <w:tcPr>
            <w:tcW w:w="1092" w:type="dxa"/>
          </w:tcPr>
          <w:p w:rsidR="000222F6" w:rsidRDefault="000222F6" w:rsidP="00531FAF">
            <w:pPr>
              <w:rPr>
                <w:color w:val="000000"/>
                <w:szCs w:val="21"/>
              </w:rPr>
            </w:pPr>
            <w:r>
              <w:rPr>
                <w:color w:val="000000"/>
                <w:szCs w:val="21"/>
              </w:rPr>
              <w:t>24</w:t>
            </w:r>
          </w:p>
        </w:tc>
        <w:tc>
          <w:tcPr>
            <w:tcW w:w="1065" w:type="dxa"/>
          </w:tcPr>
          <w:p w:rsidR="000222F6" w:rsidRDefault="000222F6" w:rsidP="00531FAF">
            <w:pPr>
              <w:rPr>
                <w:color w:val="000000"/>
                <w:szCs w:val="21"/>
              </w:rPr>
            </w:pPr>
            <w:r>
              <w:rPr>
                <w:rFonts w:hint="eastAsia"/>
                <w:color w:val="000000"/>
                <w:szCs w:val="21"/>
              </w:rPr>
              <w:t>60</w:t>
            </w:r>
          </w:p>
        </w:tc>
      </w:tr>
      <w:tr w:rsidR="000222F6" w:rsidTr="000222F6">
        <w:trPr>
          <w:trHeight w:val="266"/>
          <w:jc w:val="center"/>
        </w:trPr>
        <w:tc>
          <w:tcPr>
            <w:tcW w:w="1183" w:type="dxa"/>
          </w:tcPr>
          <w:p w:rsidR="000222F6" w:rsidRDefault="006A26C7" w:rsidP="00531FAF">
            <w:pPr>
              <w:rPr>
                <w:color w:val="000000"/>
                <w:szCs w:val="21"/>
              </w:rPr>
            </w:pPr>
            <w:r>
              <w:rPr>
                <w:rFonts w:hint="eastAsia"/>
                <w:color w:val="000000"/>
                <w:szCs w:val="21"/>
              </w:rPr>
              <w:t>12</w:t>
            </w:r>
          </w:p>
        </w:tc>
        <w:tc>
          <w:tcPr>
            <w:tcW w:w="1092" w:type="dxa"/>
          </w:tcPr>
          <w:p w:rsidR="000222F6" w:rsidRDefault="006A26C7" w:rsidP="00531FAF">
            <w:pPr>
              <w:rPr>
                <w:color w:val="000000"/>
                <w:szCs w:val="21"/>
              </w:rPr>
            </w:pPr>
            <w:r>
              <w:rPr>
                <w:rFonts w:hint="eastAsia"/>
                <w:color w:val="000000"/>
                <w:szCs w:val="21"/>
              </w:rPr>
              <w:t>28</w:t>
            </w:r>
          </w:p>
        </w:tc>
        <w:tc>
          <w:tcPr>
            <w:tcW w:w="1065" w:type="dxa"/>
          </w:tcPr>
          <w:p w:rsidR="000222F6" w:rsidRDefault="006A26C7" w:rsidP="00531FAF">
            <w:pPr>
              <w:rPr>
                <w:color w:val="000000"/>
                <w:szCs w:val="21"/>
              </w:rPr>
            </w:pPr>
            <w:r>
              <w:rPr>
                <w:rFonts w:hint="eastAsia"/>
                <w:color w:val="000000"/>
                <w:szCs w:val="21"/>
                <w:shd w:val="pct15" w:color="auto" w:fill="FFFFFF"/>
              </w:rPr>
              <w:t>62</w:t>
            </w:r>
          </w:p>
        </w:tc>
      </w:tr>
      <w:tr w:rsidR="00DC27B0" w:rsidTr="000222F6">
        <w:trPr>
          <w:trHeight w:val="266"/>
          <w:jc w:val="center"/>
        </w:trPr>
        <w:tc>
          <w:tcPr>
            <w:tcW w:w="1183" w:type="dxa"/>
          </w:tcPr>
          <w:p w:rsidR="00DC27B0" w:rsidRDefault="00DC27B0" w:rsidP="00531FAF">
            <w:pPr>
              <w:rPr>
                <w:color w:val="000000"/>
                <w:szCs w:val="21"/>
              </w:rPr>
            </w:pPr>
          </w:p>
        </w:tc>
        <w:tc>
          <w:tcPr>
            <w:tcW w:w="1092" w:type="dxa"/>
          </w:tcPr>
          <w:p w:rsidR="00DC27B0" w:rsidRDefault="00DC27B0" w:rsidP="00531FAF">
            <w:pPr>
              <w:rPr>
                <w:color w:val="000000"/>
                <w:szCs w:val="21"/>
              </w:rPr>
            </w:pPr>
          </w:p>
        </w:tc>
        <w:tc>
          <w:tcPr>
            <w:tcW w:w="1065" w:type="dxa"/>
          </w:tcPr>
          <w:p w:rsidR="00DC27B0" w:rsidRDefault="00DC27B0" w:rsidP="00531FAF">
            <w:pPr>
              <w:rPr>
                <w:color w:val="000000"/>
                <w:szCs w:val="21"/>
                <w:shd w:val="pct15" w:color="auto" w:fill="FFFFFF"/>
              </w:rPr>
            </w:pPr>
          </w:p>
        </w:tc>
      </w:tr>
    </w:tbl>
    <w:p w:rsidR="004774F7" w:rsidRDefault="004774F7" w:rsidP="00957616"/>
    <w:p w:rsidR="0023039C" w:rsidRDefault="0023039C" w:rsidP="00957616"/>
    <w:p w:rsidR="00957616" w:rsidRDefault="00287CF5" w:rsidP="008B1127">
      <w:pPr>
        <w:jc w:val="center"/>
      </w:pPr>
      <w:r>
        <w:object w:dxaOrig="16345" w:dyaOrig="8499">
          <v:shape id="_x0000_i1281" type="#_x0000_t75" style="width:407.7pt;height:211.4pt" o:ole="">
            <v:imagedata r:id="rId419" o:title=""/>
          </v:shape>
          <o:OLEObject Type="Embed" ProgID="Visio.Drawing.11" ShapeID="_x0000_i1281" DrawAspect="Content" ObjectID="_1425397941" r:id="rId420"/>
        </w:object>
      </w:r>
    </w:p>
    <w:p w:rsidR="00957616" w:rsidRDefault="00957616" w:rsidP="00957616"/>
    <w:p w:rsidR="00957616" w:rsidRDefault="00957616" w:rsidP="00957616">
      <w:pPr>
        <w:numPr>
          <w:ilvl w:val="0"/>
          <w:numId w:val="18"/>
        </w:numPr>
      </w:pPr>
    </w:p>
    <w:p w:rsidR="0033083C" w:rsidRDefault="00D8406E" w:rsidP="0033083C">
      <w:pPr>
        <w:jc w:val="left"/>
      </w:pPr>
      <w:r>
        <w:rPr>
          <w:rFonts w:hint="eastAsia"/>
        </w:rPr>
        <w:t>若</w:t>
      </w:r>
      <w:r w:rsidR="00A95552">
        <w:rPr>
          <w:rFonts w:hint="eastAsia"/>
        </w:rPr>
        <w:t>UE</w:t>
      </w:r>
      <w:r>
        <w:rPr>
          <w:rFonts w:hint="eastAsia"/>
        </w:rPr>
        <w:t>收到</w:t>
      </w:r>
      <w:r w:rsidR="0033083C">
        <w:rPr>
          <w:rFonts w:hint="eastAsia"/>
        </w:rPr>
        <w:t>得到</w:t>
      </w:r>
      <w:r w:rsidR="0033083C">
        <w:rPr>
          <w:rFonts w:hint="eastAsia"/>
        </w:rPr>
        <w:t>RIV=12</w:t>
      </w:r>
      <w:r w:rsidR="0033083C">
        <w:rPr>
          <w:rFonts w:hint="eastAsia"/>
        </w:rPr>
        <w:t>，</w:t>
      </w:r>
      <w:r w:rsidR="00A95552" w:rsidRPr="00B65B93">
        <w:object w:dxaOrig="1219" w:dyaOrig="340">
          <v:shape id="_x0000_i1282" type="#_x0000_t75" style="width:66.05pt;height:18.35pt" o:ole="">
            <v:imagedata r:id="rId20" o:title=""/>
          </v:shape>
          <o:OLEObject Type="Embed" ProgID="Equation.3" ShapeID="_x0000_i1282" DrawAspect="Content" ObjectID="_1425397942" r:id="rId421"/>
        </w:object>
      </w:r>
    </w:p>
    <w:p w:rsidR="0033083C" w:rsidRDefault="0033083C" w:rsidP="0033083C">
      <w:pPr>
        <w:jc w:val="left"/>
      </w:pPr>
      <w:r>
        <w:rPr>
          <w:rFonts w:hint="eastAsia"/>
        </w:rPr>
        <w:t>先计算</w:t>
      </w:r>
      <w:r w:rsidRPr="00B65B93">
        <w:object w:dxaOrig="4360" w:dyaOrig="400">
          <v:shape id="_x0000_i1283" type="#_x0000_t75" style="width:208.2pt;height:18.8pt" o:ole="">
            <v:imagedata r:id="rId22" o:title=""/>
          </v:shape>
          <o:OLEObject Type="Embed" ProgID="Equation.3" ShapeID="_x0000_i1283" DrawAspect="Content" ObjectID="_1425397943" r:id="rId422"/>
        </w:object>
      </w:r>
      <w:r>
        <w:rPr>
          <w:rFonts w:hint="eastAsia"/>
        </w:rPr>
        <w:t>=2*min(27,50-27)=46</w:t>
      </w:r>
    </w:p>
    <w:p w:rsidR="0033083C" w:rsidRDefault="0033083C" w:rsidP="0033083C">
      <w:r w:rsidRPr="00500829">
        <w:rPr>
          <w:position w:val="-16"/>
        </w:rPr>
        <w:object w:dxaOrig="3040" w:dyaOrig="440">
          <v:shape id="_x0000_i1284" type="#_x0000_t75" style="width:152.25pt;height:22pt" o:ole="">
            <v:imagedata r:id="rId423" o:title=""/>
          </v:shape>
          <o:OLEObject Type="Embed" ProgID="Equation.DSMT4" ShapeID="_x0000_i1284" DrawAspect="Content" ObjectID="_1425397944" r:id="rId424"/>
        </w:object>
      </w:r>
      <w:r>
        <w:rPr>
          <w:rFonts w:hint="eastAsia"/>
        </w:rPr>
        <w:t>=11</w:t>
      </w:r>
      <w:r>
        <w:rPr>
          <w:rFonts w:hint="eastAsia"/>
        </w:rPr>
        <w:t>；</w:t>
      </w:r>
    </w:p>
    <w:p w:rsidR="0033083C" w:rsidRDefault="0033083C" w:rsidP="004774F7">
      <w:r w:rsidRPr="00047019">
        <w:rPr>
          <w:position w:val="-16"/>
        </w:rPr>
        <w:object w:dxaOrig="2340" w:dyaOrig="440">
          <v:shape id="_x0000_i1285" type="#_x0000_t75" style="width:116.95pt;height:22pt" o:ole="">
            <v:imagedata r:id="rId425" o:title=""/>
          </v:shape>
          <o:OLEObject Type="Embed" ProgID="Equation.DSMT4" ShapeID="_x0000_i1285" DrawAspect="Content" ObjectID="_1425397945" r:id="rId426"/>
        </w:object>
      </w:r>
      <w:r>
        <w:rPr>
          <w:rFonts w:hint="eastAsia"/>
        </w:rPr>
        <w:t>=floor(12/11)+1=2</w:t>
      </w:r>
      <w:r w:rsidR="001F09F4">
        <w:rPr>
          <w:rFonts w:hint="eastAsia"/>
        </w:rPr>
        <w:t xml:space="preserve">, </w:t>
      </w:r>
      <w:r w:rsidR="001F09F4" w:rsidRPr="00A01699">
        <w:rPr>
          <w:position w:val="-12"/>
        </w:rPr>
        <w:object w:dxaOrig="1880" w:dyaOrig="380">
          <v:shape id="_x0000_i1286" type="#_x0000_t75" style="width:94pt;height:18.8pt" o:ole="">
            <v:imagedata r:id="rId427" o:title=""/>
          </v:shape>
          <o:OLEObject Type="Embed" ProgID="Equation.DSMT4" ShapeID="_x0000_i1286" DrawAspect="Content" ObjectID="_1425397946" r:id="rId428"/>
        </w:object>
      </w:r>
      <w:r w:rsidR="001F09F4">
        <w:rPr>
          <w:rFonts w:hint="eastAsia"/>
        </w:rPr>
        <w:t>=2*4=8;</w:t>
      </w:r>
    </w:p>
    <w:p w:rsidR="00241D93" w:rsidRDefault="00241D93" w:rsidP="004774F7">
      <w:r w:rsidRPr="00047019">
        <w:rPr>
          <w:position w:val="-12"/>
        </w:rPr>
        <w:object w:dxaOrig="2260" w:dyaOrig="380">
          <v:shape id="_x0000_i1287" type="#_x0000_t75" style="width:112.35pt;height:18.8pt" o:ole="">
            <v:imagedata r:id="rId429" o:title=""/>
          </v:shape>
          <o:OLEObject Type="Embed" ProgID="Equation.DSMT4" ShapeID="_x0000_i1287" DrawAspect="Content" ObjectID="_1425397947" r:id="rId430"/>
        </w:object>
      </w:r>
      <w:r>
        <w:rPr>
          <w:rFonts w:hint="eastAsia"/>
        </w:rPr>
        <w:t xml:space="preserve">=12mod11=1, </w:t>
      </w:r>
      <w:r w:rsidRPr="001D3E21">
        <w:rPr>
          <w:position w:val="-12"/>
        </w:rPr>
        <w:object w:dxaOrig="2100" w:dyaOrig="380">
          <v:shape id="_x0000_i1288" type="#_x0000_t75" style="width:104.1pt;height:18.8pt" o:ole="">
            <v:imagedata r:id="rId431" o:title=""/>
          </v:shape>
          <o:OLEObject Type="Embed" ProgID="Equation.DSMT4" ShapeID="_x0000_i1288" DrawAspect="Content" ObjectID="_1425397948" r:id="rId432"/>
        </w:object>
      </w:r>
      <w:r>
        <w:rPr>
          <w:rFonts w:hint="eastAsia"/>
        </w:rPr>
        <w:t>=1*4=4</w:t>
      </w:r>
    </w:p>
    <w:p w:rsidR="00D626A8" w:rsidRDefault="00D626A8" w:rsidP="00D626A8">
      <w:r>
        <w:object w:dxaOrig="540" w:dyaOrig="360">
          <v:shape id="_x0000_i1289" type="#_x0000_t75" style="width:25.2pt;height:18.8pt;mso-position-horizontal-relative:page;mso-position-vertical-relative:page" o:ole="">
            <v:imagedata r:id="rId296" o:title=""/>
          </v:shape>
          <o:OLEObject Type="Embed" ProgID="Equation.DSMT4" ShapeID="_x0000_i1289" DrawAspect="Content" ObjectID="_1425397949" r:id="rId433"/>
        </w:object>
      </w:r>
      <w:r>
        <w:rPr>
          <w:rFonts w:hint="eastAsia"/>
        </w:rPr>
        <w:sym w:font="Symbol" w:char="F0B3"/>
      </w:r>
      <w:r>
        <w:t xml:space="preserve"> 1</w:t>
      </w:r>
      <w:r>
        <w:rPr>
          <w:rFonts w:hint="eastAsia"/>
        </w:rPr>
        <w:t>且</w:t>
      </w:r>
      <w:r>
        <w:rPr>
          <w:rFonts w:hint="eastAsia"/>
        </w:rPr>
        <w:t xml:space="preserve"> </w:t>
      </w:r>
      <w:r w:rsidR="002746D8">
        <w:object w:dxaOrig="540" w:dyaOrig="360">
          <v:shape id="_x0000_i1290" type="#_x0000_t75" style="width:25.2pt;height:18.8pt;mso-position-horizontal-relative:page;mso-position-vertical-relative:page" o:ole="">
            <v:imagedata r:id="rId296" o:title=""/>
          </v:shape>
          <o:OLEObject Type="Embed" ProgID="Equation.DSMT4" ShapeID="_x0000_i1290" DrawAspect="Content" ObjectID="_1425397950" r:id="rId434"/>
        </w:object>
      </w:r>
      <w:r w:rsidRPr="00D626A8">
        <w:rPr>
          <w:position w:val="-4"/>
        </w:rPr>
        <w:object w:dxaOrig="180" w:dyaOrig="220">
          <v:shape id="_x0000_i1291" type="#_x0000_t75" style="width:9.15pt;height:11.45pt" o:ole="">
            <v:imagedata r:id="rId435" o:title=""/>
          </v:shape>
          <o:OLEObject Type="Embed" ProgID="Equation.DSMT4" ShapeID="_x0000_i1291" DrawAspect="Content" ObjectID="_1425397951" r:id="rId436"/>
        </w:object>
      </w:r>
      <w:r>
        <w:object w:dxaOrig="1340" w:dyaOrig="380">
          <v:shape id="_x0000_i1292" type="#_x0000_t75" style="width:66.5pt;height:18.35pt;mso-position-horizontal-relative:page;mso-position-vertical-relative:page" o:ole="">
            <v:imagedata r:id="rId298" o:title=""/>
          </v:shape>
          <o:OLEObject Type="Embed" ProgID="Equation.DSMT4" ShapeID="_x0000_i1292" DrawAspect="Content" ObjectID="_1425397952" r:id="rId437"/>
        </w:object>
      </w:r>
      <w:r>
        <w:rPr>
          <w:rFonts w:hint="eastAsia"/>
        </w:rPr>
        <w:t>=11-1=10</w:t>
      </w:r>
      <w:r>
        <w:rPr>
          <w:rFonts w:hint="eastAsia"/>
        </w:rPr>
        <w:t>，</w:t>
      </w:r>
      <w:r>
        <w:object w:dxaOrig="540" w:dyaOrig="360">
          <v:shape id="_x0000_i1293" type="#_x0000_t75" style="width:25.2pt;height:18.8pt;mso-position-horizontal-relative:page;mso-position-vertical-relative:page" o:ole="">
            <v:imagedata r:id="rId296" o:title=""/>
          </v:shape>
          <o:OLEObject Type="Embed" ProgID="Equation.DSMT4" ShapeID="_x0000_i1293" DrawAspect="Content" ObjectID="_1425397953" r:id="rId438"/>
        </w:object>
      </w:r>
      <w:r>
        <w:rPr>
          <w:rFonts w:hint="eastAsia"/>
        </w:rPr>
        <w:t>=2</w:t>
      </w:r>
      <w:r w:rsidR="002746D8">
        <w:rPr>
          <w:rFonts w:hint="eastAsia"/>
        </w:rPr>
        <w:t xml:space="preserve">&lt;10 </w:t>
      </w:r>
      <w:r>
        <w:rPr>
          <w:rFonts w:hint="eastAsia"/>
        </w:rPr>
        <w:t>满足</w:t>
      </w:r>
    </w:p>
    <w:p w:rsidR="00D626A8" w:rsidRPr="00D626A8" w:rsidRDefault="00D626A8" w:rsidP="004774F7"/>
    <w:p w:rsidR="00A95552" w:rsidRDefault="00A95552" w:rsidP="00982C82">
      <w:pPr>
        <w:numPr>
          <w:ilvl w:val="0"/>
          <w:numId w:val="18"/>
        </w:numPr>
      </w:pPr>
    </w:p>
    <w:p w:rsidR="00FC46C0" w:rsidRDefault="00FC46C0" w:rsidP="00FC46C0">
      <w:pPr>
        <w:jc w:val="left"/>
      </w:pPr>
      <w:r>
        <w:rPr>
          <w:rFonts w:hint="eastAsia"/>
        </w:rPr>
        <w:t>若</w:t>
      </w:r>
      <w:r>
        <w:rPr>
          <w:rFonts w:hint="eastAsia"/>
        </w:rPr>
        <w:t>UE</w:t>
      </w:r>
      <w:r>
        <w:rPr>
          <w:rFonts w:hint="eastAsia"/>
        </w:rPr>
        <w:t>收到得到</w:t>
      </w:r>
      <w:r>
        <w:rPr>
          <w:rFonts w:hint="eastAsia"/>
        </w:rPr>
        <w:t>RIV=</w:t>
      </w:r>
      <w:r w:rsidR="00B57E58">
        <w:rPr>
          <w:rFonts w:hint="eastAsia"/>
        </w:rPr>
        <w:t>62</w:t>
      </w:r>
      <w:r>
        <w:rPr>
          <w:rFonts w:hint="eastAsia"/>
        </w:rPr>
        <w:t>，</w:t>
      </w:r>
      <w:r w:rsidRPr="00B65B93">
        <w:object w:dxaOrig="1219" w:dyaOrig="340">
          <v:shape id="_x0000_i1294" type="#_x0000_t75" style="width:66.05pt;height:18.35pt" o:ole="">
            <v:imagedata r:id="rId20" o:title=""/>
          </v:shape>
          <o:OLEObject Type="Embed" ProgID="Equation.3" ShapeID="_x0000_i1294" DrawAspect="Content" ObjectID="_1425397954" r:id="rId439"/>
        </w:object>
      </w:r>
    </w:p>
    <w:p w:rsidR="00FC46C0" w:rsidRDefault="00FC46C0" w:rsidP="00FC46C0">
      <w:pPr>
        <w:jc w:val="left"/>
      </w:pPr>
      <w:r>
        <w:rPr>
          <w:rFonts w:hint="eastAsia"/>
        </w:rPr>
        <w:t>先计算</w:t>
      </w:r>
      <w:r w:rsidRPr="00B65B93">
        <w:object w:dxaOrig="4360" w:dyaOrig="400">
          <v:shape id="_x0000_i1295" type="#_x0000_t75" style="width:208.2pt;height:18.8pt" o:ole="">
            <v:imagedata r:id="rId22" o:title=""/>
          </v:shape>
          <o:OLEObject Type="Embed" ProgID="Equation.3" ShapeID="_x0000_i1295" DrawAspect="Content" ObjectID="_1425397955" r:id="rId440"/>
        </w:object>
      </w:r>
      <w:r>
        <w:rPr>
          <w:rFonts w:hint="eastAsia"/>
        </w:rPr>
        <w:t>=2*min(27,50-27)=46</w:t>
      </w:r>
    </w:p>
    <w:p w:rsidR="00FC46C0" w:rsidRDefault="00FC46C0" w:rsidP="00FC46C0">
      <w:r w:rsidRPr="00500829">
        <w:rPr>
          <w:position w:val="-16"/>
        </w:rPr>
        <w:object w:dxaOrig="3040" w:dyaOrig="440">
          <v:shape id="_x0000_i1296" type="#_x0000_t75" style="width:152.25pt;height:22pt" o:ole="">
            <v:imagedata r:id="rId423" o:title=""/>
          </v:shape>
          <o:OLEObject Type="Embed" ProgID="Equation.DSMT4" ShapeID="_x0000_i1296" DrawAspect="Content" ObjectID="_1425397956" r:id="rId441"/>
        </w:object>
      </w:r>
      <w:r>
        <w:rPr>
          <w:rFonts w:hint="eastAsia"/>
        </w:rPr>
        <w:t>=11</w:t>
      </w:r>
      <w:r>
        <w:rPr>
          <w:rFonts w:hint="eastAsia"/>
        </w:rPr>
        <w:t>；</w:t>
      </w:r>
    </w:p>
    <w:p w:rsidR="00E057F5" w:rsidRDefault="00E057F5" w:rsidP="00FC46C0">
      <w:r>
        <w:rPr>
          <w:rFonts w:hint="eastAsia"/>
        </w:rPr>
        <w:t>第</w:t>
      </w:r>
      <w:r>
        <w:rPr>
          <w:rFonts w:hint="eastAsia"/>
        </w:rPr>
        <w:t>1</w:t>
      </w:r>
      <w:r>
        <w:rPr>
          <w:rFonts w:hint="eastAsia"/>
        </w:rPr>
        <w:t>次计算</w:t>
      </w:r>
      <w:r w:rsidR="00A60AAC">
        <w:rPr>
          <w:rFonts w:hint="eastAsia"/>
        </w:rPr>
        <w:t>，按</w:t>
      </w:r>
      <w:r w:rsidR="00A60AAC" w:rsidRPr="001D3E21">
        <w:rPr>
          <w:position w:val="-12"/>
        </w:rPr>
        <w:object w:dxaOrig="2260" w:dyaOrig="440">
          <v:shape id="_x0000_i1297" type="#_x0000_t75" style="width:112.35pt;height:22pt" o:ole="">
            <v:imagedata r:id="rId442" o:title=""/>
          </v:shape>
          <o:OLEObject Type="Embed" ProgID="Equation.3" ShapeID="_x0000_i1297" DrawAspect="Content" ObjectID="_1425397957" r:id="rId443"/>
        </w:object>
      </w:r>
      <w:r w:rsidR="00A60AAC">
        <w:rPr>
          <w:rFonts w:hint="eastAsia"/>
        </w:rPr>
        <w:t>计算</w:t>
      </w:r>
    </w:p>
    <w:p w:rsidR="00FC46C0" w:rsidRDefault="00FC46C0" w:rsidP="00FC46C0">
      <w:r w:rsidRPr="00047019">
        <w:rPr>
          <w:position w:val="-16"/>
        </w:rPr>
        <w:object w:dxaOrig="2340" w:dyaOrig="440">
          <v:shape id="_x0000_i1298" type="#_x0000_t75" style="width:116.95pt;height:22pt" o:ole="">
            <v:imagedata r:id="rId425" o:title=""/>
          </v:shape>
          <o:OLEObject Type="Embed" ProgID="Equation.DSMT4" ShapeID="_x0000_i1298" DrawAspect="Content" ObjectID="_1425397958" r:id="rId444"/>
        </w:object>
      </w:r>
      <w:r>
        <w:rPr>
          <w:rFonts w:hint="eastAsia"/>
        </w:rPr>
        <w:t>=floor(</w:t>
      </w:r>
      <w:r w:rsidR="00B57E58">
        <w:rPr>
          <w:rFonts w:hint="eastAsia"/>
        </w:rPr>
        <w:t>62</w:t>
      </w:r>
      <w:r>
        <w:rPr>
          <w:rFonts w:hint="eastAsia"/>
        </w:rPr>
        <w:t>/11)+1=</w:t>
      </w:r>
      <w:r w:rsidR="00B57E58">
        <w:rPr>
          <w:rFonts w:hint="eastAsia"/>
        </w:rPr>
        <w:t>6</w:t>
      </w:r>
      <w:r>
        <w:rPr>
          <w:rFonts w:hint="eastAsia"/>
        </w:rPr>
        <w:t>,</w:t>
      </w:r>
      <w:r w:rsidR="00B750FD">
        <w:rPr>
          <w:rFonts w:hint="eastAsia"/>
        </w:rPr>
        <w:t xml:space="preserve"> </w:t>
      </w:r>
      <w:r w:rsidRPr="00A01699">
        <w:rPr>
          <w:position w:val="-12"/>
        </w:rPr>
        <w:object w:dxaOrig="1880" w:dyaOrig="380">
          <v:shape id="_x0000_i1299" type="#_x0000_t75" style="width:94pt;height:18.8pt" o:ole="">
            <v:imagedata r:id="rId427" o:title=""/>
          </v:shape>
          <o:OLEObject Type="Embed" ProgID="Equation.DSMT4" ShapeID="_x0000_i1299" DrawAspect="Content" ObjectID="_1425397959" r:id="rId445"/>
        </w:object>
      </w:r>
      <w:r>
        <w:rPr>
          <w:rFonts w:hint="eastAsia"/>
        </w:rPr>
        <w:t>=</w:t>
      </w:r>
      <w:r w:rsidR="00B57E58">
        <w:rPr>
          <w:rFonts w:hint="eastAsia"/>
        </w:rPr>
        <w:t>6</w:t>
      </w:r>
      <w:r>
        <w:rPr>
          <w:rFonts w:hint="eastAsia"/>
        </w:rPr>
        <w:t>*4=</w:t>
      </w:r>
      <w:r w:rsidR="00AB33BD">
        <w:rPr>
          <w:rFonts w:hint="eastAsia"/>
        </w:rPr>
        <w:t>2</w:t>
      </w:r>
      <w:r w:rsidR="00B57E58">
        <w:rPr>
          <w:rFonts w:hint="eastAsia"/>
        </w:rPr>
        <w:t>4</w:t>
      </w:r>
      <w:r>
        <w:rPr>
          <w:rFonts w:hint="eastAsia"/>
        </w:rPr>
        <w:t>;</w:t>
      </w:r>
    </w:p>
    <w:p w:rsidR="00FC46C0" w:rsidRDefault="00FC46C0" w:rsidP="00FC46C0">
      <w:r w:rsidRPr="00047019">
        <w:rPr>
          <w:position w:val="-12"/>
        </w:rPr>
        <w:object w:dxaOrig="2260" w:dyaOrig="380">
          <v:shape id="_x0000_i1300" type="#_x0000_t75" style="width:112.35pt;height:18.8pt" o:ole="">
            <v:imagedata r:id="rId429" o:title=""/>
          </v:shape>
          <o:OLEObject Type="Embed" ProgID="Equation.DSMT4" ShapeID="_x0000_i1300" DrawAspect="Content" ObjectID="_1425397960" r:id="rId446"/>
        </w:object>
      </w:r>
      <w:r>
        <w:rPr>
          <w:rFonts w:hint="eastAsia"/>
        </w:rPr>
        <w:t>=</w:t>
      </w:r>
      <w:r w:rsidR="00B57E58">
        <w:rPr>
          <w:rFonts w:hint="eastAsia"/>
        </w:rPr>
        <w:t>62</w:t>
      </w:r>
      <w:r>
        <w:rPr>
          <w:rFonts w:hint="eastAsia"/>
        </w:rPr>
        <w:t>mod11=</w:t>
      </w:r>
      <w:r w:rsidR="00B57E58">
        <w:rPr>
          <w:rFonts w:hint="eastAsia"/>
        </w:rPr>
        <w:t>7</w:t>
      </w:r>
      <w:r>
        <w:rPr>
          <w:rFonts w:hint="eastAsia"/>
        </w:rPr>
        <w:t xml:space="preserve">, </w:t>
      </w:r>
      <w:r w:rsidRPr="001D3E21">
        <w:rPr>
          <w:position w:val="-12"/>
        </w:rPr>
        <w:object w:dxaOrig="2100" w:dyaOrig="380">
          <v:shape id="_x0000_i1301" type="#_x0000_t75" style="width:104.1pt;height:18.8pt" o:ole="">
            <v:imagedata r:id="rId431" o:title=""/>
          </v:shape>
          <o:OLEObject Type="Embed" ProgID="Equation.DSMT4" ShapeID="_x0000_i1301" DrawAspect="Content" ObjectID="_1425397961" r:id="rId447"/>
        </w:object>
      </w:r>
      <w:r>
        <w:rPr>
          <w:rFonts w:hint="eastAsia"/>
        </w:rPr>
        <w:t>=</w:t>
      </w:r>
      <w:r w:rsidR="00B57E58">
        <w:rPr>
          <w:rFonts w:hint="eastAsia"/>
        </w:rPr>
        <w:t>7</w:t>
      </w:r>
      <w:r>
        <w:rPr>
          <w:rFonts w:hint="eastAsia"/>
        </w:rPr>
        <w:t>*4=</w:t>
      </w:r>
      <w:r w:rsidR="00B57E58">
        <w:rPr>
          <w:rFonts w:hint="eastAsia"/>
        </w:rPr>
        <w:t>28</w:t>
      </w:r>
    </w:p>
    <w:p w:rsidR="00522DFD" w:rsidRDefault="00522DFD" w:rsidP="00FC46C0">
      <w:r>
        <w:object w:dxaOrig="540" w:dyaOrig="360">
          <v:shape id="_x0000_i1302" type="#_x0000_t75" style="width:25.2pt;height:18.8pt;mso-position-horizontal-relative:page;mso-position-vertical-relative:page" o:ole="">
            <v:imagedata r:id="rId296" o:title=""/>
          </v:shape>
          <o:OLEObject Type="Embed" ProgID="Equation.DSMT4" ShapeID="_x0000_i1302" DrawAspect="Content" ObjectID="_1425397962" r:id="rId448"/>
        </w:object>
      </w:r>
      <w:r>
        <w:rPr>
          <w:rFonts w:hint="eastAsia"/>
        </w:rPr>
        <w:sym w:font="Symbol" w:char="F0B3"/>
      </w:r>
      <w:r>
        <w:t xml:space="preserve"> 1</w:t>
      </w:r>
      <w:r>
        <w:rPr>
          <w:rFonts w:hint="eastAsia"/>
        </w:rPr>
        <w:t>不能超过</w:t>
      </w:r>
      <w:r>
        <w:rPr>
          <w:rFonts w:hint="eastAsia"/>
        </w:rPr>
        <w:t xml:space="preserve"> </w:t>
      </w:r>
      <w:r>
        <w:object w:dxaOrig="1340" w:dyaOrig="380">
          <v:shape id="_x0000_i1303" type="#_x0000_t75" style="width:66.5pt;height:18.35pt;mso-position-horizontal-relative:page;mso-position-vertical-relative:page" o:ole="">
            <v:imagedata r:id="rId298" o:title=""/>
          </v:shape>
          <o:OLEObject Type="Embed" ProgID="Equation.DSMT4" ShapeID="_x0000_i1303" DrawAspect="Content" ObjectID="_1425397963" r:id="rId449"/>
        </w:object>
      </w:r>
      <w:r>
        <w:rPr>
          <w:rFonts w:hint="eastAsia"/>
        </w:rPr>
        <w:t>=11-</w:t>
      </w:r>
      <w:r w:rsidR="00370182">
        <w:rPr>
          <w:rFonts w:hint="eastAsia"/>
        </w:rPr>
        <w:t>7</w:t>
      </w:r>
      <w:r w:rsidR="00D26617">
        <w:rPr>
          <w:rFonts w:hint="eastAsia"/>
        </w:rPr>
        <w:t>=</w:t>
      </w:r>
      <w:r w:rsidR="00370182">
        <w:rPr>
          <w:rFonts w:hint="eastAsia"/>
        </w:rPr>
        <w:t>5</w:t>
      </w:r>
      <w:r w:rsidR="003F2D7C">
        <w:rPr>
          <w:rFonts w:hint="eastAsia"/>
        </w:rPr>
        <w:t>，</w:t>
      </w:r>
      <w:r w:rsidR="003F2D7C">
        <w:object w:dxaOrig="540" w:dyaOrig="360">
          <v:shape id="_x0000_i1304" type="#_x0000_t75" style="width:25.2pt;height:18.8pt;mso-position-horizontal-relative:page;mso-position-vertical-relative:page" o:ole="">
            <v:imagedata r:id="rId296" o:title=""/>
          </v:shape>
          <o:OLEObject Type="Embed" ProgID="Equation.DSMT4" ShapeID="_x0000_i1304" DrawAspect="Content" ObjectID="_1425397964" r:id="rId450"/>
        </w:object>
      </w:r>
      <w:r w:rsidR="003F2D7C">
        <w:rPr>
          <w:rFonts w:hint="eastAsia"/>
        </w:rPr>
        <w:t>=</w:t>
      </w:r>
      <w:r w:rsidR="00370182">
        <w:rPr>
          <w:rFonts w:hint="eastAsia"/>
        </w:rPr>
        <w:t>6&gt;5</w:t>
      </w:r>
      <w:r w:rsidR="00370182">
        <w:rPr>
          <w:rFonts w:hint="eastAsia"/>
        </w:rPr>
        <w:t>不满足，因此应采用第</w:t>
      </w:r>
      <w:r w:rsidR="00370182">
        <w:rPr>
          <w:rFonts w:hint="eastAsia"/>
        </w:rPr>
        <w:t>2</w:t>
      </w:r>
      <w:r w:rsidR="00370182">
        <w:rPr>
          <w:rFonts w:hint="eastAsia"/>
        </w:rPr>
        <w:t>个公式</w:t>
      </w:r>
      <w:r w:rsidR="00D26617">
        <w:rPr>
          <w:rFonts w:hint="eastAsia"/>
        </w:rPr>
        <w:t>。</w:t>
      </w:r>
    </w:p>
    <w:p w:rsidR="00522DFD" w:rsidRDefault="00522DFD" w:rsidP="00FC46C0"/>
    <w:p w:rsidR="00E057F5" w:rsidRDefault="00E057F5" w:rsidP="00E057F5">
      <w:r>
        <w:rPr>
          <w:rFonts w:hint="eastAsia"/>
        </w:rPr>
        <w:t>第</w:t>
      </w:r>
      <w:r>
        <w:rPr>
          <w:rFonts w:hint="eastAsia"/>
        </w:rPr>
        <w:t>2</w:t>
      </w:r>
      <w:r>
        <w:rPr>
          <w:rFonts w:hint="eastAsia"/>
        </w:rPr>
        <w:t>次计算</w:t>
      </w:r>
      <w:r w:rsidR="00FA4C9D">
        <w:rPr>
          <w:rFonts w:hint="eastAsia"/>
        </w:rPr>
        <w:t>，按</w:t>
      </w:r>
      <w:r w:rsidR="00FA4C9D" w:rsidRPr="00FA4C9D">
        <w:rPr>
          <w:position w:val="-16"/>
        </w:rPr>
        <w:object w:dxaOrig="2280" w:dyaOrig="480">
          <v:shape id="_x0000_i1305" type="#_x0000_t75" style="width:113.75pt;height:23.85pt" o:ole="">
            <v:imagedata r:id="rId451" o:title=""/>
          </v:shape>
          <o:OLEObject Type="Embed" ProgID="Equation.DSMT4" ShapeID="_x0000_i1305" DrawAspect="Content" ObjectID="_1425397965" r:id="rId452"/>
        </w:object>
      </w:r>
      <w:r w:rsidR="00FA4C9D">
        <w:rPr>
          <w:rFonts w:hint="eastAsia"/>
        </w:rPr>
        <w:t>计算</w:t>
      </w:r>
    </w:p>
    <w:p w:rsidR="001954CF" w:rsidRDefault="00C60490" w:rsidP="00FC46C0">
      <w:r w:rsidRPr="00903492">
        <w:rPr>
          <w:position w:val="-16"/>
        </w:rPr>
        <w:object w:dxaOrig="3019" w:dyaOrig="440">
          <v:shape id="_x0000_i1306" type="#_x0000_t75" style="width:150.4pt;height:22pt" o:ole="">
            <v:imagedata r:id="rId453" o:title=""/>
          </v:shape>
          <o:OLEObject Type="Embed" ProgID="Equation.DSMT4" ShapeID="_x0000_i1306" DrawAspect="Content" ObjectID="_1425397966" r:id="rId454"/>
        </w:object>
      </w:r>
      <w:r>
        <w:rPr>
          <w:rFonts w:hint="eastAsia"/>
        </w:rPr>
        <w:t>=11+1-</w:t>
      </w:r>
      <w:r w:rsidRPr="00C60490">
        <w:rPr>
          <w:rFonts w:hint="eastAsia"/>
        </w:rPr>
        <w:t xml:space="preserve"> </w:t>
      </w:r>
      <w:r>
        <w:rPr>
          <w:rFonts w:hint="eastAsia"/>
        </w:rPr>
        <w:t>floor(</w:t>
      </w:r>
      <w:r w:rsidR="00AB6966">
        <w:rPr>
          <w:rFonts w:hint="eastAsia"/>
        </w:rPr>
        <w:t>62</w:t>
      </w:r>
      <w:r>
        <w:rPr>
          <w:rFonts w:hint="eastAsia"/>
        </w:rPr>
        <w:t xml:space="preserve">/11) = </w:t>
      </w:r>
      <w:r w:rsidR="00AB6966">
        <w:rPr>
          <w:rFonts w:hint="eastAsia"/>
        </w:rPr>
        <w:t>7</w:t>
      </w:r>
      <w:r>
        <w:rPr>
          <w:rFonts w:hint="eastAsia"/>
        </w:rPr>
        <w:t xml:space="preserve">, </w:t>
      </w:r>
      <w:r w:rsidR="0088507B" w:rsidRPr="00A01699">
        <w:rPr>
          <w:position w:val="-12"/>
        </w:rPr>
        <w:object w:dxaOrig="1880" w:dyaOrig="380">
          <v:shape id="_x0000_i1307" type="#_x0000_t75" style="width:94pt;height:18.8pt" o:ole="">
            <v:imagedata r:id="rId427" o:title=""/>
          </v:shape>
          <o:OLEObject Type="Embed" ProgID="Equation.DSMT4" ShapeID="_x0000_i1307" DrawAspect="Content" ObjectID="_1425397967" r:id="rId455"/>
        </w:object>
      </w:r>
      <w:r w:rsidR="0088507B">
        <w:rPr>
          <w:rFonts w:hint="eastAsia"/>
        </w:rPr>
        <w:t>=</w:t>
      </w:r>
      <w:r w:rsidR="00AB6966">
        <w:rPr>
          <w:rFonts w:hint="eastAsia"/>
        </w:rPr>
        <w:t>7</w:t>
      </w:r>
      <w:r w:rsidR="0088507B">
        <w:rPr>
          <w:rFonts w:hint="eastAsia"/>
        </w:rPr>
        <w:t>*4=</w:t>
      </w:r>
      <w:r w:rsidR="00AB6966">
        <w:rPr>
          <w:rFonts w:hint="eastAsia"/>
        </w:rPr>
        <w:t>28</w:t>
      </w:r>
      <w:r w:rsidR="0088507B">
        <w:rPr>
          <w:rFonts w:hint="eastAsia"/>
        </w:rPr>
        <w:t>;</w:t>
      </w:r>
    </w:p>
    <w:p w:rsidR="0088507B" w:rsidRDefault="00E057F5" w:rsidP="00681548">
      <w:pPr>
        <w:jc w:val="left"/>
      </w:pPr>
      <w:r w:rsidRPr="00903492">
        <w:rPr>
          <w:position w:val="-16"/>
        </w:rPr>
        <w:object w:dxaOrig="3420" w:dyaOrig="440">
          <v:shape id="_x0000_i1308" type="#_x0000_t75" style="width:171.05pt;height:22pt" o:ole="">
            <v:imagedata r:id="rId456" o:title=""/>
          </v:shape>
          <o:OLEObject Type="Embed" ProgID="Equation.DSMT4" ShapeID="_x0000_i1308" DrawAspect="Content" ObjectID="_1425397968" r:id="rId457"/>
        </w:object>
      </w:r>
      <w:r>
        <w:rPr>
          <w:rFonts w:hint="eastAsia"/>
        </w:rPr>
        <w:t>=11-1-(</w:t>
      </w:r>
      <w:r w:rsidR="00AB6966">
        <w:rPr>
          <w:rFonts w:hint="eastAsia"/>
        </w:rPr>
        <w:t>62</w:t>
      </w:r>
      <w:r>
        <w:rPr>
          <w:rFonts w:hint="eastAsia"/>
        </w:rPr>
        <w:t xml:space="preserve"> mod 11)=</w:t>
      </w:r>
      <w:r w:rsidR="00AB6966">
        <w:rPr>
          <w:rFonts w:hint="eastAsia"/>
        </w:rPr>
        <w:t>3</w:t>
      </w:r>
      <w:r>
        <w:rPr>
          <w:rFonts w:hint="eastAsia"/>
        </w:rPr>
        <w:t xml:space="preserve">, </w:t>
      </w:r>
      <w:r w:rsidRPr="001D3E21">
        <w:rPr>
          <w:position w:val="-12"/>
        </w:rPr>
        <w:object w:dxaOrig="2100" w:dyaOrig="380">
          <v:shape id="_x0000_i1309" type="#_x0000_t75" style="width:104.1pt;height:18.8pt" o:ole="">
            <v:imagedata r:id="rId431" o:title=""/>
          </v:shape>
          <o:OLEObject Type="Embed" ProgID="Equation.DSMT4" ShapeID="_x0000_i1309" DrawAspect="Content" ObjectID="_1425397969" r:id="rId458"/>
        </w:object>
      </w:r>
      <w:r>
        <w:rPr>
          <w:rFonts w:hint="eastAsia"/>
        </w:rPr>
        <w:t>=</w:t>
      </w:r>
      <w:r w:rsidR="00AB6966">
        <w:rPr>
          <w:rFonts w:hint="eastAsia"/>
        </w:rPr>
        <w:t>3</w:t>
      </w:r>
      <w:r>
        <w:rPr>
          <w:rFonts w:hint="eastAsia"/>
        </w:rPr>
        <w:t>*4=</w:t>
      </w:r>
      <w:r w:rsidR="00AB6966">
        <w:rPr>
          <w:rFonts w:hint="eastAsia"/>
        </w:rPr>
        <w:t>12</w:t>
      </w:r>
      <w:r>
        <w:rPr>
          <w:rFonts w:hint="eastAsia"/>
        </w:rPr>
        <w:t>;</w:t>
      </w:r>
    </w:p>
    <w:p w:rsidR="00C10D2E" w:rsidRDefault="00C10D2E" w:rsidP="004774F7"/>
    <w:p w:rsidR="00C10D2E" w:rsidRDefault="00C10D2E" w:rsidP="004774F7"/>
    <w:p w:rsidR="004774F7" w:rsidRDefault="004774F7" w:rsidP="004774F7">
      <w:r>
        <w:rPr>
          <w:rFonts w:hint="eastAsia"/>
        </w:rPr>
        <w:t>说明：</w:t>
      </w:r>
      <w:r>
        <w:rPr>
          <w:rFonts w:hint="eastAsia"/>
        </w:rPr>
        <w:t>RIV</w:t>
      </w:r>
      <w:r>
        <w:rPr>
          <w:rFonts w:hint="eastAsia"/>
        </w:rPr>
        <w:t>计算如下</w:t>
      </w:r>
    </w:p>
    <w:p w:rsidR="0003107D" w:rsidRDefault="0003107D" w:rsidP="004774F7">
      <w:r>
        <w:rPr>
          <w:rFonts w:hint="eastAsia"/>
        </w:rPr>
        <w:t>RIV</w:t>
      </w:r>
      <w:r>
        <w:rPr>
          <w:rFonts w:hint="eastAsia"/>
        </w:rPr>
        <w:t>计算根据</w:t>
      </w:r>
      <w:r>
        <w:rPr>
          <w:rFonts w:hint="eastAsia"/>
        </w:rPr>
        <w:t>36.213 7.1.6.3</w:t>
      </w:r>
      <w:r>
        <w:rPr>
          <w:rFonts w:hint="eastAsia"/>
        </w:rPr>
        <w:t>计算</w:t>
      </w:r>
    </w:p>
    <w:p w:rsidR="00107F64" w:rsidRDefault="00107F64" w:rsidP="004774F7"/>
    <w:p w:rsidR="000634F6" w:rsidRDefault="00107F64" w:rsidP="000634F6">
      <w:r>
        <w:rPr>
          <w:lang w:eastAsia="ko-KR"/>
        </w:rPr>
        <w:t xml:space="preserve">if </w:t>
      </w:r>
      <w:r w:rsidRPr="001D3E21">
        <w:rPr>
          <w:position w:val="-12"/>
        </w:rPr>
        <w:object w:dxaOrig="2260" w:dyaOrig="440">
          <v:shape id="_x0000_i1310" type="#_x0000_t75" style="width:112.35pt;height:22pt" o:ole="">
            <v:imagedata r:id="rId442" o:title=""/>
          </v:shape>
          <o:OLEObject Type="Embed" ProgID="Equation.3" ShapeID="_x0000_i1310" DrawAspect="Content" ObjectID="_1425397970" r:id="rId459"/>
        </w:object>
      </w:r>
      <w:r w:rsidR="000634F6">
        <w:rPr>
          <w:rFonts w:hint="eastAsia"/>
        </w:rPr>
        <w:t>即</w:t>
      </w:r>
      <w:r w:rsidR="000634F6" w:rsidRPr="001C7B4A">
        <w:rPr>
          <w:position w:val="-16"/>
        </w:rPr>
        <w:object w:dxaOrig="2040" w:dyaOrig="440">
          <v:shape id="_x0000_i1311" type="#_x0000_t75" style="width:102.25pt;height:22pt" o:ole="">
            <v:imagedata r:id="rId460" o:title=""/>
          </v:shape>
          <o:OLEObject Type="Embed" ProgID="Equation.DSMT4" ShapeID="_x0000_i1311" DrawAspect="Content" ObjectID="_1425397971" r:id="rId461"/>
        </w:object>
      </w:r>
      <w:r w:rsidR="000634F6">
        <w:rPr>
          <w:rFonts w:hint="eastAsia"/>
        </w:rPr>
        <w:t>时</w:t>
      </w:r>
    </w:p>
    <w:p w:rsidR="00107F64" w:rsidRDefault="00107F64" w:rsidP="00107F64">
      <w:r>
        <w:rPr>
          <w:rFonts w:hint="eastAsia"/>
        </w:rPr>
        <w:tab/>
      </w:r>
      <w:r w:rsidRPr="001D3E21">
        <w:rPr>
          <w:position w:val="-12"/>
        </w:rPr>
        <w:object w:dxaOrig="2900" w:dyaOrig="380">
          <v:shape id="_x0000_i1312" type="#_x0000_t75" style="width:144.45pt;height:18.8pt" o:ole="">
            <v:imagedata r:id="rId462" o:title=""/>
          </v:shape>
          <o:OLEObject Type="Embed" ProgID="Equation.DSMT4" ShapeID="_x0000_i1312" DrawAspect="Content" ObjectID="_1425397972" r:id="rId463"/>
        </w:object>
      </w:r>
      <w:r>
        <w:rPr>
          <w:rFonts w:hint="eastAsia"/>
        </w:rPr>
        <w:t>=&gt;</w:t>
      </w:r>
    </w:p>
    <w:p w:rsidR="00107F64" w:rsidRDefault="00107F64" w:rsidP="00107F64">
      <w:r>
        <w:rPr>
          <w:rFonts w:hint="eastAsia"/>
        </w:rPr>
        <w:tab/>
      </w:r>
      <w:r w:rsidRPr="00047019">
        <w:rPr>
          <w:position w:val="-16"/>
        </w:rPr>
        <w:object w:dxaOrig="2340" w:dyaOrig="440">
          <v:shape id="_x0000_i1313" type="#_x0000_t75" style="width:116.95pt;height:22pt" o:ole="">
            <v:imagedata r:id="rId425" o:title=""/>
          </v:shape>
          <o:OLEObject Type="Embed" ProgID="Equation.DSMT4" ShapeID="_x0000_i1313" DrawAspect="Content" ObjectID="_1425397973" r:id="rId464"/>
        </w:object>
      </w:r>
      <w:r>
        <w:rPr>
          <w:rFonts w:hint="eastAsia"/>
        </w:rPr>
        <w:t>,</w:t>
      </w:r>
      <w:r w:rsidRPr="00905AAF">
        <w:t xml:space="preserve"> </w:t>
      </w:r>
      <w:r w:rsidRPr="00047019">
        <w:rPr>
          <w:position w:val="-12"/>
        </w:rPr>
        <w:object w:dxaOrig="2260" w:dyaOrig="380">
          <v:shape id="_x0000_i1314" type="#_x0000_t75" style="width:112.35pt;height:18.8pt" o:ole="">
            <v:imagedata r:id="rId429" o:title=""/>
          </v:shape>
          <o:OLEObject Type="Embed" ProgID="Equation.DSMT4" ShapeID="_x0000_i1314" DrawAspect="Content" ObjectID="_1425397974" r:id="rId465"/>
        </w:object>
      </w:r>
      <w:r>
        <w:rPr>
          <w:rFonts w:hint="eastAsia"/>
        </w:rPr>
        <w:t xml:space="preserve">; </w:t>
      </w:r>
    </w:p>
    <w:p w:rsidR="00107F64" w:rsidRDefault="00107F64" w:rsidP="00107F64">
      <w:r>
        <w:rPr>
          <w:rFonts w:hint="eastAsia"/>
        </w:rPr>
        <w:tab/>
      </w:r>
    </w:p>
    <w:p w:rsidR="00107F64" w:rsidRDefault="00107F64" w:rsidP="00107F64">
      <w:r>
        <w:rPr>
          <w:lang w:eastAsia="ko-KR"/>
        </w:rPr>
        <w:t xml:space="preserve">else </w:t>
      </w:r>
      <w:r w:rsidR="000634F6">
        <w:rPr>
          <w:rFonts w:hint="eastAsia"/>
        </w:rPr>
        <w:t>即</w:t>
      </w:r>
      <w:r w:rsidR="000634F6">
        <w:rPr>
          <w:rFonts w:hint="eastAsia"/>
        </w:rPr>
        <w:t xml:space="preserve"> </w:t>
      </w:r>
      <w:r w:rsidR="000634F6" w:rsidRPr="001C7B4A">
        <w:rPr>
          <w:position w:val="-16"/>
        </w:rPr>
        <w:object w:dxaOrig="2040" w:dyaOrig="440">
          <v:shape id="_x0000_i1315" type="#_x0000_t75" style="width:102.25pt;height:22pt" o:ole="">
            <v:imagedata r:id="rId466" o:title=""/>
          </v:shape>
          <o:OLEObject Type="Embed" ProgID="Equation.DSMT4" ShapeID="_x0000_i1315" DrawAspect="Content" ObjectID="_1425397975" r:id="rId467"/>
        </w:object>
      </w:r>
    </w:p>
    <w:p w:rsidR="00107F64" w:rsidRDefault="00107F64" w:rsidP="00107F64">
      <w:pPr>
        <w:rPr>
          <w:lang w:eastAsia="ko-KR"/>
        </w:rPr>
      </w:pPr>
      <w:r>
        <w:rPr>
          <w:rFonts w:hint="eastAsia"/>
        </w:rPr>
        <w:tab/>
      </w:r>
      <w:r w:rsidRPr="001D3E21">
        <w:rPr>
          <w:position w:val="-12"/>
        </w:rPr>
        <w:object w:dxaOrig="4740" w:dyaOrig="380">
          <v:shape id="_x0000_i1316" type="#_x0000_t75" style="width:237.1pt;height:18.8pt" o:ole="">
            <v:imagedata r:id="rId468" o:title=""/>
          </v:shape>
          <o:OLEObject Type="Embed" ProgID="Equation.DSMT4" ShapeID="_x0000_i1316" DrawAspect="Content" ObjectID="_1425397976" r:id="rId469"/>
        </w:object>
      </w:r>
      <w:r>
        <w:rPr>
          <w:rFonts w:hint="eastAsia"/>
        </w:rPr>
        <w:t>=&gt;</w:t>
      </w:r>
    </w:p>
    <w:p w:rsidR="00107F64" w:rsidRDefault="00107F64" w:rsidP="00107F64">
      <w:r>
        <w:rPr>
          <w:rFonts w:hint="eastAsia"/>
        </w:rPr>
        <w:tab/>
      </w:r>
      <w:r w:rsidRPr="00903492">
        <w:rPr>
          <w:position w:val="-16"/>
        </w:rPr>
        <w:object w:dxaOrig="3019" w:dyaOrig="440">
          <v:shape id="_x0000_i1317" type="#_x0000_t75" style="width:150.4pt;height:22pt" o:ole="">
            <v:imagedata r:id="rId453" o:title=""/>
          </v:shape>
          <o:OLEObject Type="Embed" ProgID="Equation.DSMT4" ShapeID="_x0000_i1317" DrawAspect="Content" ObjectID="_1425397977" r:id="rId470"/>
        </w:object>
      </w:r>
      <w:r>
        <w:rPr>
          <w:rFonts w:hint="eastAsia"/>
        </w:rPr>
        <w:t>,</w:t>
      </w:r>
      <w:r w:rsidRPr="00903492">
        <w:rPr>
          <w:position w:val="-16"/>
        </w:rPr>
        <w:object w:dxaOrig="3420" w:dyaOrig="440">
          <v:shape id="_x0000_i1318" type="#_x0000_t75" style="width:171.05pt;height:22pt" o:ole="">
            <v:imagedata r:id="rId456" o:title=""/>
          </v:shape>
          <o:OLEObject Type="Embed" ProgID="Equation.DSMT4" ShapeID="_x0000_i1318" DrawAspect="Content" ObjectID="_1425397978" r:id="rId471"/>
        </w:object>
      </w:r>
    </w:p>
    <w:p w:rsidR="00107F64" w:rsidRDefault="00107F64" w:rsidP="00107F64">
      <w:r w:rsidRPr="001D3E21">
        <w:rPr>
          <w:position w:val="-12"/>
        </w:rPr>
        <w:object w:dxaOrig="2100" w:dyaOrig="380">
          <v:shape id="_x0000_i1319" type="#_x0000_t75" style="width:104.1pt;height:18.8pt" o:ole="">
            <v:imagedata r:id="rId472" o:title=""/>
          </v:shape>
          <o:OLEObject Type="Embed" ProgID="Equation.3" ShapeID="_x0000_i1319" DrawAspect="Content" ObjectID="_1425397979" r:id="rId473"/>
        </w:object>
      </w:r>
      <w:r>
        <w:rPr>
          <w:rFonts w:hint="eastAsia"/>
        </w:rPr>
        <w:t>=&gt;</w:t>
      </w:r>
      <w:r w:rsidRPr="001D3E21">
        <w:rPr>
          <w:position w:val="-12"/>
        </w:rPr>
        <w:object w:dxaOrig="2100" w:dyaOrig="380">
          <v:shape id="_x0000_i1320" type="#_x0000_t75" style="width:104.1pt;height:18.8pt" o:ole="">
            <v:imagedata r:id="rId431" o:title=""/>
          </v:shape>
          <o:OLEObject Type="Embed" ProgID="Equation.DSMT4" ShapeID="_x0000_i1320" DrawAspect="Content" ObjectID="_1425397980" r:id="rId474"/>
        </w:object>
      </w:r>
    </w:p>
    <w:p w:rsidR="00107F64" w:rsidRDefault="00107F64" w:rsidP="00107F64">
      <w:r w:rsidRPr="001D3E21">
        <w:rPr>
          <w:position w:val="-12"/>
        </w:rPr>
        <w:object w:dxaOrig="1880" w:dyaOrig="380">
          <v:shape id="_x0000_i1321" type="#_x0000_t75" style="width:94pt;height:18.8pt" o:ole="">
            <v:imagedata r:id="rId475" o:title=""/>
          </v:shape>
          <o:OLEObject Type="Embed" ProgID="Equation.3" ShapeID="_x0000_i1321" DrawAspect="Content" ObjectID="_1425397981" r:id="rId476"/>
        </w:object>
      </w:r>
      <w:r>
        <w:rPr>
          <w:rFonts w:hint="eastAsia"/>
        </w:rPr>
        <w:t>=&gt;</w:t>
      </w:r>
      <w:r w:rsidRPr="00A01699">
        <w:rPr>
          <w:position w:val="-12"/>
        </w:rPr>
        <w:object w:dxaOrig="1880" w:dyaOrig="380">
          <v:shape id="_x0000_i1322" type="#_x0000_t75" style="width:94pt;height:18.8pt" o:ole="">
            <v:imagedata r:id="rId427" o:title=""/>
          </v:shape>
          <o:OLEObject Type="Embed" ProgID="Equation.DSMT4" ShapeID="_x0000_i1322" DrawAspect="Content" ObjectID="_1425397982" r:id="rId477"/>
        </w:object>
      </w:r>
    </w:p>
    <w:p w:rsidR="00107F64" w:rsidRDefault="00E46282" w:rsidP="004774F7">
      <w:r>
        <w:rPr>
          <w:rFonts w:hint="eastAsia"/>
          <w:lang w:eastAsia="ko-KR"/>
        </w:rPr>
        <w:t xml:space="preserve">and </w:t>
      </w:r>
      <w:r w:rsidRPr="001D3E21">
        <w:rPr>
          <w:position w:val="-12"/>
        </w:rPr>
        <w:object w:dxaOrig="2040" w:dyaOrig="380">
          <v:shape id="_x0000_i1323" type="#_x0000_t75" style="width:102.25pt;height:18.8pt" o:ole="">
            <v:imagedata r:id="rId478" o:title=""/>
          </v:shape>
          <o:OLEObject Type="Embed" ProgID="Equation.3" ShapeID="_x0000_i1323" DrawAspect="Content" ObjectID="_1425397983" r:id="rId479"/>
        </w:object>
      </w:r>
      <w:r>
        <w:rPr>
          <w:rFonts w:hint="eastAsia"/>
          <w:lang w:eastAsia="ko-KR"/>
        </w:rPr>
        <w:t>.</w:t>
      </w:r>
    </w:p>
    <w:p w:rsidR="00A74F79" w:rsidRPr="0055320B" w:rsidRDefault="00274439" w:rsidP="00A74F79">
      <w:pPr>
        <w:numPr>
          <w:ilvl w:val="0"/>
          <w:numId w:val="15"/>
        </w:numPr>
        <w:rPr>
          <w:b/>
        </w:rPr>
      </w:pPr>
      <w:r w:rsidRPr="0055320B">
        <w:rPr>
          <w:b/>
          <w:position w:val="-10"/>
        </w:rPr>
        <w:object w:dxaOrig="600" w:dyaOrig="300">
          <v:shape id="_x0000_i1324" type="#_x0000_t75" style="width:34.4pt;height:18.35pt" o:ole="">
            <v:imagedata r:id="rId380" o:title=""/>
          </v:shape>
          <o:OLEObject Type="Embed" ProgID="Equation.3" ShapeID="_x0000_i1324" DrawAspect="Content" ObjectID="_1425397984" r:id="rId480"/>
        </w:object>
      </w:r>
      <w:r w:rsidRPr="0055320B">
        <w:rPr>
          <w:rFonts w:hint="eastAsia"/>
          <w:b/>
        </w:rPr>
        <w:t>=0</w:t>
      </w:r>
      <w:r w:rsidRPr="0055320B">
        <w:rPr>
          <w:rFonts w:hint="eastAsia"/>
          <w:b/>
        </w:rPr>
        <w:t>，</w:t>
      </w:r>
      <w:r w:rsidRPr="0055320B">
        <w:rPr>
          <w:b/>
          <w:position w:val="-10"/>
        </w:rPr>
        <w:object w:dxaOrig="520" w:dyaOrig="300">
          <v:shape id="_x0000_i1325" type="#_x0000_t75" style="width:34.4pt;height:19.25pt" o:ole="">
            <v:imagedata r:id="rId382" o:title=""/>
          </v:shape>
          <o:OLEObject Type="Embed" ProgID="Equation.3" ShapeID="_x0000_i1325" DrawAspect="Content" ObjectID="_1425397985" r:id="rId481"/>
        </w:object>
      </w:r>
      <w:r w:rsidRPr="0055320B">
        <w:rPr>
          <w:rFonts w:hint="eastAsia"/>
          <w:b/>
        </w:rPr>
        <w:t>=4</w:t>
      </w:r>
    </w:p>
    <w:p w:rsidR="003666CA" w:rsidRDefault="003666CA" w:rsidP="003666CA">
      <w:pPr>
        <w:numPr>
          <w:ilvl w:val="0"/>
          <w:numId w:val="16"/>
        </w:numPr>
      </w:pPr>
      <w:r>
        <w:rPr>
          <w:rFonts w:hint="eastAsia"/>
        </w:rPr>
        <w:t>计算相关参数</w:t>
      </w:r>
    </w:p>
    <w:p w:rsidR="00A74F79" w:rsidRDefault="00F720CA" w:rsidP="004774F7">
      <w:r w:rsidRPr="001D3E21">
        <w:rPr>
          <w:position w:val="-12"/>
        </w:rPr>
        <w:object w:dxaOrig="1860" w:dyaOrig="380">
          <v:shape id="_x0000_i1326" type="#_x0000_t75" style="width:93.1pt;height:18.8pt" o:ole="">
            <v:imagedata r:id="rId482" o:title=""/>
          </v:shape>
          <o:OLEObject Type="Embed" ProgID="Equation.DSMT4" ShapeID="_x0000_i1326" DrawAspect="Content" ObjectID="_1425397986" r:id="rId483"/>
        </w:object>
      </w:r>
      <w:r>
        <w:rPr>
          <w:rFonts w:hint="eastAsia"/>
        </w:rPr>
        <w:t>=4/4=1</w:t>
      </w:r>
      <w:r w:rsidR="004146A3">
        <w:rPr>
          <w:rFonts w:hint="eastAsia"/>
        </w:rPr>
        <w:t>，</w:t>
      </w:r>
      <w:r w:rsidR="004146A3" w:rsidRPr="001D3E21">
        <w:rPr>
          <w:position w:val="-12"/>
        </w:rPr>
        <w:object w:dxaOrig="2100" w:dyaOrig="380">
          <v:shape id="_x0000_i1327" type="#_x0000_t75" style="width:104.1pt;height:18.8pt" o:ole="">
            <v:imagedata r:id="rId472" o:title=""/>
          </v:shape>
          <o:OLEObject Type="Embed" ProgID="Equation.3" ShapeID="_x0000_i1327" DrawAspect="Content" ObjectID="_1425397987" r:id="rId484"/>
        </w:object>
      </w:r>
      <w:r w:rsidR="004146A3">
        <w:rPr>
          <w:rFonts w:hint="eastAsia"/>
        </w:rPr>
        <w:t>=0/4=0</w:t>
      </w:r>
      <w:r w:rsidR="008E7DEA">
        <w:rPr>
          <w:rFonts w:hint="eastAsia"/>
        </w:rPr>
        <w:t>,</w:t>
      </w:r>
    </w:p>
    <w:p w:rsidR="00EC2930" w:rsidRDefault="00500829" w:rsidP="004774F7">
      <w:r w:rsidRPr="00500829">
        <w:rPr>
          <w:position w:val="-16"/>
        </w:rPr>
        <w:object w:dxaOrig="3040" w:dyaOrig="440">
          <v:shape id="_x0000_i1328" type="#_x0000_t75" style="width:152.25pt;height:22pt" o:ole="">
            <v:imagedata r:id="rId423" o:title=""/>
          </v:shape>
          <o:OLEObject Type="Embed" ProgID="Equation.DSMT4" ShapeID="_x0000_i1328" DrawAspect="Content" ObjectID="_1425397988" r:id="rId485"/>
        </w:object>
      </w:r>
      <w:r>
        <w:rPr>
          <w:rFonts w:hint="eastAsia"/>
        </w:rPr>
        <w:t>=11</w:t>
      </w:r>
      <w:r w:rsidR="003666CA">
        <w:rPr>
          <w:rFonts w:hint="eastAsia"/>
        </w:rPr>
        <w:t>；</w:t>
      </w:r>
    </w:p>
    <w:p w:rsidR="00B2521C" w:rsidRDefault="001C7B4A" w:rsidP="003666CA">
      <w:pPr>
        <w:numPr>
          <w:ilvl w:val="0"/>
          <w:numId w:val="16"/>
        </w:numPr>
      </w:pPr>
      <w:r>
        <w:rPr>
          <w:rFonts w:hint="eastAsia"/>
        </w:rPr>
        <w:t>判断是否</w:t>
      </w:r>
      <w:r w:rsidR="00B2521C" w:rsidRPr="001C7B4A">
        <w:rPr>
          <w:position w:val="-16"/>
        </w:rPr>
        <w:object w:dxaOrig="2260" w:dyaOrig="480">
          <v:shape id="_x0000_i1329" type="#_x0000_t75" style="width:112.35pt;height:24.3pt" o:ole="">
            <v:imagedata r:id="rId486" o:title=""/>
          </v:shape>
          <o:OLEObject Type="Embed" ProgID="Equation.DSMT4" ShapeID="_x0000_i1329" DrawAspect="Content" ObjectID="_1425397989" r:id="rId487"/>
        </w:object>
      </w:r>
      <w:r w:rsidR="003666CA">
        <w:rPr>
          <w:rFonts w:hint="eastAsia"/>
        </w:rPr>
        <w:t>；</w:t>
      </w:r>
    </w:p>
    <w:p w:rsidR="00736A9A" w:rsidRDefault="001C7B4A" w:rsidP="004774F7">
      <w:r w:rsidRPr="001C7B4A">
        <w:rPr>
          <w:position w:val="-14"/>
        </w:rPr>
        <w:object w:dxaOrig="1600" w:dyaOrig="440">
          <v:shape id="_x0000_i1330" type="#_x0000_t75" style="width:80.25pt;height:22pt" o:ole="">
            <v:imagedata r:id="rId488" o:title=""/>
          </v:shape>
          <o:OLEObject Type="Embed" ProgID="Equation.DSMT4" ShapeID="_x0000_i1330" DrawAspect="Content" ObjectID="_1425397990" r:id="rId489"/>
        </w:object>
      </w:r>
      <w:r w:rsidR="008374D0">
        <w:rPr>
          <w:rFonts w:hint="eastAsia"/>
        </w:rPr>
        <w:t>，即</w:t>
      </w:r>
      <w:r w:rsidR="008374D0" w:rsidRPr="008374D0">
        <w:rPr>
          <w:position w:val="-6"/>
        </w:rPr>
        <w:object w:dxaOrig="540" w:dyaOrig="279">
          <v:shape id="_x0000_i1331" type="#_x0000_t75" style="width:27.05pt;height:14.7pt" o:ole="">
            <v:imagedata r:id="rId490" o:title=""/>
          </v:shape>
          <o:OLEObject Type="Embed" ProgID="Equation.DSMT4" ShapeID="_x0000_i1331" DrawAspect="Content" ObjectID="_1425397991" r:id="rId491"/>
        </w:object>
      </w:r>
      <w:r>
        <w:rPr>
          <w:rFonts w:hint="eastAsia"/>
        </w:rPr>
        <w:t>为真</w:t>
      </w:r>
      <w:r w:rsidR="00736A9A">
        <w:rPr>
          <w:rFonts w:hint="eastAsia"/>
        </w:rPr>
        <w:t>，</w:t>
      </w:r>
    </w:p>
    <w:p w:rsidR="001C7B4A" w:rsidRDefault="00736A9A" w:rsidP="004774F7">
      <w:r w:rsidRPr="001D3E21">
        <w:rPr>
          <w:position w:val="-12"/>
        </w:rPr>
        <w:object w:dxaOrig="3000" w:dyaOrig="380">
          <v:shape id="_x0000_i1332" type="#_x0000_t75" style="width:149.5pt;height:18.8pt" o:ole="">
            <v:imagedata r:id="rId492" o:title=""/>
          </v:shape>
          <o:OLEObject Type="Embed" ProgID="Equation.3" ShapeID="_x0000_i1332" DrawAspect="Content" ObjectID="_1425397992" r:id="rId493"/>
        </w:object>
      </w:r>
      <w:r>
        <w:rPr>
          <w:rFonts w:hint="eastAsia"/>
        </w:rPr>
        <w:t xml:space="preserve">= </w:t>
      </w:r>
      <w:r w:rsidR="00277369" w:rsidRPr="00736A9A">
        <w:rPr>
          <w:position w:val="-10"/>
        </w:rPr>
        <w:object w:dxaOrig="1300" w:dyaOrig="320">
          <v:shape id="_x0000_i1333" type="#_x0000_t75" style="width:65.1pt;height:16.5pt" o:ole="">
            <v:imagedata r:id="rId494" o:title=""/>
          </v:shape>
          <o:OLEObject Type="Embed" ProgID="Equation.DSMT4" ShapeID="_x0000_i1333" DrawAspect="Content" ObjectID="_1425397993" r:id="rId495"/>
        </w:object>
      </w:r>
      <w:r w:rsidR="00277369">
        <w:rPr>
          <w:rFonts w:hint="eastAsia"/>
        </w:rPr>
        <w:t>=0</w:t>
      </w:r>
    </w:p>
    <w:p w:rsidR="008C4A0F" w:rsidRDefault="008C4A0F" w:rsidP="004774F7"/>
    <w:p w:rsidR="00913F30" w:rsidRPr="0055320B" w:rsidRDefault="00913F30" w:rsidP="00913F30">
      <w:pPr>
        <w:numPr>
          <w:ilvl w:val="0"/>
          <w:numId w:val="15"/>
        </w:numPr>
        <w:rPr>
          <w:b/>
        </w:rPr>
      </w:pPr>
      <w:r w:rsidRPr="0055320B">
        <w:rPr>
          <w:b/>
          <w:position w:val="-10"/>
        </w:rPr>
        <w:object w:dxaOrig="600" w:dyaOrig="300">
          <v:shape id="_x0000_i1334" type="#_x0000_t75" style="width:34.4pt;height:18.35pt" o:ole="">
            <v:imagedata r:id="rId380" o:title=""/>
          </v:shape>
          <o:OLEObject Type="Embed" ProgID="Equation.3" ShapeID="_x0000_i1334" DrawAspect="Content" ObjectID="_1425397994" r:id="rId496"/>
        </w:object>
      </w:r>
      <w:r w:rsidRPr="0055320B">
        <w:rPr>
          <w:rFonts w:hint="eastAsia"/>
          <w:b/>
        </w:rPr>
        <w:t>=4</w:t>
      </w:r>
      <w:r w:rsidRPr="0055320B">
        <w:rPr>
          <w:rFonts w:hint="eastAsia"/>
          <w:b/>
        </w:rPr>
        <w:t>，</w:t>
      </w:r>
      <w:r w:rsidRPr="0055320B">
        <w:rPr>
          <w:b/>
          <w:position w:val="-10"/>
        </w:rPr>
        <w:object w:dxaOrig="520" w:dyaOrig="300">
          <v:shape id="_x0000_i1335" type="#_x0000_t75" style="width:34.4pt;height:19.25pt" o:ole="">
            <v:imagedata r:id="rId382" o:title=""/>
          </v:shape>
          <o:OLEObject Type="Embed" ProgID="Equation.3" ShapeID="_x0000_i1335" DrawAspect="Content" ObjectID="_1425397995" r:id="rId497"/>
        </w:object>
      </w:r>
      <w:r w:rsidRPr="0055320B">
        <w:rPr>
          <w:rFonts w:hint="eastAsia"/>
          <w:b/>
        </w:rPr>
        <w:t>=8</w:t>
      </w:r>
    </w:p>
    <w:p w:rsidR="00274439" w:rsidRDefault="00274439" w:rsidP="00274439">
      <w:pPr>
        <w:numPr>
          <w:ilvl w:val="0"/>
          <w:numId w:val="16"/>
        </w:numPr>
      </w:pPr>
      <w:r>
        <w:rPr>
          <w:rFonts w:hint="eastAsia"/>
        </w:rPr>
        <w:t>计算相关参数</w:t>
      </w:r>
    </w:p>
    <w:p w:rsidR="00274439" w:rsidRDefault="00274439" w:rsidP="00274439">
      <w:r w:rsidRPr="001D3E21">
        <w:rPr>
          <w:position w:val="-12"/>
        </w:rPr>
        <w:object w:dxaOrig="1860" w:dyaOrig="380">
          <v:shape id="_x0000_i1336" type="#_x0000_t75" style="width:93.1pt;height:18.8pt" o:ole="">
            <v:imagedata r:id="rId482" o:title=""/>
          </v:shape>
          <o:OLEObject Type="Embed" ProgID="Equation.DSMT4" ShapeID="_x0000_i1336" DrawAspect="Content" ObjectID="_1425397996" r:id="rId498"/>
        </w:object>
      </w:r>
      <w:r>
        <w:rPr>
          <w:rFonts w:hint="eastAsia"/>
        </w:rPr>
        <w:t>=</w:t>
      </w:r>
      <w:r w:rsidR="00BC69AF">
        <w:rPr>
          <w:rFonts w:hint="eastAsia"/>
        </w:rPr>
        <w:t>8</w:t>
      </w:r>
      <w:r>
        <w:rPr>
          <w:rFonts w:hint="eastAsia"/>
        </w:rPr>
        <w:t>/4=</w:t>
      </w:r>
      <w:r w:rsidR="00BC69AF">
        <w:rPr>
          <w:rFonts w:hint="eastAsia"/>
        </w:rPr>
        <w:t>2</w:t>
      </w:r>
      <w:r>
        <w:rPr>
          <w:rFonts w:hint="eastAsia"/>
        </w:rPr>
        <w:t>，</w:t>
      </w:r>
      <w:r w:rsidRPr="001D3E21">
        <w:rPr>
          <w:position w:val="-12"/>
        </w:rPr>
        <w:object w:dxaOrig="2100" w:dyaOrig="380">
          <v:shape id="_x0000_i1337" type="#_x0000_t75" style="width:104.1pt;height:18.8pt" o:ole="">
            <v:imagedata r:id="rId472" o:title=""/>
          </v:shape>
          <o:OLEObject Type="Embed" ProgID="Equation.3" ShapeID="_x0000_i1337" DrawAspect="Content" ObjectID="_1425397997" r:id="rId499"/>
        </w:object>
      </w:r>
      <w:r>
        <w:rPr>
          <w:rFonts w:hint="eastAsia"/>
        </w:rPr>
        <w:t>=</w:t>
      </w:r>
      <w:r w:rsidR="00BC69AF">
        <w:rPr>
          <w:rFonts w:hint="eastAsia"/>
        </w:rPr>
        <w:t>4</w:t>
      </w:r>
      <w:r>
        <w:rPr>
          <w:rFonts w:hint="eastAsia"/>
        </w:rPr>
        <w:t>/4=</w:t>
      </w:r>
      <w:r w:rsidR="00BC69AF">
        <w:rPr>
          <w:rFonts w:hint="eastAsia"/>
        </w:rPr>
        <w:t>1</w:t>
      </w:r>
      <w:r>
        <w:rPr>
          <w:rFonts w:hint="eastAsia"/>
        </w:rPr>
        <w:t>,</w:t>
      </w:r>
    </w:p>
    <w:p w:rsidR="00274439" w:rsidRDefault="00274439" w:rsidP="00274439">
      <w:r w:rsidRPr="00500829">
        <w:rPr>
          <w:position w:val="-16"/>
        </w:rPr>
        <w:object w:dxaOrig="3040" w:dyaOrig="440">
          <v:shape id="_x0000_i1338" type="#_x0000_t75" style="width:152.25pt;height:22pt" o:ole="">
            <v:imagedata r:id="rId423" o:title=""/>
          </v:shape>
          <o:OLEObject Type="Embed" ProgID="Equation.DSMT4" ShapeID="_x0000_i1338" DrawAspect="Content" ObjectID="_1425397998" r:id="rId500"/>
        </w:object>
      </w:r>
      <w:r>
        <w:rPr>
          <w:rFonts w:hint="eastAsia"/>
        </w:rPr>
        <w:t>=11</w:t>
      </w:r>
      <w:r>
        <w:rPr>
          <w:rFonts w:hint="eastAsia"/>
        </w:rPr>
        <w:t>；</w:t>
      </w:r>
    </w:p>
    <w:p w:rsidR="00274439" w:rsidRDefault="00274439" w:rsidP="00274439">
      <w:pPr>
        <w:numPr>
          <w:ilvl w:val="0"/>
          <w:numId w:val="16"/>
        </w:numPr>
      </w:pPr>
      <w:r>
        <w:rPr>
          <w:rFonts w:hint="eastAsia"/>
        </w:rPr>
        <w:t>判断是否</w:t>
      </w:r>
      <w:r w:rsidRPr="001C7B4A">
        <w:rPr>
          <w:position w:val="-16"/>
        </w:rPr>
        <w:object w:dxaOrig="2260" w:dyaOrig="480">
          <v:shape id="_x0000_i1339" type="#_x0000_t75" style="width:112.35pt;height:24.3pt" o:ole="">
            <v:imagedata r:id="rId486" o:title=""/>
          </v:shape>
          <o:OLEObject Type="Embed" ProgID="Equation.DSMT4" ShapeID="_x0000_i1339" DrawAspect="Content" ObjectID="_1425397999" r:id="rId501"/>
        </w:object>
      </w:r>
      <w:r>
        <w:rPr>
          <w:rFonts w:hint="eastAsia"/>
        </w:rPr>
        <w:t>；</w:t>
      </w:r>
    </w:p>
    <w:p w:rsidR="00274439" w:rsidRDefault="00F754D7" w:rsidP="00274439">
      <w:r w:rsidRPr="001C7B4A">
        <w:rPr>
          <w:position w:val="-14"/>
        </w:rPr>
        <w:object w:dxaOrig="1640" w:dyaOrig="440">
          <v:shape id="_x0000_i1340" type="#_x0000_t75" style="width:81.65pt;height:22pt" o:ole="">
            <v:imagedata r:id="rId502" o:title=""/>
          </v:shape>
          <o:OLEObject Type="Embed" ProgID="Equation.DSMT4" ShapeID="_x0000_i1340" DrawAspect="Content" ObjectID="_1425398000" r:id="rId503"/>
        </w:object>
      </w:r>
      <w:r w:rsidR="00274439">
        <w:rPr>
          <w:rFonts w:hint="eastAsia"/>
        </w:rPr>
        <w:t>，即</w:t>
      </w:r>
      <w:r w:rsidRPr="008374D0">
        <w:rPr>
          <w:position w:val="-6"/>
        </w:rPr>
        <w:object w:dxaOrig="499" w:dyaOrig="279">
          <v:shape id="_x0000_i1341" type="#_x0000_t75" style="width:24.75pt;height:14.7pt" o:ole="">
            <v:imagedata r:id="rId504" o:title=""/>
          </v:shape>
          <o:OLEObject Type="Embed" ProgID="Equation.DSMT4" ShapeID="_x0000_i1341" DrawAspect="Content" ObjectID="_1425398001" r:id="rId505"/>
        </w:object>
      </w:r>
      <w:r w:rsidR="00274439">
        <w:rPr>
          <w:rFonts w:hint="eastAsia"/>
        </w:rPr>
        <w:t>为真，</w:t>
      </w:r>
    </w:p>
    <w:p w:rsidR="00274439" w:rsidRDefault="00274439" w:rsidP="00274439">
      <w:r w:rsidRPr="001D3E21">
        <w:rPr>
          <w:position w:val="-12"/>
        </w:rPr>
        <w:object w:dxaOrig="3000" w:dyaOrig="380">
          <v:shape id="_x0000_i1342" type="#_x0000_t75" style="width:149.5pt;height:18.8pt" o:ole="">
            <v:imagedata r:id="rId492" o:title=""/>
          </v:shape>
          <o:OLEObject Type="Embed" ProgID="Equation.3" ShapeID="_x0000_i1342" DrawAspect="Content" ObjectID="_1425398002" r:id="rId506"/>
        </w:object>
      </w:r>
      <w:r>
        <w:rPr>
          <w:rFonts w:hint="eastAsia"/>
        </w:rPr>
        <w:t xml:space="preserve">= </w:t>
      </w:r>
      <w:r w:rsidR="003431F1">
        <w:rPr>
          <w:rFonts w:hint="eastAsia"/>
        </w:rPr>
        <w:t>11*(2-1)</w:t>
      </w:r>
      <w:r w:rsidR="00D4429A">
        <w:rPr>
          <w:rFonts w:hint="eastAsia"/>
        </w:rPr>
        <w:t xml:space="preserve"> </w:t>
      </w:r>
      <w:r w:rsidR="003431F1">
        <w:rPr>
          <w:rFonts w:hint="eastAsia"/>
        </w:rPr>
        <w:t>+1</w:t>
      </w:r>
      <w:r>
        <w:rPr>
          <w:rFonts w:hint="eastAsia"/>
        </w:rPr>
        <w:t>=</w:t>
      </w:r>
      <w:r w:rsidR="00D4429A">
        <w:rPr>
          <w:rFonts w:hint="eastAsia"/>
        </w:rPr>
        <w:t>1</w:t>
      </w:r>
      <w:r w:rsidR="00F754D7">
        <w:rPr>
          <w:rFonts w:hint="eastAsia"/>
        </w:rPr>
        <w:t>2</w:t>
      </w:r>
    </w:p>
    <w:p w:rsidR="009C40B4" w:rsidRDefault="009C40B4" w:rsidP="004774F7"/>
    <w:p w:rsidR="003431F1" w:rsidRPr="0055320B" w:rsidRDefault="003431F1" w:rsidP="003431F1">
      <w:pPr>
        <w:numPr>
          <w:ilvl w:val="0"/>
          <w:numId w:val="15"/>
        </w:numPr>
        <w:rPr>
          <w:b/>
        </w:rPr>
      </w:pPr>
      <w:r w:rsidRPr="0055320B">
        <w:rPr>
          <w:b/>
          <w:position w:val="-10"/>
        </w:rPr>
        <w:object w:dxaOrig="600" w:dyaOrig="300">
          <v:shape id="_x0000_i1343" type="#_x0000_t75" style="width:34.4pt;height:18.35pt" o:ole="">
            <v:imagedata r:id="rId380" o:title=""/>
          </v:shape>
          <o:OLEObject Type="Embed" ProgID="Equation.3" ShapeID="_x0000_i1343" DrawAspect="Content" ObjectID="_1425398003" r:id="rId507"/>
        </w:object>
      </w:r>
      <w:r w:rsidRPr="0055320B">
        <w:rPr>
          <w:rFonts w:hint="eastAsia"/>
          <w:b/>
        </w:rPr>
        <w:t>=</w:t>
      </w:r>
      <w:r w:rsidR="00D4429A" w:rsidRPr="0055320B">
        <w:rPr>
          <w:rFonts w:hint="eastAsia"/>
          <w:b/>
        </w:rPr>
        <w:t>8</w:t>
      </w:r>
      <w:r w:rsidRPr="0055320B">
        <w:rPr>
          <w:rFonts w:hint="eastAsia"/>
          <w:b/>
        </w:rPr>
        <w:t>，</w:t>
      </w:r>
      <w:r w:rsidRPr="0055320B">
        <w:rPr>
          <w:b/>
          <w:position w:val="-10"/>
        </w:rPr>
        <w:object w:dxaOrig="520" w:dyaOrig="300">
          <v:shape id="_x0000_i1344" type="#_x0000_t75" style="width:34.4pt;height:19.25pt" o:ole="">
            <v:imagedata r:id="rId382" o:title=""/>
          </v:shape>
          <o:OLEObject Type="Embed" ProgID="Equation.3" ShapeID="_x0000_i1344" DrawAspect="Content" ObjectID="_1425398004" r:id="rId508"/>
        </w:object>
      </w:r>
      <w:r w:rsidRPr="0055320B">
        <w:rPr>
          <w:rFonts w:hint="eastAsia"/>
          <w:b/>
        </w:rPr>
        <w:t>=</w:t>
      </w:r>
      <w:r w:rsidR="00D4429A" w:rsidRPr="0055320B">
        <w:rPr>
          <w:rFonts w:hint="eastAsia"/>
          <w:b/>
        </w:rPr>
        <w:t>12</w:t>
      </w:r>
    </w:p>
    <w:p w:rsidR="003431F1" w:rsidRDefault="003431F1" w:rsidP="003431F1">
      <w:pPr>
        <w:numPr>
          <w:ilvl w:val="0"/>
          <w:numId w:val="16"/>
        </w:numPr>
      </w:pPr>
      <w:r>
        <w:rPr>
          <w:rFonts w:hint="eastAsia"/>
        </w:rPr>
        <w:t>计算相关参数</w:t>
      </w:r>
    </w:p>
    <w:p w:rsidR="003431F1" w:rsidRDefault="003431F1" w:rsidP="003431F1">
      <w:r w:rsidRPr="001D3E21">
        <w:rPr>
          <w:position w:val="-12"/>
        </w:rPr>
        <w:object w:dxaOrig="1860" w:dyaOrig="380">
          <v:shape id="_x0000_i1345" type="#_x0000_t75" style="width:93.1pt;height:18.8pt" o:ole="">
            <v:imagedata r:id="rId482" o:title=""/>
          </v:shape>
          <o:OLEObject Type="Embed" ProgID="Equation.DSMT4" ShapeID="_x0000_i1345" DrawAspect="Content" ObjectID="_1425398005" r:id="rId509"/>
        </w:object>
      </w:r>
      <w:r>
        <w:rPr>
          <w:rFonts w:hint="eastAsia"/>
        </w:rPr>
        <w:t>=</w:t>
      </w:r>
      <w:r w:rsidR="00D4429A">
        <w:rPr>
          <w:rFonts w:hint="eastAsia"/>
        </w:rPr>
        <w:t>12</w:t>
      </w:r>
      <w:r>
        <w:rPr>
          <w:rFonts w:hint="eastAsia"/>
        </w:rPr>
        <w:t>/4=</w:t>
      </w:r>
      <w:r w:rsidR="00D4429A">
        <w:rPr>
          <w:rFonts w:hint="eastAsia"/>
        </w:rPr>
        <w:t>3</w:t>
      </w:r>
      <w:r>
        <w:rPr>
          <w:rFonts w:hint="eastAsia"/>
        </w:rPr>
        <w:t>，</w:t>
      </w:r>
      <w:r w:rsidRPr="001D3E21">
        <w:rPr>
          <w:position w:val="-12"/>
        </w:rPr>
        <w:object w:dxaOrig="2100" w:dyaOrig="380">
          <v:shape id="_x0000_i1346" type="#_x0000_t75" style="width:104.1pt;height:18.8pt" o:ole="">
            <v:imagedata r:id="rId472" o:title=""/>
          </v:shape>
          <o:OLEObject Type="Embed" ProgID="Equation.3" ShapeID="_x0000_i1346" DrawAspect="Content" ObjectID="_1425398006" r:id="rId510"/>
        </w:object>
      </w:r>
      <w:r>
        <w:rPr>
          <w:rFonts w:hint="eastAsia"/>
        </w:rPr>
        <w:t>=</w:t>
      </w:r>
      <w:r w:rsidR="00D4429A">
        <w:rPr>
          <w:rFonts w:hint="eastAsia"/>
        </w:rPr>
        <w:t>8</w:t>
      </w:r>
      <w:r>
        <w:rPr>
          <w:rFonts w:hint="eastAsia"/>
        </w:rPr>
        <w:t>/4=</w:t>
      </w:r>
      <w:r w:rsidR="00D4429A">
        <w:rPr>
          <w:rFonts w:hint="eastAsia"/>
        </w:rPr>
        <w:t>2</w:t>
      </w:r>
      <w:r>
        <w:rPr>
          <w:rFonts w:hint="eastAsia"/>
        </w:rPr>
        <w:t>,</w:t>
      </w:r>
    </w:p>
    <w:p w:rsidR="003431F1" w:rsidRDefault="003431F1" w:rsidP="003431F1">
      <w:r w:rsidRPr="00500829">
        <w:rPr>
          <w:position w:val="-16"/>
        </w:rPr>
        <w:object w:dxaOrig="3040" w:dyaOrig="440">
          <v:shape id="_x0000_i1347" type="#_x0000_t75" style="width:152.25pt;height:22pt" o:ole="">
            <v:imagedata r:id="rId423" o:title=""/>
          </v:shape>
          <o:OLEObject Type="Embed" ProgID="Equation.DSMT4" ShapeID="_x0000_i1347" DrawAspect="Content" ObjectID="_1425398007" r:id="rId511"/>
        </w:object>
      </w:r>
      <w:r>
        <w:rPr>
          <w:rFonts w:hint="eastAsia"/>
        </w:rPr>
        <w:t>=11</w:t>
      </w:r>
      <w:r>
        <w:rPr>
          <w:rFonts w:hint="eastAsia"/>
        </w:rPr>
        <w:t>；</w:t>
      </w:r>
    </w:p>
    <w:p w:rsidR="003431F1" w:rsidRDefault="003431F1" w:rsidP="003431F1">
      <w:pPr>
        <w:numPr>
          <w:ilvl w:val="0"/>
          <w:numId w:val="16"/>
        </w:numPr>
      </w:pPr>
      <w:r>
        <w:rPr>
          <w:rFonts w:hint="eastAsia"/>
        </w:rPr>
        <w:t>判断是否</w:t>
      </w:r>
      <w:r w:rsidRPr="001C7B4A">
        <w:rPr>
          <w:position w:val="-16"/>
        </w:rPr>
        <w:object w:dxaOrig="2260" w:dyaOrig="480">
          <v:shape id="_x0000_i1348" type="#_x0000_t75" style="width:112.35pt;height:24.3pt" o:ole="">
            <v:imagedata r:id="rId486" o:title=""/>
          </v:shape>
          <o:OLEObject Type="Embed" ProgID="Equation.DSMT4" ShapeID="_x0000_i1348" DrawAspect="Content" ObjectID="_1425398008" r:id="rId512"/>
        </w:object>
      </w:r>
      <w:r>
        <w:rPr>
          <w:rFonts w:hint="eastAsia"/>
        </w:rPr>
        <w:t>；</w:t>
      </w:r>
    </w:p>
    <w:p w:rsidR="003431F1" w:rsidRDefault="00D4429A" w:rsidP="003431F1">
      <w:r>
        <w:rPr>
          <w:rFonts w:hint="eastAsia"/>
        </w:rPr>
        <w:t>(3-1)</w:t>
      </w:r>
      <w:r w:rsidRPr="001C7B4A">
        <w:rPr>
          <w:position w:val="-14"/>
        </w:rPr>
        <w:object w:dxaOrig="1020" w:dyaOrig="440">
          <v:shape id="_x0000_i1349" type="#_x0000_t75" style="width:50.9pt;height:22pt" o:ole="">
            <v:imagedata r:id="rId513" o:title=""/>
          </v:shape>
          <o:OLEObject Type="Embed" ProgID="Equation.DSMT4" ShapeID="_x0000_i1349" DrawAspect="Content" ObjectID="_1425398009" r:id="rId514"/>
        </w:object>
      </w:r>
      <w:r w:rsidR="003431F1">
        <w:rPr>
          <w:rFonts w:hint="eastAsia"/>
        </w:rPr>
        <w:t>，即</w:t>
      </w:r>
      <w:r>
        <w:rPr>
          <w:rFonts w:hint="eastAsia"/>
        </w:rPr>
        <w:t>2</w:t>
      </w:r>
      <w:r w:rsidRPr="008374D0">
        <w:rPr>
          <w:position w:val="-6"/>
        </w:rPr>
        <w:object w:dxaOrig="360" w:dyaOrig="279">
          <v:shape id="_x0000_i1350" type="#_x0000_t75" style="width:18.35pt;height:14.7pt" o:ole="">
            <v:imagedata r:id="rId515" o:title=""/>
          </v:shape>
          <o:OLEObject Type="Embed" ProgID="Equation.DSMT4" ShapeID="_x0000_i1350" DrawAspect="Content" ObjectID="_1425398010" r:id="rId516"/>
        </w:object>
      </w:r>
      <w:r w:rsidR="003431F1">
        <w:rPr>
          <w:rFonts w:hint="eastAsia"/>
        </w:rPr>
        <w:t>为真，</w:t>
      </w:r>
    </w:p>
    <w:p w:rsidR="003431F1" w:rsidRDefault="003431F1" w:rsidP="003431F1">
      <w:r w:rsidRPr="001D3E21">
        <w:rPr>
          <w:position w:val="-12"/>
        </w:rPr>
        <w:object w:dxaOrig="3000" w:dyaOrig="380">
          <v:shape id="_x0000_i1351" type="#_x0000_t75" style="width:149.5pt;height:18.8pt" o:ole="">
            <v:imagedata r:id="rId492" o:title=""/>
          </v:shape>
          <o:OLEObject Type="Embed" ProgID="Equation.3" ShapeID="_x0000_i1351" DrawAspect="Content" ObjectID="_1425398011" r:id="rId517"/>
        </w:object>
      </w:r>
      <w:r>
        <w:rPr>
          <w:rFonts w:hint="eastAsia"/>
        </w:rPr>
        <w:t xml:space="preserve">= </w:t>
      </w:r>
      <w:r w:rsidR="00D4429A">
        <w:rPr>
          <w:rFonts w:hint="eastAsia"/>
        </w:rPr>
        <w:t xml:space="preserve">11*(3-1) +2=24 </w:t>
      </w:r>
    </w:p>
    <w:p w:rsidR="008C4A0F" w:rsidRDefault="008C4A0F" w:rsidP="003431F1"/>
    <w:p w:rsidR="008642A1" w:rsidRPr="0055320B" w:rsidRDefault="008642A1" w:rsidP="008642A1">
      <w:pPr>
        <w:numPr>
          <w:ilvl w:val="0"/>
          <w:numId w:val="15"/>
        </w:numPr>
        <w:rPr>
          <w:b/>
        </w:rPr>
      </w:pPr>
      <w:r w:rsidRPr="0055320B">
        <w:rPr>
          <w:b/>
          <w:position w:val="-10"/>
        </w:rPr>
        <w:object w:dxaOrig="600" w:dyaOrig="300">
          <v:shape id="_x0000_i1352" type="#_x0000_t75" style="width:34.4pt;height:18.35pt" o:ole="">
            <v:imagedata r:id="rId380" o:title=""/>
          </v:shape>
          <o:OLEObject Type="Embed" ProgID="Equation.3" ShapeID="_x0000_i1352" DrawAspect="Content" ObjectID="_1425398012" r:id="rId518"/>
        </w:object>
      </w:r>
      <w:r w:rsidRPr="0055320B">
        <w:rPr>
          <w:rFonts w:hint="eastAsia"/>
          <w:b/>
        </w:rPr>
        <w:t>=</w:t>
      </w:r>
      <w:r w:rsidR="008C4A0F">
        <w:rPr>
          <w:rFonts w:hint="eastAsia"/>
          <w:b/>
        </w:rPr>
        <w:t>12</w:t>
      </w:r>
      <w:r w:rsidRPr="0055320B">
        <w:rPr>
          <w:rFonts w:hint="eastAsia"/>
          <w:b/>
        </w:rPr>
        <w:t>，</w:t>
      </w:r>
      <w:r w:rsidRPr="0055320B">
        <w:rPr>
          <w:b/>
          <w:position w:val="-10"/>
        </w:rPr>
        <w:object w:dxaOrig="520" w:dyaOrig="300">
          <v:shape id="_x0000_i1353" type="#_x0000_t75" style="width:34.4pt;height:19.25pt" o:ole="">
            <v:imagedata r:id="rId382" o:title=""/>
          </v:shape>
          <o:OLEObject Type="Embed" ProgID="Equation.3" ShapeID="_x0000_i1353" DrawAspect="Content" ObjectID="_1425398013" r:id="rId519"/>
        </w:object>
      </w:r>
      <w:r w:rsidRPr="0055320B">
        <w:rPr>
          <w:rFonts w:hint="eastAsia"/>
          <w:b/>
        </w:rPr>
        <w:t>=1</w:t>
      </w:r>
      <w:r w:rsidR="008C4A0F">
        <w:rPr>
          <w:rFonts w:hint="eastAsia"/>
          <w:b/>
        </w:rPr>
        <w:t>6</w:t>
      </w:r>
    </w:p>
    <w:p w:rsidR="008642A1" w:rsidRDefault="008642A1" w:rsidP="008642A1">
      <w:pPr>
        <w:numPr>
          <w:ilvl w:val="0"/>
          <w:numId w:val="16"/>
        </w:numPr>
      </w:pPr>
      <w:r>
        <w:rPr>
          <w:rFonts w:hint="eastAsia"/>
        </w:rPr>
        <w:t>计算相关参数</w:t>
      </w:r>
    </w:p>
    <w:p w:rsidR="008642A1" w:rsidRDefault="008642A1" w:rsidP="008642A1">
      <w:r w:rsidRPr="001D3E21">
        <w:rPr>
          <w:position w:val="-12"/>
        </w:rPr>
        <w:object w:dxaOrig="1860" w:dyaOrig="380">
          <v:shape id="_x0000_i1354" type="#_x0000_t75" style="width:93.1pt;height:18.8pt" o:ole="">
            <v:imagedata r:id="rId482" o:title=""/>
          </v:shape>
          <o:OLEObject Type="Embed" ProgID="Equation.DSMT4" ShapeID="_x0000_i1354" DrawAspect="Content" ObjectID="_1425398014" r:id="rId520"/>
        </w:object>
      </w:r>
      <w:r>
        <w:rPr>
          <w:rFonts w:hint="eastAsia"/>
        </w:rPr>
        <w:t>=1</w:t>
      </w:r>
      <w:r w:rsidR="00383C5E">
        <w:rPr>
          <w:rFonts w:hint="eastAsia"/>
        </w:rPr>
        <w:t>6</w:t>
      </w:r>
      <w:r>
        <w:rPr>
          <w:rFonts w:hint="eastAsia"/>
        </w:rPr>
        <w:t>/4=</w:t>
      </w:r>
      <w:r w:rsidR="00383C5E">
        <w:rPr>
          <w:rFonts w:hint="eastAsia"/>
        </w:rPr>
        <w:t>4</w:t>
      </w:r>
      <w:r>
        <w:rPr>
          <w:rFonts w:hint="eastAsia"/>
        </w:rPr>
        <w:t>，</w:t>
      </w:r>
      <w:r w:rsidRPr="001D3E21">
        <w:rPr>
          <w:position w:val="-12"/>
        </w:rPr>
        <w:object w:dxaOrig="2100" w:dyaOrig="380">
          <v:shape id="_x0000_i1355" type="#_x0000_t75" style="width:104.1pt;height:18.8pt" o:ole="">
            <v:imagedata r:id="rId472" o:title=""/>
          </v:shape>
          <o:OLEObject Type="Embed" ProgID="Equation.3" ShapeID="_x0000_i1355" DrawAspect="Content" ObjectID="_1425398015" r:id="rId521"/>
        </w:object>
      </w:r>
      <w:r>
        <w:rPr>
          <w:rFonts w:hint="eastAsia"/>
        </w:rPr>
        <w:t>=</w:t>
      </w:r>
      <w:r w:rsidR="00383C5E">
        <w:rPr>
          <w:rFonts w:hint="eastAsia"/>
        </w:rPr>
        <w:t>12</w:t>
      </w:r>
      <w:r>
        <w:rPr>
          <w:rFonts w:hint="eastAsia"/>
        </w:rPr>
        <w:t>/4=</w:t>
      </w:r>
      <w:r w:rsidR="00383C5E">
        <w:rPr>
          <w:rFonts w:hint="eastAsia"/>
        </w:rPr>
        <w:t>3</w:t>
      </w:r>
      <w:r>
        <w:rPr>
          <w:rFonts w:hint="eastAsia"/>
        </w:rPr>
        <w:t>,</w:t>
      </w:r>
    </w:p>
    <w:p w:rsidR="008642A1" w:rsidRDefault="008642A1" w:rsidP="008642A1">
      <w:r w:rsidRPr="00500829">
        <w:rPr>
          <w:position w:val="-16"/>
        </w:rPr>
        <w:object w:dxaOrig="3040" w:dyaOrig="440">
          <v:shape id="_x0000_i1356" type="#_x0000_t75" style="width:152.25pt;height:22pt" o:ole="">
            <v:imagedata r:id="rId423" o:title=""/>
          </v:shape>
          <o:OLEObject Type="Embed" ProgID="Equation.DSMT4" ShapeID="_x0000_i1356" DrawAspect="Content" ObjectID="_1425398016" r:id="rId522"/>
        </w:object>
      </w:r>
      <w:r>
        <w:rPr>
          <w:rFonts w:hint="eastAsia"/>
        </w:rPr>
        <w:t>=11</w:t>
      </w:r>
      <w:r>
        <w:rPr>
          <w:rFonts w:hint="eastAsia"/>
        </w:rPr>
        <w:t>；</w:t>
      </w:r>
    </w:p>
    <w:p w:rsidR="008642A1" w:rsidRDefault="008642A1" w:rsidP="008642A1">
      <w:pPr>
        <w:numPr>
          <w:ilvl w:val="0"/>
          <w:numId w:val="16"/>
        </w:numPr>
      </w:pPr>
      <w:r>
        <w:rPr>
          <w:rFonts w:hint="eastAsia"/>
        </w:rPr>
        <w:t>判断是否</w:t>
      </w:r>
      <w:r w:rsidRPr="001C7B4A">
        <w:rPr>
          <w:position w:val="-16"/>
        </w:rPr>
        <w:object w:dxaOrig="2260" w:dyaOrig="480">
          <v:shape id="_x0000_i1357" type="#_x0000_t75" style="width:112.35pt;height:24.3pt" o:ole="">
            <v:imagedata r:id="rId486" o:title=""/>
          </v:shape>
          <o:OLEObject Type="Embed" ProgID="Equation.DSMT4" ShapeID="_x0000_i1357" DrawAspect="Content" ObjectID="_1425398017" r:id="rId523"/>
        </w:object>
      </w:r>
      <w:r>
        <w:rPr>
          <w:rFonts w:hint="eastAsia"/>
        </w:rPr>
        <w:t>；</w:t>
      </w:r>
    </w:p>
    <w:p w:rsidR="008642A1" w:rsidRDefault="008642A1" w:rsidP="008642A1">
      <w:r>
        <w:rPr>
          <w:rFonts w:hint="eastAsia"/>
        </w:rPr>
        <w:t>(</w:t>
      </w:r>
      <w:r w:rsidR="00383C5E">
        <w:rPr>
          <w:rFonts w:hint="eastAsia"/>
        </w:rPr>
        <w:t>4</w:t>
      </w:r>
      <w:r>
        <w:rPr>
          <w:rFonts w:hint="eastAsia"/>
        </w:rPr>
        <w:t>-1)</w:t>
      </w:r>
      <w:r w:rsidRPr="001C7B4A">
        <w:rPr>
          <w:position w:val="-14"/>
        </w:rPr>
        <w:object w:dxaOrig="1020" w:dyaOrig="440">
          <v:shape id="_x0000_i1358" type="#_x0000_t75" style="width:50.9pt;height:22pt" o:ole="">
            <v:imagedata r:id="rId513" o:title=""/>
          </v:shape>
          <o:OLEObject Type="Embed" ProgID="Equation.DSMT4" ShapeID="_x0000_i1358" DrawAspect="Content" ObjectID="_1425398018" r:id="rId524"/>
        </w:object>
      </w:r>
      <w:r>
        <w:rPr>
          <w:rFonts w:hint="eastAsia"/>
        </w:rPr>
        <w:t>，即</w:t>
      </w:r>
      <w:r w:rsidR="00383C5E">
        <w:rPr>
          <w:rFonts w:hint="eastAsia"/>
        </w:rPr>
        <w:t>3</w:t>
      </w:r>
      <w:r w:rsidRPr="008374D0">
        <w:rPr>
          <w:position w:val="-6"/>
        </w:rPr>
        <w:object w:dxaOrig="360" w:dyaOrig="279">
          <v:shape id="_x0000_i1359" type="#_x0000_t75" style="width:18.35pt;height:14.7pt" o:ole="">
            <v:imagedata r:id="rId515" o:title=""/>
          </v:shape>
          <o:OLEObject Type="Embed" ProgID="Equation.DSMT4" ShapeID="_x0000_i1359" DrawAspect="Content" ObjectID="_1425398019" r:id="rId525"/>
        </w:object>
      </w:r>
      <w:r>
        <w:rPr>
          <w:rFonts w:hint="eastAsia"/>
        </w:rPr>
        <w:t>为真，</w:t>
      </w:r>
    </w:p>
    <w:p w:rsidR="008642A1" w:rsidRDefault="008642A1" w:rsidP="008642A1">
      <w:r w:rsidRPr="001D3E21">
        <w:rPr>
          <w:position w:val="-12"/>
        </w:rPr>
        <w:object w:dxaOrig="3000" w:dyaOrig="380">
          <v:shape id="_x0000_i1360" type="#_x0000_t75" style="width:149.5pt;height:18.8pt" o:ole="">
            <v:imagedata r:id="rId492" o:title=""/>
          </v:shape>
          <o:OLEObject Type="Embed" ProgID="Equation.3" ShapeID="_x0000_i1360" DrawAspect="Content" ObjectID="_1425398020" r:id="rId526"/>
        </w:object>
      </w:r>
      <w:r>
        <w:rPr>
          <w:rFonts w:hint="eastAsia"/>
        </w:rPr>
        <w:t>= 11*(</w:t>
      </w:r>
      <w:r w:rsidR="00383C5E">
        <w:rPr>
          <w:rFonts w:hint="eastAsia"/>
        </w:rPr>
        <w:t>4</w:t>
      </w:r>
      <w:r>
        <w:rPr>
          <w:rFonts w:hint="eastAsia"/>
        </w:rPr>
        <w:t>-1) +</w:t>
      </w:r>
      <w:r w:rsidR="00383C5E">
        <w:rPr>
          <w:rFonts w:hint="eastAsia"/>
        </w:rPr>
        <w:t>3</w:t>
      </w:r>
      <w:r>
        <w:rPr>
          <w:rFonts w:hint="eastAsia"/>
        </w:rPr>
        <w:t>=</w:t>
      </w:r>
      <w:r w:rsidR="00383C5E">
        <w:rPr>
          <w:rFonts w:hint="eastAsia"/>
        </w:rPr>
        <w:t>36</w:t>
      </w:r>
    </w:p>
    <w:p w:rsidR="00B0324C" w:rsidRPr="0055320B" w:rsidRDefault="00B0324C" w:rsidP="00B0324C">
      <w:pPr>
        <w:numPr>
          <w:ilvl w:val="0"/>
          <w:numId w:val="15"/>
        </w:numPr>
        <w:rPr>
          <w:b/>
        </w:rPr>
      </w:pPr>
      <w:r w:rsidRPr="0055320B">
        <w:rPr>
          <w:b/>
          <w:position w:val="-10"/>
        </w:rPr>
        <w:object w:dxaOrig="600" w:dyaOrig="300">
          <v:shape id="_x0000_i1361" type="#_x0000_t75" style="width:34.4pt;height:18.35pt" o:ole="">
            <v:imagedata r:id="rId380" o:title=""/>
          </v:shape>
          <o:OLEObject Type="Embed" ProgID="Equation.3" ShapeID="_x0000_i1361" DrawAspect="Content" ObjectID="_1425398021" r:id="rId527"/>
        </w:object>
      </w:r>
      <w:r w:rsidRPr="0055320B">
        <w:rPr>
          <w:rFonts w:hint="eastAsia"/>
          <w:b/>
        </w:rPr>
        <w:t>=</w:t>
      </w:r>
      <w:r>
        <w:rPr>
          <w:rFonts w:hint="eastAsia"/>
          <w:b/>
        </w:rPr>
        <w:t>16</w:t>
      </w:r>
      <w:r w:rsidRPr="0055320B">
        <w:rPr>
          <w:rFonts w:hint="eastAsia"/>
          <w:b/>
        </w:rPr>
        <w:t>，</w:t>
      </w:r>
      <w:r w:rsidRPr="0055320B">
        <w:rPr>
          <w:b/>
          <w:position w:val="-10"/>
        </w:rPr>
        <w:object w:dxaOrig="520" w:dyaOrig="300">
          <v:shape id="_x0000_i1362" type="#_x0000_t75" style="width:34.4pt;height:19.25pt" o:ole="">
            <v:imagedata r:id="rId382" o:title=""/>
          </v:shape>
          <o:OLEObject Type="Embed" ProgID="Equation.3" ShapeID="_x0000_i1362" DrawAspect="Content" ObjectID="_1425398022" r:id="rId528"/>
        </w:object>
      </w:r>
      <w:r w:rsidRPr="0055320B">
        <w:rPr>
          <w:rFonts w:hint="eastAsia"/>
          <w:b/>
        </w:rPr>
        <w:t>=</w:t>
      </w:r>
      <w:r>
        <w:rPr>
          <w:rFonts w:hint="eastAsia"/>
          <w:b/>
        </w:rPr>
        <w:t>20</w:t>
      </w:r>
    </w:p>
    <w:p w:rsidR="00B0324C" w:rsidRDefault="00B0324C" w:rsidP="00B0324C">
      <w:pPr>
        <w:numPr>
          <w:ilvl w:val="0"/>
          <w:numId w:val="16"/>
        </w:numPr>
      </w:pPr>
      <w:r>
        <w:rPr>
          <w:rFonts w:hint="eastAsia"/>
        </w:rPr>
        <w:lastRenderedPageBreak/>
        <w:t>计算相关参数</w:t>
      </w:r>
    </w:p>
    <w:p w:rsidR="00B0324C" w:rsidRDefault="00B0324C" w:rsidP="00B0324C">
      <w:r w:rsidRPr="001D3E21">
        <w:rPr>
          <w:position w:val="-12"/>
        </w:rPr>
        <w:object w:dxaOrig="1860" w:dyaOrig="380">
          <v:shape id="_x0000_i1363" type="#_x0000_t75" style="width:93.1pt;height:18.8pt" o:ole="">
            <v:imagedata r:id="rId482" o:title=""/>
          </v:shape>
          <o:OLEObject Type="Embed" ProgID="Equation.DSMT4" ShapeID="_x0000_i1363" DrawAspect="Content" ObjectID="_1425398023" r:id="rId529"/>
        </w:object>
      </w:r>
      <w:r>
        <w:rPr>
          <w:rFonts w:hint="eastAsia"/>
        </w:rPr>
        <w:t>=20/4=5</w:t>
      </w:r>
      <w:r>
        <w:rPr>
          <w:rFonts w:hint="eastAsia"/>
        </w:rPr>
        <w:t>，</w:t>
      </w:r>
      <w:r w:rsidRPr="001D3E21">
        <w:rPr>
          <w:position w:val="-12"/>
        </w:rPr>
        <w:object w:dxaOrig="2100" w:dyaOrig="380">
          <v:shape id="_x0000_i1364" type="#_x0000_t75" style="width:104.1pt;height:18.8pt" o:ole="">
            <v:imagedata r:id="rId472" o:title=""/>
          </v:shape>
          <o:OLEObject Type="Embed" ProgID="Equation.3" ShapeID="_x0000_i1364" DrawAspect="Content" ObjectID="_1425398024" r:id="rId530"/>
        </w:object>
      </w:r>
      <w:r>
        <w:rPr>
          <w:rFonts w:hint="eastAsia"/>
        </w:rPr>
        <w:t>=16/4=4,</w:t>
      </w:r>
    </w:p>
    <w:p w:rsidR="00B0324C" w:rsidRDefault="00B0324C" w:rsidP="00B0324C">
      <w:r w:rsidRPr="00500829">
        <w:rPr>
          <w:position w:val="-16"/>
        </w:rPr>
        <w:object w:dxaOrig="3040" w:dyaOrig="440">
          <v:shape id="_x0000_i1365" type="#_x0000_t75" style="width:152.25pt;height:22pt" o:ole="">
            <v:imagedata r:id="rId423" o:title=""/>
          </v:shape>
          <o:OLEObject Type="Embed" ProgID="Equation.DSMT4" ShapeID="_x0000_i1365" DrawAspect="Content" ObjectID="_1425398025" r:id="rId531"/>
        </w:object>
      </w:r>
      <w:r>
        <w:rPr>
          <w:rFonts w:hint="eastAsia"/>
        </w:rPr>
        <w:t>=11</w:t>
      </w:r>
      <w:r>
        <w:rPr>
          <w:rFonts w:hint="eastAsia"/>
        </w:rPr>
        <w:t>；</w:t>
      </w:r>
    </w:p>
    <w:p w:rsidR="00B0324C" w:rsidRDefault="00B0324C" w:rsidP="00B0324C">
      <w:pPr>
        <w:numPr>
          <w:ilvl w:val="0"/>
          <w:numId w:val="16"/>
        </w:numPr>
      </w:pPr>
      <w:r>
        <w:rPr>
          <w:rFonts w:hint="eastAsia"/>
        </w:rPr>
        <w:t>判断是否</w:t>
      </w:r>
      <w:r w:rsidRPr="001C7B4A">
        <w:rPr>
          <w:position w:val="-16"/>
        </w:rPr>
        <w:object w:dxaOrig="2260" w:dyaOrig="480">
          <v:shape id="_x0000_i1366" type="#_x0000_t75" style="width:112.35pt;height:24.3pt" o:ole="">
            <v:imagedata r:id="rId486" o:title=""/>
          </v:shape>
          <o:OLEObject Type="Embed" ProgID="Equation.DSMT4" ShapeID="_x0000_i1366" DrawAspect="Content" ObjectID="_1425398026" r:id="rId532"/>
        </w:object>
      </w:r>
      <w:r>
        <w:rPr>
          <w:rFonts w:hint="eastAsia"/>
        </w:rPr>
        <w:t>；</w:t>
      </w:r>
    </w:p>
    <w:p w:rsidR="00B0324C" w:rsidRDefault="00B0324C" w:rsidP="00B0324C">
      <w:r>
        <w:rPr>
          <w:rFonts w:hint="eastAsia"/>
        </w:rPr>
        <w:t>(5-1)</w:t>
      </w:r>
      <w:r w:rsidRPr="001C7B4A">
        <w:rPr>
          <w:position w:val="-14"/>
        </w:rPr>
        <w:object w:dxaOrig="1020" w:dyaOrig="440">
          <v:shape id="_x0000_i1367" type="#_x0000_t75" style="width:50.9pt;height:22pt" o:ole="">
            <v:imagedata r:id="rId513" o:title=""/>
          </v:shape>
          <o:OLEObject Type="Embed" ProgID="Equation.DSMT4" ShapeID="_x0000_i1367" DrawAspect="Content" ObjectID="_1425398027" r:id="rId533"/>
        </w:object>
      </w:r>
      <w:r>
        <w:rPr>
          <w:rFonts w:hint="eastAsia"/>
        </w:rPr>
        <w:t>，即</w:t>
      </w:r>
      <w:r>
        <w:rPr>
          <w:rFonts w:hint="eastAsia"/>
        </w:rPr>
        <w:t>4</w:t>
      </w:r>
      <w:r w:rsidRPr="008374D0">
        <w:rPr>
          <w:position w:val="-6"/>
        </w:rPr>
        <w:object w:dxaOrig="360" w:dyaOrig="279">
          <v:shape id="_x0000_i1368" type="#_x0000_t75" style="width:18.35pt;height:14.7pt" o:ole="">
            <v:imagedata r:id="rId515" o:title=""/>
          </v:shape>
          <o:OLEObject Type="Embed" ProgID="Equation.DSMT4" ShapeID="_x0000_i1368" DrawAspect="Content" ObjectID="_1425398028" r:id="rId534"/>
        </w:object>
      </w:r>
      <w:r>
        <w:rPr>
          <w:rFonts w:hint="eastAsia"/>
        </w:rPr>
        <w:t>为真，</w:t>
      </w:r>
    </w:p>
    <w:p w:rsidR="00B0324C" w:rsidRDefault="00B0324C" w:rsidP="00B0324C">
      <w:r w:rsidRPr="001D3E21">
        <w:rPr>
          <w:position w:val="-12"/>
        </w:rPr>
        <w:object w:dxaOrig="3000" w:dyaOrig="380">
          <v:shape id="_x0000_i1369" type="#_x0000_t75" style="width:149.5pt;height:18.8pt" o:ole="">
            <v:imagedata r:id="rId492" o:title=""/>
          </v:shape>
          <o:OLEObject Type="Embed" ProgID="Equation.3" ShapeID="_x0000_i1369" DrawAspect="Content" ObjectID="_1425398029" r:id="rId535"/>
        </w:object>
      </w:r>
      <w:r>
        <w:rPr>
          <w:rFonts w:hint="eastAsia"/>
        </w:rPr>
        <w:t>= 11*(5-1) +4=48</w:t>
      </w:r>
    </w:p>
    <w:p w:rsidR="00B0324C" w:rsidRDefault="00B0324C" w:rsidP="008642A1"/>
    <w:p w:rsidR="00B0324C" w:rsidRPr="0055320B" w:rsidRDefault="00B0324C" w:rsidP="00B0324C">
      <w:pPr>
        <w:numPr>
          <w:ilvl w:val="0"/>
          <w:numId w:val="15"/>
        </w:numPr>
        <w:rPr>
          <w:b/>
        </w:rPr>
      </w:pPr>
      <w:r w:rsidRPr="0055320B">
        <w:rPr>
          <w:b/>
          <w:position w:val="-10"/>
        </w:rPr>
        <w:object w:dxaOrig="600" w:dyaOrig="300">
          <v:shape id="_x0000_i1370" type="#_x0000_t75" style="width:34.4pt;height:18.35pt" o:ole="">
            <v:imagedata r:id="rId380" o:title=""/>
          </v:shape>
          <o:OLEObject Type="Embed" ProgID="Equation.3" ShapeID="_x0000_i1370" DrawAspect="Content" ObjectID="_1425398030" r:id="rId536"/>
        </w:object>
      </w:r>
      <w:r w:rsidRPr="0055320B">
        <w:rPr>
          <w:rFonts w:hint="eastAsia"/>
          <w:b/>
        </w:rPr>
        <w:t>=</w:t>
      </w:r>
      <w:r>
        <w:rPr>
          <w:rFonts w:hint="eastAsia"/>
          <w:b/>
        </w:rPr>
        <w:t>20</w:t>
      </w:r>
      <w:r w:rsidRPr="0055320B">
        <w:rPr>
          <w:rFonts w:hint="eastAsia"/>
          <w:b/>
        </w:rPr>
        <w:t>，</w:t>
      </w:r>
      <w:r w:rsidRPr="0055320B">
        <w:rPr>
          <w:b/>
          <w:position w:val="-10"/>
        </w:rPr>
        <w:object w:dxaOrig="520" w:dyaOrig="300">
          <v:shape id="_x0000_i1371" type="#_x0000_t75" style="width:34.4pt;height:19.25pt" o:ole="">
            <v:imagedata r:id="rId382" o:title=""/>
          </v:shape>
          <o:OLEObject Type="Embed" ProgID="Equation.3" ShapeID="_x0000_i1371" DrawAspect="Content" ObjectID="_1425398031" r:id="rId537"/>
        </w:object>
      </w:r>
      <w:r w:rsidRPr="0055320B">
        <w:rPr>
          <w:rFonts w:hint="eastAsia"/>
          <w:b/>
        </w:rPr>
        <w:t>=</w:t>
      </w:r>
      <w:r>
        <w:rPr>
          <w:rFonts w:hint="eastAsia"/>
          <w:b/>
        </w:rPr>
        <w:t>24</w:t>
      </w:r>
    </w:p>
    <w:p w:rsidR="00B0324C" w:rsidRDefault="00B0324C" w:rsidP="00B0324C">
      <w:pPr>
        <w:numPr>
          <w:ilvl w:val="0"/>
          <w:numId w:val="16"/>
        </w:numPr>
      </w:pPr>
      <w:r>
        <w:rPr>
          <w:rFonts w:hint="eastAsia"/>
        </w:rPr>
        <w:t>计算相关参数</w:t>
      </w:r>
    </w:p>
    <w:p w:rsidR="00B0324C" w:rsidRDefault="00B0324C" w:rsidP="00B0324C">
      <w:r w:rsidRPr="001D3E21">
        <w:rPr>
          <w:position w:val="-12"/>
        </w:rPr>
        <w:object w:dxaOrig="1860" w:dyaOrig="380">
          <v:shape id="_x0000_i1372" type="#_x0000_t75" style="width:93.1pt;height:18.8pt" o:ole="">
            <v:imagedata r:id="rId482" o:title=""/>
          </v:shape>
          <o:OLEObject Type="Embed" ProgID="Equation.DSMT4" ShapeID="_x0000_i1372" DrawAspect="Content" ObjectID="_1425398032" r:id="rId538"/>
        </w:object>
      </w:r>
      <w:r>
        <w:rPr>
          <w:rFonts w:hint="eastAsia"/>
        </w:rPr>
        <w:t>=24/4=6</w:t>
      </w:r>
      <w:r>
        <w:rPr>
          <w:rFonts w:hint="eastAsia"/>
        </w:rPr>
        <w:t>，</w:t>
      </w:r>
      <w:r w:rsidRPr="001D3E21">
        <w:rPr>
          <w:position w:val="-12"/>
        </w:rPr>
        <w:object w:dxaOrig="2100" w:dyaOrig="380">
          <v:shape id="_x0000_i1373" type="#_x0000_t75" style="width:104.1pt;height:18.8pt" o:ole="">
            <v:imagedata r:id="rId472" o:title=""/>
          </v:shape>
          <o:OLEObject Type="Embed" ProgID="Equation.3" ShapeID="_x0000_i1373" DrawAspect="Content" ObjectID="_1425398033" r:id="rId539"/>
        </w:object>
      </w:r>
      <w:r>
        <w:rPr>
          <w:rFonts w:hint="eastAsia"/>
        </w:rPr>
        <w:t>=20/4=5,</w:t>
      </w:r>
    </w:p>
    <w:p w:rsidR="00B0324C" w:rsidRDefault="00B0324C" w:rsidP="00B0324C">
      <w:r w:rsidRPr="00500829">
        <w:rPr>
          <w:position w:val="-16"/>
        </w:rPr>
        <w:object w:dxaOrig="3040" w:dyaOrig="440">
          <v:shape id="_x0000_i1374" type="#_x0000_t75" style="width:152.25pt;height:22pt" o:ole="">
            <v:imagedata r:id="rId423" o:title=""/>
          </v:shape>
          <o:OLEObject Type="Embed" ProgID="Equation.DSMT4" ShapeID="_x0000_i1374" DrawAspect="Content" ObjectID="_1425398034" r:id="rId540"/>
        </w:object>
      </w:r>
      <w:r>
        <w:rPr>
          <w:rFonts w:hint="eastAsia"/>
        </w:rPr>
        <w:t>=11</w:t>
      </w:r>
      <w:r>
        <w:rPr>
          <w:rFonts w:hint="eastAsia"/>
        </w:rPr>
        <w:t>；</w:t>
      </w:r>
    </w:p>
    <w:p w:rsidR="00B0324C" w:rsidRDefault="00B0324C" w:rsidP="00B0324C">
      <w:pPr>
        <w:numPr>
          <w:ilvl w:val="0"/>
          <w:numId w:val="16"/>
        </w:numPr>
      </w:pPr>
      <w:r>
        <w:rPr>
          <w:rFonts w:hint="eastAsia"/>
        </w:rPr>
        <w:t>判断是否</w:t>
      </w:r>
      <w:r w:rsidRPr="001C7B4A">
        <w:rPr>
          <w:position w:val="-16"/>
        </w:rPr>
        <w:object w:dxaOrig="2260" w:dyaOrig="480">
          <v:shape id="_x0000_i1375" type="#_x0000_t75" style="width:112.35pt;height:24.3pt" o:ole="">
            <v:imagedata r:id="rId486" o:title=""/>
          </v:shape>
          <o:OLEObject Type="Embed" ProgID="Equation.DSMT4" ShapeID="_x0000_i1375" DrawAspect="Content" ObjectID="_1425398035" r:id="rId541"/>
        </w:object>
      </w:r>
      <w:r>
        <w:rPr>
          <w:rFonts w:hint="eastAsia"/>
        </w:rPr>
        <w:t>；</w:t>
      </w:r>
    </w:p>
    <w:p w:rsidR="00B0324C" w:rsidRDefault="00B0324C" w:rsidP="00B0324C">
      <w:r>
        <w:rPr>
          <w:rFonts w:hint="eastAsia"/>
        </w:rPr>
        <w:t>(6-1)</w:t>
      </w:r>
      <w:r w:rsidRPr="001C7B4A">
        <w:rPr>
          <w:position w:val="-14"/>
        </w:rPr>
        <w:object w:dxaOrig="1020" w:dyaOrig="440">
          <v:shape id="_x0000_i1376" type="#_x0000_t75" style="width:50.9pt;height:22pt" o:ole="">
            <v:imagedata r:id="rId513" o:title=""/>
          </v:shape>
          <o:OLEObject Type="Embed" ProgID="Equation.DSMT4" ShapeID="_x0000_i1376" DrawAspect="Content" ObjectID="_1425398036" r:id="rId542"/>
        </w:object>
      </w:r>
      <w:r>
        <w:rPr>
          <w:rFonts w:hint="eastAsia"/>
        </w:rPr>
        <w:t>，即</w:t>
      </w:r>
      <w:r>
        <w:rPr>
          <w:rFonts w:hint="eastAsia"/>
        </w:rPr>
        <w:t>5</w:t>
      </w:r>
      <w:r w:rsidRPr="008374D0">
        <w:rPr>
          <w:position w:val="-6"/>
        </w:rPr>
        <w:object w:dxaOrig="360" w:dyaOrig="279">
          <v:shape id="_x0000_i1377" type="#_x0000_t75" style="width:18.35pt;height:14.7pt" o:ole="">
            <v:imagedata r:id="rId515" o:title=""/>
          </v:shape>
          <o:OLEObject Type="Embed" ProgID="Equation.DSMT4" ShapeID="_x0000_i1377" DrawAspect="Content" ObjectID="_1425398037" r:id="rId543"/>
        </w:object>
      </w:r>
      <w:r>
        <w:rPr>
          <w:rFonts w:hint="eastAsia"/>
        </w:rPr>
        <w:t>为真，</w:t>
      </w:r>
    </w:p>
    <w:p w:rsidR="00B0324C" w:rsidRDefault="00B0324C" w:rsidP="00B0324C">
      <w:r w:rsidRPr="001D3E21">
        <w:rPr>
          <w:position w:val="-12"/>
        </w:rPr>
        <w:object w:dxaOrig="3000" w:dyaOrig="380">
          <v:shape id="_x0000_i1378" type="#_x0000_t75" style="width:149.5pt;height:18.8pt" o:ole="">
            <v:imagedata r:id="rId492" o:title=""/>
          </v:shape>
          <o:OLEObject Type="Embed" ProgID="Equation.3" ShapeID="_x0000_i1378" DrawAspect="Content" ObjectID="_1425398038" r:id="rId544"/>
        </w:object>
      </w:r>
      <w:r>
        <w:rPr>
          <w:rFonts w:hint="eastAsia"/>
        </w:rPr>
        <w:t>= 11*(</w:t>
      </w:r>
      <w:r w:rsidR="00503110">
        <w:rPr>
          <w:rFonts w:hint="eastAsia"/>
        </w:rPr>
        <w:t>6</w:t>
      </w:r>
      <w:r>
        <w:rPr>
          <w:rFonts w:hint="eastAsia"/>
        </w:rPr>
        <w:t>-1) +</w:t>
      </w:r>
      <w:r w:rsidR="00503110">
        <w:rPr>
          <w:rFonts w:hint="eastAsia"/>
        </w:rPr>
        <w:t>5</w:t>
      </w:r>
      <w:r>
        <w:rPr>
          <w:rFonts w:hint="eastAsia"/>
        </w:rPr>
        <w:t>=</w:t>
      </w:r>
      <w:r w:rsidR="00503110">
        <w:rPr>
          <w:rFonts w:hint="eastAsia"/>
        </w:rPr>
        <w:t>60</w:t>
      </w:r>
    </w:p>
    <w:p w:rsidR="00503110" w:rsidRPr="0055320B" w:rsidRDefault="00503110" w:rsidP="00503110">
      <w:pPr>
        <w:numPr>
          <w:ilvl w:val="0"/>
          <w:numId w:val="15"/>
        </w:numPr>
        <w:rPr>
          <w:b/>
        </w:rPr>
      </w:pPr>
      <w:r w:rsidRPr="0055320B">
        <w:rPr>
          <w:b/>
          <w:position w:val="-10"/>
        </w:rPr>
        <w:object w:dxaOrig="600" w:dyaOrig="300">
          <v:shape id="_x0000_i1379" type="#_x0000_t75" style="width:34.4pt;height:18.35pt" o:ole="">
            <v:imagedata r:id="rId380" o:title=""/>
          </v:shape>
          <o:OLEObject Type="Embed" ProgID="Equation.3" ShapeID="_x0000_i1379" DrawAspect="Content" ObjectID="_1425398039" r:id="rId545"/>
        </w:object>
      </w:r>
      <w:r w:rsidRPr="0055320B">
        <w:rPr>
          <w:rFonts w:hint="eastAsia"/>
          <w:b/>
        </w:rPr>
        <w:t>=</w:t>
      </w:r>
      <w:r w:rsidR="008F77F0">
        <w:rPr>
          <w:rFonts w:hint="eastAsia"/>
          <w:b/>
        </w:rPr>
        <w:t>12</w:t>
      </w:r>
      <w:r w:rsidRPr="0055320B">
        <w:rPr>
          <w:rFonts w:hint="eastAsia"/>
          <w:b/>
        </w:rPr>
        <w:t>，</w:t>
      </w:r>
      <w:r w:rsidRPr="0055320B">
        <w:rPr>
          <w:b/>
          <w:position w:val="-10"/>
        </w:rPr>
        <w:object w:dxaOrig="520" w:dyaOrig="300">
          <v:shape id="_x0000_i1380" type="#_x0000_t75" style="width:34.4pt;height:19.25pt" o:ole="">
            <v:imagedata r:id="rId382" o:title=""/>
          </v:shape>
          <o:OLEObject Type="Embed" ProgID="Equation.3" ShapeID="_x0000_i1380" DrawAspect="Content" ObjectID="_1425398040" r:id="rId546"/>
        </w:object>
      </w:r>
      <w:r w:rsidRPr="0055320B">
        <w:rPr>
          <w:rFonts w:hint="eastAsia"/>
          <w:b/>
        </w:rPr>
        <w:t>=</w:t>
      </w:r>
      <w:r w:rsidR="00130C8B">
        <w:rPr>
          <w:rFonts w:hint="eastAsia"/>
          <w:b/>
        </w:rPr>
        <w:t>28</w:t>
      </w:r>
    </w:p>
    <w:p w:rsidR="00503110" w:rsidRDefault="00503110" w:rsidP="00503110">
      <w:pPr>
        <w:numPr>
          <w:ilvl w:val="0"/>
          <w:numId w:val="16"/>
        </w:numPr>
      </w:pPr>
      <w:r>
        <w:rPr>
          <w:rFonts w:hint="eastAsia"/>
        </w:rPr>
        <w:t>计算相关参数</w:t>
      </w:r>
    </w:p>
    <w:p w:rsidR="00503110" w:rsidRDefault="00503110" w:rsidP="00503110">
      <w:r w:rsidRPr="001D3E21">
        <w:rPr>
          <w:position w:val="-12"/>
        </w:rPr>
        <w:object w:dxaOrig="1860" w:dyaOrig="380">
          <v:shape id="_x0000_i1381" type="#_x0000_t75" style="width:93.1pt;height:18.8pt" o:ole="">
            <v:imagedata r:id="rId482" o:title=""/>
          </v:shape>
          <o:OLEObject Type="Embed" ProgID="Equation.DSMT4" ShapeID="_x0000_i1381" DrawAspect="Content" ObjectID="_1425398041" r:id="rId547"/>
        </w:object>
      </w:r>
      <w:r>
        <w:rPr>
          <w:rFonts w:hint="eastAsia"/>
        </w:rPr>
        <w:t>=</w:t>
      </w:r>
      <w:r w:rsidR="008F77F0">
        <w:rPr>
          <w:rFonts w:hint="eastAsia"/>
        </w:rPr>
        <w:t>28</w:t>
      </w:r>
      <w:r>
        <w:rPr>
          <w:rFonts w:hint="eastAsia"/>
        </w:rPr>
        <w:t>/4=</w:t>
      </w:r>
      <w:r w:rsidR="008F77F0">
        <w:rPr>
          <w:rFonts w:hint="eastAsia"/>
        </w:rPr>
        <w:t>7</w:t>
      </w:r>
      <w:r>
        <w:rPr>
          <w:rFonts w:hint="eastAsia"/>
        </w:rPr>
        <w:t>，</w:t>
      </w:r>
      <w:r w:rsidRPr="001D3E21">
        <w:rPr>
          <w:position w:val="-12"/>
        </w:rPr>
        <w:object w:dxaOrig="2100" w:dyaOrig="380">
          <v:shape id="_x0000_i1382" type="#_x0000_t75" style="width:104.1pt;height:18.8pt" o:ole="">
            <v:imagedata r:id="rId472" o:title=""/>
          </v:shape>
          <o:OLEObject Type="Embed" ProgID="Equation.3" ShapeID="_x0000_i1382" DrawAspect="Content" ObjectID="_1425398042" r:id="rId548"/>
        </w:object>
      </w:r>
      <w:r>
        <w:rPr>
          <w:rFonts w:hint="eastAsia"/>
        </w:rPr>
        <w:t>=</w:t>
      </w:r>
      <w:r w:rsidR="008F77F0">
        <w:rPr>
          <w:rFonts w:hint="eastAsia"/>
        </w:rPr>
        <w:t>12</w:t>
      </w:r>
      <w:r>
        <w:rPr>
          <w:rFonts w:hint="eastAsia"/>
        </w:rPr>
        <w:t>/4=</w:t>
      </w:r>
      <w:r w:rsidR="008F77F0">
        <w:rPr>
          <w:rFonts w:hint="eastAsia"/>
        </w:rPr>
        <w:t>3</w:t>
      </w:r>
      <w:r>
        <w:rPr>
          <w:rFonts w:hint="eastAsia"/>
        </w:rPr>
        <w:t>,</w:t>
      </w:r>
    </w:p>
    <w:p w:rsidR="00503110" w:rsidRDefault="00503110" w:rsidP="00503110">
      <w:r w:rsidRPr="00500829">
        <w:rPr>
          <w:position w:val="-16"/>
        </w:rPr>
        <w:object w:dxaOrig="3040" w:dyaOrig="440">
          <v:shape id="_x0000_i1383" type="#_x0000_t75" style="width:152.25pt;height:22pt" o:ole="">
            <v:imagedata r:id="rId423" o:title=""/>
          </v:shape>
          <o:OLEObject Type="Embed" ProgID="Equation.DSMT4" ShapeID="_x0000_i1383" DrawAspect="Content" ObjectID="_1425398043" r:id="rId549"/>
        </w:object>
      </w:r>
      <w:r>
        <w:rPr>
          <w:rFonts w:hint="eastAsia"/>
        </w:rPr>
        <w:t>=11</w:t>
      </w:r>
      <w:r>
        <w:rPr>
          <w:rFonts w:hint="eastAsia"/>
        </w:rPr>
        <w:t>；</w:t>
      </w:r>
    </w:p>
    <w:p w:rsidR="00503110" w:rsidRDefault="00503110" w:rsidP="00503110">
      <w:pPr>
        <w:numPr>
          <w:ilvl w:val="0"/>
          <w:numId w:val="16"/>
        </w:numPr>
      </w:pPr>
      <w:r>
        <w:rPr>
          <w:rFonts w:hint="eastAsia"/>
        </w:rPr>
        <w:t>判断是否</w:t>
      </w:r>
      <w:r w:rsidRPr="001C7B4A">
        <w:rPr>
          <w:position w:val="-16"/>
        </w:rPr>
        <w:object w:dxaOrig="2260" w:dyaOrig="480">
          <v:shape id="_x0000_i1384" type="#_x0000_t75" style="width:112.35pt;height:24.3pt" o:ole="">
            <v:imagedata r:id="rId486" o:title=""/>
          </v:shape>
          <o:OLEObject Type="Embed" ProgID="Equation.DSMT4" ShapeID="_x0000_i1384" DrawAspect="Content" ObjectID="_1425398044" r:id="rId550"/>
        </w:object>
      </w:r>
      <w:r>
        <w:rPr>
          <w:rFonts w:hint="eastAsia"/>
        </w:rPr>
        <w:t>；</w:t>
      </w:r>
    </w:p>
    <w:p w:rsidR="00503110" w:rsidRDefault="00503110" w:rsidP="00503110">
      <w:r>
        <w:rPr>
          <w:rFonts w:hint="eastAsia"/>
        </w:rPr>
        <w:t>(7-1)</w:t>
      </w:r>
      <w:r w:rsidRPr="001C7B4A">
        <w:rPr>
          <w:position w:val="-14"/>
        </w:rPr>
        <w:object w:dxaOrig="1020" w:dyaOrig="440">
          <v:shape id="_x0000_i1385" type="#_x0000_t75" style="width:50.9pt;height:22pt" o:ole="">
            <v:imagedata r:id="rId513" o:title=""/>
          </v:shape>
          <o:OLEObject Type="Embed" ProgID="Equation.DSMT4" ShapeID="_x0000_i1385" DrawAspect="Content" ObjectID="_1425398045" r:id="rId551"/>
        </w:object>
      </w:r>
      <w:r>
        <w:rPr>
          <w:rFonts w:hint="eastAsia"/>
        </w:rPr>
        <w:t>，即</w:t>
      </w:r>
      <w:r>
        <w:rPr>
          <w:rFonts w:hint="eastAsia"/>
        </w:rPr>
        <w:t>6</w:t>
      </w:r>
      <w:r w:rsidRPr="008374D0">
        <w:rPr>
          <w:position w:val="-6"/>
        </w:rPr>
        <w:object w:dxaOrig="360" w:dyaOrig="279">
          <v:shape id="_x0000_i1386" type="#_x0000_t75" style="width:18.35pt;height:14.7pt" o:ole="">
            <v:imagedata r:id="rId515" o:title=""/>
          </v:shape>
          <o:OLEObject Type="Embed" ProgID="Equation.DSMT4" ShapeID="_x0000_i1386" DrawAspect="Content" ObjectID="_1425398046" r:id="rId552"/>
        </w:object>
      </w:r>
      <w:r>
        <w:rPr>
          <w:rFonts w:hint="eastAsia"/>
        </w:rPr>
        <w:t>为假，</w:t>
      </w:r>
    </w:p>
    <w:p w:rsidR="00B0324C" w:rsidRDefault="0014609F" w:rsidP="008642A1">
      <w:r w:rsidRPr="001D3E21">
        <w:rPr>
          <w:position w:val="-12"/>
        </w:rPr>
        <w:object w:dxaOrig="4900" w:dyaOrig="380">
          <v:shape id="_x0000_i1387" type="#_x0000_t75" style="width:244.9pt;height:18.8pt;mso-position-horizontal-relative:page;mso-position-vertical-relative:page" o:ole="">
            <v:imagedata r:id="rId288" o:title=""/>
          </v:shape>
          <o:OLEObject Type="Embed" ProgID="Equation.3" ShapeID="_x0000_i1387" DrawAspect="Content" ObjectID="_1425398047" r:id="rId553"/>
        </w:object>
      </w:r>
      <w:r>
        <w:rPr>
          <w:rFonts w:hint="eastAsia"/>
          <w:position w:val="-12"/>
        </w:rPr>
        <w:t>=11*(11-7+1)+(11-1-</w:t>
      </w:r>
      <w:r w:rsidR="00454349">
        <w:rPr>
          <w:rFonts w:hint="eastAsia"/>
          <w:position w:val="-12"/>
        </w:rPr>
        <w:t>3</w:t>
      </w:r>
      <w:r>
        <w:rPr>
          <w:rFonts w:hint="eastAsia"/>
          <w:position w:val="-12"/>
        </w:rPr>
        <w:t>)=</w:t>
      </w:r>
      <w:r w:rsidR="00454349">
        <w:rPr>
          <w:rFonts w:hint="eastAsia"/>
          <w:position w:val="-12"/>
        </w:rPr>
        <w:t>62</w:t>
      </w:r>
    </w:p>
    <w:p w:rsidR="00687176" w:rsidRDefault="00687176" w:rsidP="00687176">
      <w:pPr>
        <w:pStyle w:val="1"/>
      </w:pPr>
      <w:r>
        <w:rPr>
          <w:rFonts w:hint="eastAsia"/>
        </w:rPr>
        <w:t>L1API</w:t>
      </w:r>
      <w:r>
        <w:rPr>
          <w:rFonts w:hint="eastAsia"/>
        </w:rPr>
        <w:t>中基站</w:t>
      </w:r>
      <w:r w:rsidR="007109B1">
        <w:rPr>
          <w:rFonts w:hint="eastAsia"/>
        </w:rPr>
        <w:t>下行</w:t>
      </w:r>
      <w:r>
        <w:rPr>
          <w:rFonts w:hint="eastAsia"/>
        </w:rPr>
        <w:t>资源分配信息</w:t>
      </w:r>
    </w:p>
    <w:p w:rsidR="00687176" w:rsidRPr="00571D89" w:rsidRDefault="00687176" w:rsidP="00687176">
      <w:pPr>
        <w:rPr>
          <w:lang w:val="fr-FR"/>
        </w:rPr>
      </w:pPr>
      <w:r w:rsidRPr="00571D89">
        <w:rPr>
          <w:lang w:val="fr-FR"/>
        </w:rPr>
        <w:t>typedef union</w:t>
      </w:r>
    </w:p>
    <w:p w:rsidR="00687176" w:rsidRPr="00571D89" w:rsidRDefault="00687176" w:rsidP="00687176">
      <w:pPr>
        <w:rPr>
          <w:lang w:val="fr-FR"/>
        </w:rPr>
      </w:pPr>
      <w:r w:rsidRPr="00571D89">
        <w:rPr>
          <w:lang w:val="fr-FR"/>
        </w:rPr>
        <w:t>{</w:t>
      </w:r>
    </w:p>
    <w:p w:rsidR="00687176" w:rsidRPr="009509CF" w:rsidRDefault="00687176" w:rsidP="00687176">
      <w:pPr>
        <w:rPr>
          <w:lang w:val="fr-FR"/>
        </w:rPr>
      </w:pPr>
      <w:r w:rsidRPr="00571D89">
        <w:rPr>
          <w:lang w:val="fr-FR"/>
        </w:rPr>
        <w:lastRenderedPageBreak/>
        <w:t xml:space="preserve">  </w:t>
      </w:r>
      <w:r w:rsidRPr="009509CF">
        <w:rPr>
          <w:lang w:val="fr-FR"/>
        </w:rPr>
        <w:t>uint32_t raw[L1DLDCIPDU_T];</w:t>
      </w:r>
    </w:p>
    <w:p w:rsidR="00687176" w:rsidRPr="00571D89" w:rsidRDefault="00687176" w:rsidP="00687176">
      <w:pPr>
        <w:rPr>
          <w:lang w:val="fr-FR"/>
        </w:rPr>
      </w:pPr>
      <w:r w:rsidRPr="009509CF">
        <w:rPr>
          <w:lang w:val="fr-FR"/>
        </w:rPr>
        <w:t xml:space="preserve">  </w:t>
      </w:r>
      <w:r w:rsidRPr="00571D89">
        <w:rPr>
          <w:lang w:val="fr-FR"/>
        </w:rPr>
        <w:t>struct</w:t>
      </w:r>
    </w:p>
    <w:p w:rsidR="00687176" w:rsidRPr="00571D89" w:rsidRDefault="00687176" w:rsidP="00687176">
      <w:pPr>
        <w:rPr>
          <w:lang w:val="fr-FR"/>
        </w:rPr>
      </w:pPr>
      <w:r w:rsidRPr="00571D89">
        <w:rPr>
          <w:lang w:val="fr-FR"/>
        </w:rPr>
        <w:t xml:space="preserve">  {</w:t>
      </w:r>
    </w:p>
    <w:p w:rsidR="00687176" w:rsidRPr="00687176" w:rsidRDefault="00C02DF7" w:rsidP="00687176">
      <w:r>
        <w:rPr>
          <w:rFonts w:hint="eastAsia"/>
        </w:rPr>
        <w:tab/>
      </w:r>
      <w:r>
        <w:t>…</w:t>
      </w:r>
      <w:r>
        <w:rPr>
          <w:rFonts w:hint="eastAsia"/>
        </w:rPr>
        <w:t>..</w:t>
      </w:r>
    </w:p>
    <w:p w:rsidR="00687176" w:rsidRPr="00EB3595" w:rsidRDefault="00687176" w:rsidP="00687176">
      <w:pPr>
        <w:rPr>
          <w:lang w:val="fr-FR"/>
        </w:rPr>
      </w:pPr>
      <w:r w:rsidRPr="00EB3595">
        <w:rPr>
          <w:lang w:val="fr-FR"/>
        </w:rPr>
        <w:t xml:space="preserve">    L1DlDciFmt_e     format : 8;</w:t>
      </w:r>
      <w:r w:rsidRPr="00EB3595">
        <w:rPr>
          <w:rFonts w:hint="eastAsia"/>
          <w:lang w:val="fr-FR"/>
        </w:rPr>
        <w:t>/*DCI</w:t>
      </w:r>
      <w:r w:rsidRPr="00EB3595">
        <w:rPr>
          <w:rFonts w:hint="eastAsia"/>
        </w:rPr>
        <w:t>格式</w:t>
      </w:r>
      <w:r w:rsidRPr="00EB3595">
        <w:rPr>
          <w:rFonts w:hint="eastAsia"/>
          <w:lang w:val="fr-FR"/>
        </w:rPr>
        <w:t>，</w:t>
      </w:r>
      <w:r w:rsidRPr="00EB3595">
        <w:rPr>
          <w:rFonts w:hint="eastAsia"/>
          <w:lang w:val="fr-FR"/>
        </w:rPr>
        <w:t>1/1A/1B/1C/1D/2/2A*/</w:t>
      </w:r>
    </w:p>
    <w:p w:rsidR="00687176" w:rsidRPr="00EB3595" w:rsidRDefault="00687176" w:rsidP="00687176">
      <w:pPr>
        <w:rPr>
          <w:lang w:val="fr-FR"/>
        </w:rPr>
      </w:pPr>
      <w:r w:rsidRPr="00EB3595">
        <w:rPr>
          <w:lang w:val="fr-FR"/>
        </w:rPr>
        <w:t xml:space="preserve">    L1DlResAllocType_e  resAllocType : 8;</w:t>
      </w:r>
      <w:r w:rsidRPr="00EB3595">
        <w:rPr>
          <w:rFonts w:hint="eastAsia"/>
          <w:lang w:val="fr-FR"/>
        </w:rPr>
        <w:t>/*</w:t>
      </w:r>
      <w:r w:rsidRPr="00EB3595">
        <w:rPr>
          <w:rFonts w:hint="eastAsia"/>
        </w:rPr>
        <w:t>资源分配类型</w:t>
      </w:r>
      <w:r w:rsidRPr="00EB3595">
        <w:rPr>
          <w:rFonts w:hint="eastAsia"/>
          <w:lang w:val="fr-FR"/>
        </w:rPr>
        <w:t xml:space="preserve">0/1 </w:t>
      </w:r>
      <w:r w:rsidRPr="00EB3595">
        <w:rPr>
          <w:rFonts w:hint="eastAsia"/>
          <w:lang w:val="fr-FR"/>
        </w:rPr>
        <w:t>，</w:t>
      </w:r>
      <w:r w:rsidRPr="00EB3595">
        <w:rPr>
          <w:rFonts w:hint="eastAsia"/>
        </w:rPr>
        <w:t>对于</w:t>
      </w:r>
      <w:r w:rsidRPr="00EB3595">
        <w:rPr>
          <w:rFonts w:hint="eastAsia"/>
          <w:lang w:val="fr-FR"/>
        </w:rPr>
        <w:t>dci</w:t>
      </w:r>
      <w:r w:rsidRPr="00EB3595">
        <w:rPr>
          <w:rFonts w:hint="eastAsia"/>
        </w:rPr>
        <w:t>格式</w:t>
      </w:r>
      <w:r w:rsidRPr="00EB3595">
        <w:rPr>
          <w:rFonts w:hint="eastAsia"/>
          <w:lang w:val="fr-FR"/>
        </w:rPr>
        <w:t>1,2,2A</w:t>
      </w:r>
      <w:r w:rsidRPr="00EB3595">
        <w:rPr>
          <w:rFonts w:hint="eastAsia"/>
        </w:rPr>
        <w:t>有效</w:t>
      </w:r>
      <w:r w:rsidRPr="00EB3595">
        <w:rPr>
          <w:rFonts w:hint="eastAsia"/>
          <w:lang w:val="fr-FR"/>
        </w:rPr>
        <w:t>*/</w:t>
      </w:r>
    </w:p>
    <w:p w:rsidR="00687176" w:rsidRPr="00EB3595" w:rsidRDefault="00687176" w:rsidP="00687176">
      <w:pPr>
        <w:rPr>
          <w:lang w:val="fr-FR"/>
        </w:rPr>
      </w:pPr>
      <w:r w:rsidRPr="00EB3595">
        <w:rPr>
          <w:lang w:val="fr-FR"/>
        </w:rPr>
        <w:t xml:space="preserve">    L1DlVrbFlag_e    vrbFlag : 8;</w:t>
      </w:r>
      <w:r w:rsidRPr="00EB3595">
        <w:rPr>
          <w:rFonts w:hint="eastAsia"/>
          <w:lang w:val="fr-FR"/>
        </w:rPr>
        <w:t>/*dci</w:t>
      </w:r>
      <w:r w:rsidRPr="00EB3595">
        <w:rPr>
          <w:rFonts w:hint="eastAsia"/>
        </w:rPr>
        <w:t>格式</w:t>
      </w:r>
      <w:r w:rsidRPr="00EB3595">
        <w:rPr>
          <w:rFonts w:hint="eastAsia"/>
          <w:lang w:val="fr-FR"/>
        </w:rPr>
        <w:t>1A/1B/1D</w:t>
      </w:r>
      <w:r w:rsidRPr="00EB3595">
        <w:rPr>
          <w:rFonts w:hint="eastAsia"/>
        </w:rPr>
        <w:t>有效</w:t>
      </w:r>
      <w:r w:rsidRPr="00EB3595">
        <w:rPr>
          <w:rFonts w:hint="eastAsia"/>
          <w:lang w:val="fr-FR"/>
        </w:rPr>
        <w:t>，</w:t>
      </w:r>
      <w:r w:rsidRPr="00EB3595">
        <w:rPr>
          <w:rFonts w:hint="eastAsia"/>
        </w:rPr>
        <w:t>虚拟资源分配标记</w:t>
      </w:r>
      <w:r w:rsidRPr="00EB3595">
        <w:rPr>
          <w:rFonts w:hint="eastAsia"/>
          <w:lang w:val="fr-FR"/>
        </w:rPr>
        <w:t>. 0</w:t>
      </w:r>
      <w:r w:rsidRPr="00EB3595">
        <w:rPr>
          <w:rFonts w:hint="eastAsia"/>
          <w:lang w:val="fr-FR"/>
        </w:rPr>
        <w:t>采用集中式资源分配方式</w:t>
      </w:r>
      <w:r w:rsidRPr="00EB3595">
        <w:rPr>
          <w:rFonts w:hint="eastAsia"/>
          <w:lang w:val="fr-FR"/>
        </w:rPr>
        <w:t> ;1</w:t>
      </w:r>
      <w:r w:rsidRPr="00EB3595">
        <w:rPr>
          <w:rFonts w:hint="eastAsia"/>
          <w:lang w:val="fr-FR"/>
        </w:rPr>
        <w:t>采用分布式资源分配方式</w:t>
      </w:r>
      <w:r w:rsidRPr="00EB3595">
        <w:rPr>
          <w:rFonts w:hint="eastAsia"/>
          <w:lang w:val="fr-FR"/>
        </w:rPr>
        <w:t>*/</w:t>
      </w:r>
    </w:p>
    <w:p w:rsidR="00687176" w:rsidRPr="00EB3595" w:rsidRDefault="00687176" w:rsidP="00687176">
      <w:pPr>
        <w:rPr>
          <w:lang w:val="fr-FR"/>
        </w:rPr>
      </w:pPr>
      <w:r w:rsidRPr="00EB3595">
        <w:rPr>
          <w:lang w:val="fr-FR"/>
        </w:rPr>
        <w:t xml:space="preserve">    uint32_t         rbCoding;</w:t>
      </w:r>
      <w:r w:rsidRPr="00EB3595">
        <w:rPr>
          <w:rFonts w:hint="eastAsia"/>
          <w:lang w:val="fr-FR"/>
        </w:rPr>
        <w:t>/*</w:t>
      </w:r>
      <w:r w:rsidRPr="00EB3595">
        <w:rPr>
          <w:rFonts w:hint="eastAsia"/>
        </w:rPr>
        <w:t>本次发送对应资源分配信息</w:t>
      </w:r>
      <w:r w:rsidRPr="00EB3595">
        <w:rPr>
          <w:rFonts w:hint="eastAsia"/>
          <w:lang w:val="fr-FR"/>
        </w:rPr>
        <w:t>*/</w:t>
      </w:r>
    </w:p>
    <w:p w:rsidR="00EB3595" w:rsidRDefault="00EB3595" w:rsidP="00687176"/>
    <w:p w:rsidR="00687176" w:rsidRDefault="00687176" w:rsidP="00687176">
      <w:r>
        <w:rPr>
          <w:rFonts w:hint="eastAsia"/>
        </w:rPr>
        <w:tab/>
      </w:r>
      <w:r>
        <w:t>……</w:t>
      </w:r>
    </w:p>
    <w:p w:rsidR="00687176" w:rsidRDefault="00687176" w:rsidP="00687176">
      <w:r>
        <w:t xml:space="preserve">  };</w:t>
      </w:r>
    </w:p>
    <w:p w:rsidR="00687176" w:rsidRDefault="00687176" w:rsidP="00687176">
      <w:r>
        <w:t>} L1DlDciPdu_t;</w:t>
      </w:r>
    </w:p>
    <w:p w:rsidR="00120AA4" w:rsidRDefault="00120AA4" w:rsidP="00687176"/>
    <w:p w:rsidR="00120AA4" w:rsidRDefault="00120AA4" w:rsidP="00687176"/>
    <w:p w:rsidR="00687176" w:rsidRDefault="00687176" w:rsidP="00687176"/>
    <w:p w:rsidR="00120AA4" w:rsidRDefault="00DB566C" w:rsidP="00687176">
      <w:r>
        <w:rPr>
          <w:rFonts w:hint="eastAsia"/>
          <w:noProof/>
        </w:rPr>
        <w:drawing>
          <wp:inline distT="0" distB="0" distL="0" distR="0">
            <wp:extent cx="5276850" cy="1689100"/>
            <wp:effectExtent l="19050" t="0" r="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554"/>
                    <a:srcRect/>
                    <a:stretch>
                      <a:fillRect/>
                    </a:stretch>
                  </pic:blipFill>
                  <pic:spPr bwMode="auto">
                    <a:xfrm>
                      <a:off x="0" y="0"/>
                      <a:ext cx="5276850" cy="1689100"/>
                    </a:xfrm>
                    <a:prstGeom prst="rect">
                      <a:avLst/>
                    </a:prstGeom>
                    <a:noFill/>
                    <a:ln w="9525">
                      <a:noFill/>
                      <a:miter lim="800000"/>
                      <a:headEnd/>
                      <a:tailEnd/>
                    </a:ln>
                  </pic:spPr>
                </pic:pic>
              </a:graphicData>
            </a:graphic>
          </wp:inline>
        </w:drawing>
      </w:r>
    </w:p>
    <w:p w:rsidR="00120AA4" w:rsidRDefault="00DB566C" w:rsidP="00687176">
      <w:r>
        <w:rPr>
          <w:rFonts w:hint="eastAsia"/>
          <w:noProof/>
        </w:rPr>
        <w:drawing>
          <wp:inline distT="0" distB="0" distL="0" distR="0">
            <wp:extent cx="5276850" cy="3086100"/>
            <wp:effectExtent l="19050" t="0" r="0" b="0"/>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555"/>
                    <a:srcRect/>
                    <a:stretch>
                      <a:fillRect/>
                    </a:stretch>
                  </pic:blipFill>
                  <pic:spPr bwMode="auto">
                    <a:xfrm>
                      <a:off x="0" y="0"/>
                      <a:ext cx="5276850" cy="3086100"/>
                    </a:xfrm>
                    <a:prstGeom prst="rect">
                      <a:avLst/>
                    </a:prstGeom>
                    <a:noFill/>
                    <a:ln w="9525">
                      <a:noFill/>
                      <a:miter lim="800000"/>
                      <a:headEnd/>
                      <a:tailEnd/>
                    </a:ln>
                  </pic:spPr>
                </pic:pic>
              </a:graphicData>
            </a:graphic>
          </wp:inline>
        </w:drawing>
      </w:r>
    </w:p>
    <w:p w:rsidR="0047717D" w:rsidRDefault="00DB566C" w:rsidP="00687176">
      <w:r>
        <w:rPr>
          <w:rFonts w:hint="eastAsia"/>
          <w:noProof/>
        </w:rPr>
        <w:lastRenderedPageBreak/>
        <w:drawing>
          <wp:inline distT="0" distB="0" distL="0" distR="0">
            <wp:extent cx="5270500" cy="1098550"/>
            <wp:effectExtent l="19050" t="0" r="6350" b="0"/>
            <wp:docPr id="375"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556"/>
                    <a:srcRect/>
                    <a:stretch>
                      <a:fillRect/>
                    </a:stretch>
                  </pic:blipFill>
                  <pic:spPr bwMode="auto">
                    <a:xfrm>
                      <a:off x="0" y="0"/>
                      <a:ext cx="5270500" cy="1098550"/>
                    </a:xfrm>
                    <a:prstGeom prst="rect">
                      <a:avLst/>
                    </a:prstGeom>
                    <a:noFill/>
                    <a:ln w="9525">
                      <a:noFill/>
                      <a:miter lim="800000"/>
                      <a:headEnd/>
                      <a:tailEnd/>
                    </a:ln>
                  </pic:spPr>
                </pic:pic>
              </a:graphicData>
            </a:graphic>
          </wp:inline>
        </w:drawing>
      </w:r>
    </w:p>
    <w:p w:rsidR="008C3E28" w:rsidRDefault="008C3E28" w:rsidP="00687176">
      <w:r>
        <w:rPr>
          <w:rFonts w:hint="eastAsia"/>
        </w:rPr>
        <w:t>说明：</w:t>
      </w:r>
    </w:p>
    <w:p w:rsidR="008C3E28" w:rsidRDefault="008C3E28" w:rsidP="00687176">
      <w:r>
        <w:rPr>
          <w:rFonts w:hint="eastAsia"/>
        </w:rPr>
        <w:t>选择资源分配类型</w:t>
      </w:r>
      <w:r>
        <w:rPr>
          <w:rFonts w:hint="eastAsia"/>
        </w:rPr>
        <w:t>1</w:t>
      </w:r>
      <w:r>
        <w:rPr>
          <w:rFonts w:hint="eastAsia"/>
        </w:rPr>
        <w:t>时，</w:t>
      </w:r>
      <w:r>
        <w:rPr>
          <w:rFonts w:hint="eastAsia"/>
        </w:rPr>
        <w:t xml:space="preserve"> Resource Block Coding</w:t>
      </w:r>
      <w:r>
        <w:rPr>
          <w:rFonts w:hint="eastAsia"/>
        </w:rPr>
        <w:t>域中包含</w:t>
      </w:r>
      <w:r>
        <w:rPr>
          <w:rFonts w:hint="eastAsia"/>
        </w:rPr>
        <w:t>shift</w:t>
      </w:r>
      <w:r w:rsidR="004415D7">
        <w:rPr>
          <w:rFonts w:hint="eastAsia"/>
        </w:rPr>
        <w:t>信息。</w:t>
      </w:r>
    </w:p>
    <w:p w:rsidR="00727AEA" w:rsidRPr="00687176" w:rsidRDefault="00727AEA" w:rsidP="00687176">
      <w:r>
        <w:rPr>
          <w:rFonts w:hint="eastAsia"/>
        </w:rPr>
        <w:t>选择资源分配类型</w:t>
      </w:r>
      <w:r w:rsidR="00CE4139">
        <w:rPr>
          <w:rFonts w:hint="eastAsia"/>
        </w:rPr>
        <w:t>2</w:t>
      </w:r>
      <w:r>
        <w:rPr>
          <w:rFonts w:hint="eastAsia"/>
        </w:rPr>
        <w:t>时，</w:t>
      </w:r>
      <w:r>
        <w:rPr>
          <w:rFonts w:hint="eastAsia"/>
        </w:rPr>
        <w:t xml:space="preserve"> Resource Block Coding</w:t>
      </w:r>
      <w:r>
        <w:rPr>
          <w:rFonts w:hint="eastAsia"/>
        </w:rPr>
        <w:t>域为</w:t>
      </w:r>
      <w:r w:rsidR="00B646C5">
        <w:rPr>
          <w:rFonts w:hint="eastAsia"/>
        </w:rPr>
        <w:t>前面介绍的</w:t>
      </w:r>
      <w:r w:rsidR="00B646C5">
        <w:rPr>
          <w:rFonts w:hint="eastAsia"/>
        </w:rPr>
        <w:t xml:space="preserve">RAT2 </w:t>
      </w:r>
      <w:r>
        <w:rPr>
          <w:rFonts w:hint="eastAsia"/>
        </w:rPr>
        <w:t>RIV</w:t>
      </w:r>
      <w:r>
        <w:rPr>
          <w:rFonts w:hint="eastAsia"/>
        </w:rPr>
        <w:t>值。</w:t>
      </w:r>
    </w:p>
    <w:p w:rsidR="00FF12CA" w:rsidRDefault="00FF12CA">
      <w:pPr>
        <w:pStyle w:val="1"/>
      </w:pPr>
      <w:r>
        <w:rPr>
          <w:rFonts w:hint="eastAsia"/>
        </w:rPr>
        <w:t>资源分配方法</w:t>
      </w:r>
    </w:p>
    <w:p w:rsidR="00A75541" w:rsidRPr="00A75541" w:rsidRDefault="00A75541" w:rsidP="00A75541">
      <w:pPr>
        <w:pStyle w:val="2"/>
      </w:pPr>
      <w:r>
        <w:rPr>
          <w:rFonts w:hint="eastAsia"/>
        </w:rPr>
        <w:t>经典算法</w:t>
      </w:r>
    </w:p>
    <w:p w:rsidR="00610EA9" w:rsidRDefault="00610EA9" w:rsidP="00A75541">
      <w:pPr>
        <w:pStyle w:val="3"/>
      </w:pPr>
      <w:r>
        <w:rPr>
          <w:rFonts w:hint="eastAsia"/>
        </w:rPr>
        <w:t>最大载干比算法</w:t>
      </w:r>
    </w:p>
    <w:p w:rsidR="00610EA9" w:rsidRDefault="00610EA9" w:rsidP="00610EA9">
      <w:r>
        <w:rPr>
          <w:rFonts w:hint="eastAsia"/>
        </w:rPr>
        <w:t>载干比</w:t>
      </w:r>
      <w:r w:rsidR="00DE2D90">
        <w:rPr>
          <w:rFonts w:hint="eastAsia"/>
        </w:rPr>
        <w:t>英文缩写</w:t>
      </w:r>
      <w:r w:rsidRPr="00610EA9">
        <w:rPr>
          <w:rFonts w:hint="eastAsia"/>
        </w:rPr>
        <w:t xml:space="preserve">C/I </w:t>
      </w:r>
      <w:r>
        <w:rPr>
          <w:rFonts w:hint="eastAsia"/>
        </w:rPr>
        <w:t>定义，</w:t>
      </w:r>
    </w:p>
    <w:p w:rsidR="00DC3D97" w:rsidRDefault="00610EA9" w:rsidP="00610EA9">
      <w:r w:rsidRPr="00610EA9">
        <w:rPr>
          <w:rFonts w:hint="eastAsia"/>
        </w:rPr>
        <w:t xml:space="preserve">C </w:t>
      </w:r>
      <w:r w:rsidRPr="00610EA9">
        <w:rPr>
          <w:rFonts w:hint="eastAsia"/>
        </w:rPr>
        <w:t>：</w:t>
      </w:r>
      <w:r w:rsidRPr="00610EA9">
        <w:rPr>
          <w:rFonts w:hint="eastAsia"/>
        </w:rPr>
        <w:t>Carrier</w:t>
      </w:r>
      <w:r w:rsidRPr="00610EA9">
        <w:rPr>
          <w:rFonts w:hint="eastAsia"/>
        </w:rPr>
        <w:t>，载波功率</w:t>
      </w:r>
      <w:r w:rsidRPr="00610EA9">
        <w:rPr>
          <w:rFonts w:hint="eastAsia"/>
        </w:rPr>
        <w:cr/>
        <w:t>I</w:t>
      </w:r>
      <w:r w:rsidRPr="00610EA9">
        <w:rPr>
          <w:rFonts w:hint="eastAsia"/>
        </w:rPr>
        <w:t>：</w:t>
      </w:r>
      <w:r w:rsidRPr="00610EA9">
        <w:rPr>
          <w:rFonts w:hint="eastAsia"/>
        </w:rPr>
        <w:t>Interference</w:t>
      </w:r>
      <w:r w:rsidRPr="00610EA9">
        <w:rPr>
          <w:rFonts w:hint="eastAsia"/>
        </w:rPr>
        <w:t>，干扰总功率，包括热噪声，不包括有用信号功率</w:t>
      </w:r>
      <w:r w:rsidRPr="00610EA9">
        <w:rPr>
          <w:rFonts w:hint="eastAsia"/>
        </w:rPr>
        <w:t xml:space="preserve"> </w:t>
      </w:r>
      <w:r w:rsidRPr="00610EA9">
        <w:rPr>
          <w:rFonts w:hint="eastAsia"/>
        </w:rPr>
        <w:cr/>
        <w:t xml:space="preserve">C/I </w:t>
      </w:r>
      <w:r w:rsidRPr="00610EA9">
        <w:rPr>
          <w:rFonts w:hint="eastAsia"/>
        </w:rPr>
        <w:t>：就是载干比</w:t>
      </w:r>
      <w:r w:rsidRPr="00610EA9">
        <w:rPr>
          <w:rFonts w:hint="eastAsia"/>
        </w:rPr>
        <w:t>,</w:t>
      </w:r>
      <w:r w:rsidR="00DC3D97">
        <w:rPr>
          <w:rFonts w:hint="eastAsia"/>
        </w:rPr>
        <w:t xml:space="preserve"> </w:t>
      </w:r>
      <w:r w:rsidRPr="00610EA9">
        <w:rPr>
          <w:rFonts w:hint="eastAsia"/>
        </w:rPr>
        <w:t>也称干扰保护比是指接收到的有用信号电平与所有非有用信号电平的比值</w:t>
      </w:r>
      <w:r w:rsidR="00DC3D97">
        <w:rPr>
          <w:rFonts w:hint="eastAsia"/>
        </w:rPr>
        <w:t>。载干比与用户的信道质量成正比</w:t>
      </w:r>
      <w:r w:rsidR="003F1DBB">
        <w:rPr>
          <w:rFonts w:hint="eastAsia"/>
        </w:rPr>
        <w:t>。</w:t>
      </w:r>
    </w:p>
    <w:p w:rsidR="00DC3D97" w:rsidRPr="00DC3D97" w:rsidRDefault="00FC7CA9" w:rsidP="00610EA9">
      <w:r>
        <w:rPr>
          <w:rFonts w:hint="eastAsia"/>
        </w:rPr>
        <w:tab/>
      </w:r>
      <w:r w:rsidR="00DC3D97">
        <w:rPr>
          <w:rFonts w:hint="eastAsia"/>
        </w:rPr>
        <w:t>最大载干比算法为下行资源</w:t>
      </w:r>
      <w:r w:rsidR="00DC3D97" w:rsidRPr="00DC3D97">
        <w:rPr>
          <w:rFonts w:hint="eastAsia"/>
        </w:rPr>
        <w:t>调度</w:t>
      </w:r>
      <w:r w:rsidR="00DC3D97">
        <w:rPr>
          <w:rFonts w:hint="eastAsia"/>
        </w:rPr>
        <w:t>时</w:t>
      </w:r>
      <w:r w:rsidR="00CB05F7">
        <w:rPr>
          <w:rFonts w:hint="eastAsia"/>
        </w:rPr>
        <w:t>，将用户的信道质量从高到低排序，依次分配物理资源块，直到资源分配完成。</w:t>
      </w:r>
      <w:r w:rsidR="00DC3D97" w:rsidRPr="00DC3D97">
        <w:rPr>
          <w:rFonts w:hint="eastAsia"/>
        </w:rPr>
        <w:t>即基站</w:t>
      </w:r>
      <w:r w:rsidR="001672D1">
        <w:rPr>
          <w:rFonts w:hint="eastAsia"/>
        </w:rPr>
        <w:t>优先</w:t>
      </w:r>
      <w:r w:rsidR="00DC3D97" w:rsidRPr="00DC3D97">
        <w:rPr>
          <w:rFonts w:hint="eastAsia"/>
        </w:rPr>
        <w:t>为该传输时刻信道条件好</w:t>
      </w:r>
      <w:r w:rsidR="00CB05F7">
        <w:rPr>
          <w:rFonts w:hint="eastAsia"/>
        </w:rPr>
        <w:t>(</w:t>
      </w:r>
      <w:r w:rsidR="00CB05F7">
        <w:rPr>
          <w:rFonts w:hint="eastAsia"/>
        </w:rPr>
        <w:t>载干比</w:t>
      </w:r>
      <w:r w:rsidR="007B0486">
        <w:rPr>
          <w:rFonts w:hint="eastAsia"/>
        </w:rPr>
        <w:t>较</w:t>
      </w:r>
      <w:r w:rsidR="00CB05F7">
        <w:rPr>
          <w:rFonts w:hint="eastAsia"/>
        </w:rPr>
        <w:t>大</w:t>
      </w:r>
      <w:r w:rsidR="00CB05F7">
        <w:rPr>
          <w:rFonts w:hint="eastAsia"/>
        </w:rPr>
        <w:t>)</w:t>
      </w:r>
      <w:r w:rsidR="007B0486">
        <w:rPr>
          <w:rFonts w:hint="eastAsia"/>
        </w:rPr>
        <w:t xml:space="preserve"> </w:t>
      </w:r>
      <w:r w:rsidR="00DC3D97" w:rsidRPr="00DC3D97">
        <w:rPr>
          <w:rFonts w:hint="eastAsia"/>
        </w:rPr>
        <w:t>的用户</w:t>
      </w:r>
      <w:r w:rsidR="007B0486">
        <w:rPr>
          <w:rFonts w:hint="eastAsia"/>
        </w:rPr>
        <w:t>分配</w:t>
      </w:r>
      <w:r w:rsidR="00DC3D97" w:rsidRPr="00DC3D97">
        <w:rPr>
          <w:rFonts w:hint="eastAsia"/>
        </w:rPr>
        <w:t>资源</w:t>
      </w:r>
      <w:r w:rsidR="007B0486">
        <w:rPr>
          <w:rFonts w:hint="eastAsia"/>
        </w:rPr>
        <w:t>。</w:t>
      </w:r>
    </w:p>
    <w:p w:rsidR="00FF12CA" w:rsidRDefault="00FF12CA" w:rsidP="00A75541">
      <w:pPr>
        <w:pStyle w:val="3"/>
      </w:pPr>
      <w:r>
        <w:rPr>
          <w:rFonts w:hint="eastAsia"/>
        </w:rPr>
        <w:t>正比公平</w:t>
      </w:r>
    </w:p>
    <w:p w:rsidR="00FF12CA" w:rsidRDefault="00C3148C">
      <w:r>
        <w:rPr>
          <w:rFonts w:hint="eastAsia"/>
        </w:rPr>
        <w:tab/>
      </w:r>
      <w:r w:rsidR="00D800CB" w:rsidRPr="00D800CB">
        <w:rPr>
          <w:rFonts w:hint="eastAsia"/>
        </w:rPr>
        <w:t>正比公平</w:t>
      </w:r>
      <w:r w:rsidR="00D800CB">
        <w:rPr>
          <w:rFonts w:hint="eastAsia"/>
        </w:rPr>
        <w:t xml:space="preserve"> </w:t>
      </w:r>
      <w:r w:rsidR="00D800CB" w:rsidRPr="00D800CB">
        <w:rPr>
          <w:rFonts w:hint="eastAsia"/>
        </w:rPr>
        <w:t>(PF Proportional Fair)</w:t>
      </w:r>
      <w:r w:rsidR="00D800CB">
        <w:rPr>
          <w:rFonts w:hint="eastAsia"/>
        </w:rPr>
        <w:t xml:space="preserve"> </w:t>
      </w:r>
      <w:r w:rsidR="00D800CB" w:rsidRPr="00D800CB">
        <w:rPr>
          <w:rFonts w:hint="eastAsia"/>
        </w:rPr>
        <w:t>算法在调度时同时考虑用户的信道质量和过去一段时间获得的吞吐量。</w:t>
      </w:r>
    </w:p>
    <w:p w:rsidR="006E0459" w:rsidRDefault="004A11FC">
      <w:r>
        <w:rPr>
          <w:rFonts w:hint="eastAsia"/>
        </w:rPr>
        <w:tab/>
      </w:r>
      <w:r w:rsidRPr="004A11FC">
        <w:rPr>
          <w:rFonts w:hint="eastAsia"/>
        </w:rPr>
        <w:t>为用户分配一个优先级</w:t>
      </w:r>
      <w:r w:rsidRPr="004A11FC">
        <w:rPr>
          <w:rFonts w:hint="eastAsia"/>
        </w:rPr>
        <w:t>P</w:t>
      </w:r>
      <w:r>
        <w:rPr>
          <w:rFonts w:hint="eastAsia"/>
        </w:rPr>
        <w:t>，</w:t>
      </w:r>
      <w:r>
        <w:rPr>
          <w:rFonts w:hint="eastAsia"/>
        </w:rPr>
        <w:t xml:space="preserve"> </w:t>
      </w:r>
      <w:r w:rsidRPr="004A11FC">
        <w:rPr>
          <w:rFonts w:hint="eastAsia"/>
        </w:rPr>
        <w:t>P =</w:t>
      </w:r>
      <w:r w:rsidR="00286F04">
        <w:rPr>
          <w:rFonts w:hint="eastAsia"/>
        </w:rPr>
        <w:t>K</w:t>
      </w:r>
      <w:r w:rsidR="00BF1059">
        <w:rPr>
          <w:rFonts w:hint="eastAsia"/>
        </w:rPr>
        <w:t>*</w:t>
      </w:r>
      <w:r w:rsidRPr="004A11FC">
        <w:rPr>
          <w:rFonts w:hint="eastAsia"/>
        </w:rPr>
        <w:t>用户在</w:t>
      </w:r>
      <w:r w:rsidRPr="004A11FC">
        <w:rPr>
          <w:rFonts w:hint="eastAsia"/>
        </w:rPr>
        <w:t>t</w:t>
      </w:r>
      <w:r w:rsidRPr="004A11FC">
        <w:rPr>
          <w:rFonts w:hint="eastAsia"/>
        </w:rPr>
        <w:t>时刻的载干比</w:t>
      </w:r>
      <w:r w:rsidRPr="004A11FC">
        <w:rPr>
          <w:rFonts w:hint="eastAsia"/>
        </w:rPr>
        <w:t>(</w:t>
      </w:r>
      <w:r w:rsidRPr="004A11FC">
        <w:rPr>
          <w:rFonts w:hint="eastAsia"/>
        </w:rPr>
        <w:t>信道质量</w:t>
      </w:r>
      <w:r w:rsidRPr="004A11FC">
        <w:rPr>
          <w:rFonts w:hint="eastAsia"/>
        </w:rPr>
        <w:t>)/</w:t>
      </w:r>
      <w:r w:rsidRPr="004A11FC">
        <w:rPr>
          <w:rFonts w:hint="eastAsia"/>
        </w:rPr>
        <w:t>用户的平均数据传输率</w:t>
      </w:r>
      <w:r w:rsidRPr="004A11FC">
        <w:rPr>
          <w:rFonts w:hint="eastAsia"/>
        </w:rPr>
        <w:t>(</w:t>
      </w:r>
      <w:r w:rsidRPr="004A11FC">
        <w:rPr>
          <w:rFonts w:hint="eastAsia"/>
        </w:rPr>
        <w:t>吞吐量</w:t>
      </w:r>
      <w:r w:rsidRPr="004A11FC">
        <w:rPr>
          <w:rFonts w:hint="eastAsia"/>
        </w:rPr>
        <w:t>),</w:t>
      </w:r>
      <w:r>
        <w:rPr>
          <w:rFonts w:hint="eastAsia"/>
        </w:rPr>
        <w:t xml:space="preserve"> </w:t>
      </w:r>
      <w:r w:rsidRPr="004A11FC">
        <w:rPr>
          <w:rFonts w:hint="eastAsia"/>
        </w:rPr>
        <w:t>按优先级高到低分配资源</w:t>
      </w:r>
      <w:r>
        <w:rPr>
          <w:rFonts w:hint="eastAsia"/>
        </w:rPr>
        <w:t>。</w:t>
      </w:r>
      <w:r w:rsidR="00286F04">
        <w:rPr>
          <w:rFonts w:hint="eastAsia"/>
        </w:rPr>
        <w:t>（</w:t>
      </w:r>
      <w:r w:rsidR="00286F04">
        <w:rPr>
          <w:rFonts w:hint="eastAsia"/>
        </w:rPr>
        <w:t>K</w:t>
      </w:r>
      <w:r w:rsidR="00286F04">
        <w:rPr>
          <w:rFonts w:hint="eastAsia"/>
        </w:rPr>
        <w:t>为常量）</w:t>
      </w:r>
      <w:r w:rsidRPr="004A11FC">
        <w:rPr>
          <w:rFonts w:hint="eastAsia"/>
        </w:rPr>
        <w:cr/>
      </w:r>
      <w:r w:rsidR="00DC01D7">
        <w:rPr>
          <w:rFonts w:hint="eastAsia"/>
        </w:rPr>
        <w:t>或者</w:t>
      </w:r>
      <w:r w:rsidR="006E0459" w:rsidRPr="006E0459">
        <w:rPr>
          <w:rFonts w:hint="eastAsia"/>
          <w:highlight w:val="yellow"/>
        </w:rPr>
        <w:t>p=</w:t>
      </w:r>
      <w:r w:rsidR="006E0459" w:rsidRPr="006E0459">
        <w:rPr>
          <w:rFonts w:hint="eastAsia"/>
          <w:highlight w:val="yellow"/>
        </w:rPr>
        <w:t>瞬时速率</w:t>
      </w:r>
      <w:r w:rsidR="006E0459" w:rsidRPr="006E0459">
        <w:rPr>
          <w:rFonts w:hint="eastAsia"/>
          <w:highlight w:val="yellow"/>
        </w:rPr>
        <w:t>/</w:t>
      </w:r>
      <w:r w:rsidR="006E0459" w:rsidRPr="006E0459">
        <w:rPr>
          <w:rFonts w:hint="eastAsia"/>
          <w:highlight w:val="yellow"/>
        </w:rPr>
        <w:t>平均速率</w:t>
      </w:r>
      <w:r w:rsidR="00796B62">
        <w:rPr>
          <w:rFonts w:hint="eastAsia"/>
        </w:rPr>
        <w:t>？</w:t>
      </w:r>
      <w:r w:rsidR="00DC01D7">
        <w:t xml:space="preserve"> </w:t>
      </w:r>
    </w:p>
    <w:p w:rsidR="00FF12CA" w:rsidRDefault="001E37A8">
      <w:r>
        <w:rPr>
          <w:rFonts w:hint="eastAsia"/>
        </w:rPr>
        <w:tab/>
      </w:r>
      <w:r w:rsidR="004A11FC" w:rsidRPr="004A11FC">
        <w:rPr>
          <w:rFonts w:hint="eastAsia"/>
        </w:rPr>
        <w:t>正比公平算法的优点是综合考虑了用户的信道条件与用户之间的服务公平性，在系统吞吐量和服务公平性之间取得一定的折中，是目前采用较多的一种算法</w:t>
      </w:r>
      <w:r w:rsidR="004A11FC" w:rsidRPr="004A11FC">
        <w:rPr>
          <w:rFonts w:hint="eastAsia"/>
        </w:rPr>
        <w:cr/>
      </w:r>
    </w:p>
    <w:p w:rsidR="00FF12CA" w:rsidRDefault="00FF12CA" w:rsidP="00A75541">
      <w:pPr>
        <w:pStyle w:val="3"/>
      </w:pPr>
      <w:r>
        <w:rPr>
          <w:rFonts w:hint="eastAsia"/>
        </w:rPr>
        <w:t>轮循算法</w:t>
      </w:r>
    </w:p>
    <w:p w:rsidR="00B65C3C" w:rsidRDefault="009C611F" w:rsidP="00B65C3C">
      <w:r>
        <w:rPr>
          <w:rFonts w:hint="eastAsia"/>
        </w:rPr>
        <w:tab/>
      </w:r>
      <w:r w:rsidRPr="009C611F">
        <w:rPr>
          <w:rFonts w:hint="eastAsia"/>
        </w:rPr>
        <w:t>循环地调用每个用户，从调度概率上，每个用户都以同样的概率占用资源</w:t>
      </w:r>
      <w:r>
        <w:rPr>
          <w:rFonts w:hint="eastAsia"/>
        </w:rPr>
        <w:t>。</w:t>
      </w:r>
      <w:r w:rsidRPr="009C611F">
        <w:rPr>
          <w:rFonts w:hint="eastAsia"/>
        </w:rPr>
        <w:cr/>
      </w:r>
      <w:r w:rsidR="007F1B66">
        <w:rPr>
          <w:rFonts w:hint="eastAsia"/>
        </w:rPr>
        <w:tab/>
      </w:r>
      <w:r w:rsidR="007F1B66">
        <w:rPr>
          <w:rFonts w:hint="eastAsia"/>
        </w:rPr>
        <w:t>轮循</w:t>
      </w:r>
      <w:r w:rsidRPr="009C611F">
        <w:rPr>
          <w:rFonts w:hint="eastAsia"/>
        </w:rPr>
        <w:t>调度算法是最公平的算法，但算法资源利用率不高，因为当某些用户的信道条件非</w:t>
      </w:r>
      <w:r w:rsidRPr="009C611F">
        <w:rPr>
          <w:rFonts w:hint="eastAsia"/>
        </w:rPr>
        <w:lastRenderedPageBreak/>
        <w:t>常恶劣时也可能得到服务，因此系统吞吐量会比</w:t>
      </w:r>
      <w:r w:rsidR="007922AB">
        <w:rPr>
          <w:rFonts w:hint="eastAsia"/>
        </w:rPr>
        <w:t>降</w:t>
      </w:r>
      <w:r w:rsidRPr="009C611F">
        <w:rPr>
          <w:rFonts w:hint="eastAsia"/>
        </w:rPr>
        <w:t>低</w:t>
      </w:r>
      <w:r w:rsidR="007922AB">
        <w:rPr>
          <w:rFonts w:hint="eastAsia"/>
        </w:rPr>
        <w:t>。</w:t>
      </w:r>
      <w:r w:rsidRPr="009C611F">
        <w:rPr>
          <w:rFonts w:hint="eastAsia"/>
        </w:rPr>
        <w:cr/>
      </w:r>
    </w:p>
    <w:p w:rsidR="00D963B4" w:rsidRDefault="00D963B4" w:rsidP="00B65C3C"/>
    <w:p w:rsidR="00DB22BC" w:rsidRDefault="00656FD3" w:rsidP="00656FD3">
      <w:pPr>
        <w:pStyle w:val="2"/>
      </w:pPr>
      <w:r>
        <w:rPr>
          <w:rFonts w:hint="eastAsia"/>
        </w:rPr>
        <w:t>专利中的资源分配方法</w:t>
      </w:r>
    </w:p>
    <w:p w:rsidR="005070AE" w:rsidRDefault="005070AE" w:rsidP="005070AE">
      <w:pPr>
        <w:pStyle w:val="3"/>
      </w:pPr>
      <w:r w:rsidRPr="005070AE">
        <w:rPr>
          <w:rFonts w:hint="eastAsia"/>
        </w:rPr>
        <w:t>CN200810007752.5-</w:t>
      </w:r>
      <w:r w:rsidRPr="005070AE">
        <w:rPr>
          <w:rFonts w:hint="eastAsia"/>
        </w:rPr>
        <w:t>一种下行资源分配指示方法</w:t>
      </w:r>
    </w:p>
    <w:p w:rsidR="005070AE" w:rsidRDefault="00743E2B" w:rsidP="006E597D">
      <w:r>
        <w:rPr>
          <w:rFonts w:hint="eastAsia"/>
        </w:rPr>
        <w:tab/>
      </w:r>
      <w:r w:rsidR="006E597D" w:rsidRPr="006E597D">
        <w:rPr>
          <w:rFonts w:hint="eastAsia"/>
        </w:rPr>
        <w:t>一种下行资源分配指示方法，包括</w:t>
      </w:r>
      <w:r w:rsidR="006E597D" w:rsidRPr="006E597D">
        <w:rPr>
          <w:rFonts w:hint="eastAsia"/>
        </w:rPr>
        <w:t>:</w:t>
      </w:r>
      <w:r w:rsidR="006E597D" w:rsidRPr="006E597D">
        <w:rPr>
          <w:rFonts w:hint="eastAsia"/>
        </w:rPr>
        <w:t>网络侧根据用户侧的需要采用集中式、完全分散式或部分分散式为其分配下行资源后，相应地采用树形结构、排列组合式或资源块子集的方式对所述下行资源分配方式进行指示。采用</w:t>
      </w:r>
      <w:r w:rsidR="006E597D">
        <w:rPr>
          <w:rFonts w:hint="eastAsia"/>
        </w:rPr>
        <w:t>此</w:t>
      </w:r>
      <w:r w:rsidR="006E597D" w:rsidRPr="006E597D">
        <w:rPr>
          <w:rFonts w:hint="eastAsia"/>
        </w:rPr>
        <w:t>发明，可以指示出完全分散式和集中式的</w:t>
      </w:r>
      <w:r w:rsidR="006E597D" w:rsidRPr="006E597D">
        <w:rPr>
          <w:rFonts w:hint="eastAsia"/>
        </w:rPr>
        <w:t>RB</w:t>
      </w:r>
      <w:r w:rsidR="006E597D" w:rsidRPr="006E597D">
        <w:rPr>
          <w:rFonts w:hint="eastAsia"/>
        </w:rPr>
        <w:t>分配的所有情况，同时还可以指示出部分分散式</w:t>
      </w:r>
      <w:r w:rsidR="006E597D" w:rsidRPr="006E597D">
        <w:rPr>
          <w:rFonts w:hint="eastAsia"/>
        </w:rPr>
        <w:t>RB</w:t>
      </w:r>
      <w:r w:rsidR="006E597D" w:rsidRPr="006E597D">
        <w:rPr>
          <w:rFonts w:hint="eastAsia"/>
        </w:rPr>
        <w:t>分配的大部分情况。并且当</w:t>
      </w:r>
      <w:r w:rsidR="006E597D" w:rsidRPr="006E597D">
        <w:rPr>
          <w:rFonts w:hint="eastAsia"/>
        </w:rPr>
        <w:t>LT</w:t>
      </w:r>
      <w:r w:rsidR="00071772">
        <w:rPr>
          <w:rFonts w:hint="eastAsia"/>
        </w:rPr>
        <w:t xml:space="preserve">E </w:t>
      </w:r>
      <w:r w:rsidR="006E597D" w:rsidRPr="006E597D">
        <w:rPr>
          <w:rFonts w:hint="eastAsia"/>
        </w:rPr>
        <w:t>(</w:t>
      </w:r>
      <w:r w:rsidR="006E597D" w:rsidRPr="006E597D">
        <w:rPr>
          <w:rFonts w:hint="eastAsia"/>
        </w:rPr>
        <w:t>长期演进</w:t>
      </w:r>
      <w:r w:rsidR="006E597D" w:rsidRPr="006E597D">
        <w:rPr>
          <w:rFonts w:hint="eastAsia"/>
        </w:rPr>
        <w:t>)</w:t>
      </w:r>
      <w:r w:rsidR="00071772">
        <w:rPr>
          <w:rFonts w:hint="eastAsia"/>
        </w:rPr>
        <w:t xml:space="preserve"> </w:t>
      </w:r>
      <w:r w:rsidR="006E597D" w:rsidRPr="006E597D">
        <w:rPr>
          <w:rFonts w:hint="eastAsia"/>
        </w:rPr>
        <w:t>系统与</w:t>
      </w:r>
      <w:r w:rsidR="006E597D" w:rsidRPr="006E597D">
        <w:rPr>
          <w:rFonts w:hint="eastAsia"/>
        </w:rPr>
        <w:t>IMT</w:t>
      </w:r>
      <w:r w:rsidR="006E597D" w:rsidRPr="006E597D">
        <w:rPr>
          <w:rFonts w:hint="eastAsia"/>
        </w:rPr>
        <w:t>一</w:t>
      </w:r>
      <w:r w:rsidR="006E597D" w:rsidRPr="006E597D">
        <w:rPr>
          <w:rFonts w:hint="eastAsia"/>
        </w:rPr>
        <w:t>Advance</w:t>
      </w:r>
      <w:r w:rsidR="006E597D" w:rsidRPr="006E597D">
        <w:rPr>
          <w:rFonts w:hint="eastAsia"/>
        </w:rPr>
        <w:t>系统中的带宽较大时，在不减少调度灵活性的情况下，可以在一定程度上减少资源分配的信令开销。</w:t>
      </w:r>
    </w:p>
    <w:p w:rsidR="00344DD7" w:rsidRPr="00071772" w:rsidRDefault="00C518FF" w:rsidP="005070AE">
      <w:r>
        <w:rPr>
          <w:rFonts w:hint="eastAsia"/>
        </w:rPr>
        <w:tab/>
      </w:r>
      <w:r>
        <w:rPr>
          <w:rFonts w:hint="eastAsia"/>
        </w:rPr>
        <w:t>给出在不同资源分配方式下，表示资源分配信息的方法，给出</w:t>
      </w:r>
      <w:r w:rsidR="00735C63">
        <w:rPr>
          <w:rFonts w:hint="eastAsia"/>
        </w:rPr>
        <w:t>三种资源分配方式下</w:t>
      </w:r>
      <w:r>
        <w:rPr>
          <w:rFonts w:hint="eastAsia"/>
        </w:rPr>
        <w:t>指示全部资源分配信息</w:t>
      </w:r>
      <w:r w:rsidR="00735C63">
        <w:rPr>
          <w:rFonts w:hint="eastAsia"/>
        </w:rPr>
        <w:t>包含</w:t>
      </w:r>
      <w:r>
        <w:rPr>
          <w:rFonts w:hint="eastAsia"/>
        </w:rPr>
        <w:t>数据位宽</w:t>
      </w:r>
      <w:r w:rsidR="00735C63">
        <w:rPr>
          <w:rFonts w:hint="eastAsia"/>
        </w:rPr>
        <w:t>的公式</w:t>
      </w:r>
      <w:r>
        <w:rPr>
          <w:rFonts w:hint="eastAsia"/>
        </w:rPr>
        <w:t>。</w:t>
      </w:r>
      <w:r w:rsidR="00735C63">
        <w:rPr>
          <w:rFonts w:hint="eastAsia"/>
        </w:rPr>
        <w:t>减少了位宽。</w:t>
      </w:r>
    </w:p>
    <w:p w:rsidR="00344DD7" w:rsidRDefault="00344DD7" w:rsidP="005070AE"/>
    <w:p w:rsidR="000F73C9" w:rsidRPr="00735C63" w:rsidRDefault="00311AA5" w:rsidP="000F73C9">
      <w:pPr>
        <w:pStyle w:val="3"/>
      </w:pPr>
      <w:r w:rsidRPr="00311AA5">
        <w:t>CN200810190583.3</w:t>
      </w:r>
      <w:r>
        <w:rPr>
          <w:rFonts w:hint="eastAsia"/>
        </w:rPr>
        <w:t>-</w:t>
      </w:r>
      <w:r w:rsidR="000F73C9" w:rsidRPr="000F73C9">
        <w:rPr>
          <w:rFonts w:hint="eastAsia"/>
        </w:rPr>
        <w:t>一种应用于多载波时分双工系统中的下行资源分配方法</w:t>
      </w:r>
    </w:p>
    <w:p w:rsidR="00344DD7" w:rsidRDefault="00E84035" w:rsidP="005070AE">
      <w:r>
        <w:rPr>
          <w:rFonts w:hint="eastAsia"/>
        </w:rPr>
        <w:t xml:space="preserve">    </w:t>
      </w:r>
      <w:r w:rsidRPr="00E84035">
        <w:rPr>
          <w:rFonts w:hint="eastAsia"/>
        </w:rPr>
        <w:t>本发明应用于多载波时分双工系统中的下行资源分配方法，首先由网络控制器</w:t>
      </w:r>
      <w:r w:rsidRPr="00E84035">
        <w:rPr>
          <w:rFonts w:hint="eastAsia"/>
        </w:rPr>
        <w:t>RNC</w:t>
      </w:r>
      <w:r w:rsidRPr="00E84035">
        <w:rPr>
          <w:rFonts w:hint="eastAsia"/>
        </w:rPr>
        <w:t>获取待分配资源的用户在小区中的位置，然后由</w:t>
      </w:r>
      <w:r w:rsidRPr="00E84035">
        <w:rPr>
          <w:rFonts w:hint="eastAsia"/>
        </w:rPr>
        <w:t>RNC</w:t>
      </w:r>
      <w:r w:rsidRPr="00E84035">
        <w:rPr>
          <w:rFonts w:hint="eastAsia"/>
        </w:rPr>
        <w:t>判断系统中当前是否存在和该用户处于同一区域的用户，如果存在的话，则可以用小区中已经存在的用户上报的测量作为待分配资源用户的测量，并根据所述测量对用户进行资源分配。由于本方案可以得到更为准确的测量信息，因此有利于给用户分配干扰小的资源，提高用户的业务质量，降低用户接入后对系统的负面影响。</w:t>
      </w:r>
      <w:r w:rsidRPr="00E84035">
        <w:rPr>
          <w:rFonts w:hint="eastAsia"/>
        </w:rPr>
        <w:t xml:space="preserve"> </w:t>
      </w:r>
      <w:r w:rsidRPr="00E84035">
        <w:rPr>
          <w:rFonts w:hint="eastAsia"/>
        </w:rPr>
        <w:t xml:space="preserve">　</w:t>
      </w:r>
    </w:p>
    <w:p w:rsidR="005070AE" w:rsidRPr="005070AE" w:rsidRDefault="00024336" w:rsidP="005070AE">
      <w:r>
        <w:rPr>
          <w:rFonts w:hint="eastAsia"/>
        </w:rPr>
        <w:tab/>
      </w:r>
      <w:r>
        <w:rPr>
          <w:rFonts w:hint="eastAsia"/>
        </w:rPr>
        <w:t>根据用户上报的测量信息，判断用户的信道情况，结合信道质量情况，分配合适</w:t>
      </w:r>
      <w:r w:rsidR="006E2F1F">
        <w:rPr>
          <w:rFonts w:hint="eastAsia"/>
        </w:rPr>
        <w:t>的无线</w:t>
      </w:r>
      <w:r>
        <w:rPr>
          <w:rFonts w:hint="eastAsia"/>
        </w:rPr>
        <w:t>资源</w:t>
      </w:r>
      <w:r w:rsidR="006E2F1F">
        <w:rPr>
          <w:rFonts w:hint="eastAsia"/>
        </w:rPr>
        <w:t>。</w:t>
      </w:r>
    </w:p>
    <w:p w:rsidR="00A50B6D" w:rsidRDefault="00DB566C" w:rsidP="00A50B6D">
      <w:pPr>
        <w:jc w:val="center"/>
      </w:pPr>
      <w:r>
        <w:rPr>
          <w:rFonts w:hint="eastAsia"/>
          <w:noProof/>
        </w:rPr>
        <w:drawing>
          <wp:inline distT="0" distB="0" distL="0" distR="0">
            <wp:extent cx="2787650" cy="2324100"/>
            <wp:effectExtent l="19050" t="0" r="0" b="0"/>
            <wp:docPr id="376"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557"/>
                    <a:srcRect/>
                    <a:stretch>
                      <a:fillRect/>
                    </a:stretch>
                  </pic:blipFill>
                  <pic:spPr bwMode="auto">
                    <a:xfrm>
                      <a:off x="0" y="0"/>
                      <a:ext cx="2787650" cy="2324100"/>
                    </a:xfrm>
                    <a:prstGeom prst="rect">
                      <a:avLst/>
                    </a:prstGeom>
                    <a:noFill/>
                    <a:ln w="9525">
                      <a:noFill/>
                      <a:miter lim="800000"/>
                      <a:headEnd/>
                      <a:tailEnd/>
                    </a:ln>
                  </pic:spPr>
                </pic:pic>
              </a:graphicData>
            </a:graphic>
          </wp:inline>
        </w:drawing>
      </w:r>
    </w:p>
    <w:p w:rsidR="005972F9" w:rsidRDefault="00164F4A" w:rsidP="00461FFA">
      <w:pPr>
        <w:pStyle w:val="3"/>
      </w:pPr>
      <w:r w:rsidRPr="00164F4A">
        <w:lastRenderedPageBreak/>
        <w:t>CN201010280601.4</w:t>
      </w:r>
      <w:r>
        <w:rPr>
          <w:rFonts w:hint="eastAsia"/>
        </w:rPr>
        <w:t>-</w:t>
      </w:r>
      <w:r w:rsidR="00461FFA" w:rsidRPr="00461FFA">
        <w:rPr>
          <w:rFonts w:hint="eastAsia"/>
        </w:rPr>
        <w:t>一种</w:t>
      </w:r>
      <w:r w:rsidR="00461FFA" w:rsidRPr="00461FFA">
        <w:rPr>
          <w:rFonts w:hint="eastAsia"/>
        </w:rPr>
        <w:t>LTE</w:t>
      </w:r>
      <w:r w:rsidR="00461FFA" w:rsidRPr="00461FFA">
        <w:rPr>
          <w:rFonts w:hint="eastAsia"/>
        </w:rPr>
        <w:t>系统中下行资源分配方法及装置</w:t>
      </w:r>
    </w:p>
    <w:p w:rsidR="008659D1" w:rsidRDefault="008659D1" w:rsidP="00B65C3C">
      <w:r>
        <w:rPr>
          <w:rFonts w:hint="eastAsia"/>
        </w:rPr>
        <w:t xml:space="preserve">  </w:t>
      </w:r>
      <w:r w:rsidRPr="008659D1">
        <w:rPr>
          <w:rFonts w:hint="eastAsia"/>
        </w:rPr>
        <w:t>本发明公开了一种</w:t>
      </w:r>
      <w:r w:rsidRPr="008659D1">
        <w:rPr>
          <w:rFonts w:hint="eastAsia"/>
        </w:rPr>
        <w:t>LTE</w:t>
      </w:r>
      <w:r w:rsidRPr="008659D1">
        <w:rPr>
          <w:rFonts w:hint="eastAsia"/>
        </w:rPr>
        <w:t>系统中下行资源分配方法及装置，所述方法包括：基站划分用户间的优先级顺序；基站按照所述优先级顺序，为每个用户计算分配所需的资源块数，并根据所述资源块数为用户分配无线资源；其中计算资源块数的算法为：基站将需要传输数据的</w:t>
      </w:r>
      <w:r w:rsidRPr="008659D1">
        <w:rPr>
          <w:rFonts w:hint="eastAsia"/>
        </w:rPr>
        <w:t>bit</w:t>
      </w:r>
      <w:r w:rsidRPr="008659D1">
        <w:rPr>
          <w:rFonts w:hint="eastAsia"/>
        </w:rPr>
        <w:t>数与一个资源块上能承受的有效</w:t>
      </w:r>
      <w:r w:rsidRPr="008659D1">
        <w:rPr>
          <w:rFonts w:hint="eastAsia"/>
        </w:rPr>
        <w:t>bit</w:t>
      </w:r>
      <w:r w:rsidRPr="008659D1">
        <w:rPr>
          <w:rFonts w:hint="eastAsia"/>
        </w:rPr>
        <w:t>数的比值上取整得到的资源块数，与将当前用户缓冲区中缓存数据的</w:t>
      </w:r>
      <w:r w:rsidRPr="008659D1">
        <w:rPr>
          <w:rFonts w:hint="eastAsia"/>
        </w:rPr>
        <w:t>bit</w:t>
      </w:r>
      <w:r w:rsidRPr="008659D1">
        <w:rPr>
          <w:rFonts w:hint="eastAsia"/>
        </w:rPr>
        <w:t>数与一个资源块上能承受的有效</w:t>
      </w:r>
      <w:r w:rsidRPr="008659D1">
        <w:rPr>
          <w:rFonts w:hint="eastAsia"/>
        </w:rPr>
        <w:t>bit</w:t>
      </w:r>
      <w:r w:rsidRPr="008659D1">
        <w:rPr>
          <w:rFonts w:hint="eastAsia"/>
        </w:rPr>
        <w:t>数的比值上取整得到的当前时刻用户需要的最大资源块数进行比较，取较小值作为分配所需要的资源块数。本发明所述方法合理的分配</w:t>
      </w:r>
      <w:r w:rsidRPr="008659D1">
        <w:rPr>
          <w:rFonts w:hint="eastAsia"/>
        </w:rPr>
        <w:t>RB</w:t>
      </w:r>
      <w:r w:rsidRPr="008659D1">
        <w:rPr>
          <w:rFonts w:hint="eastAsia"/>
        </w:rPr>
        <w:t>资源，保证了小区所有</w:t>
      </w:r>
      <w:r w:rsidRPr="008659D1">
        <w:rPr>
          <w:rFonts w:hint="eastAsia"/>
        </w:rPr>
        <w:t>UE</w:t>
      </w:r>
      <w:r w:rsidRPr="008659D1">
        <w:rPr>
          <w:rFonts w:hint="eastAsia"/>
        </w:rPr>
        <w:t>的</w:t>
      </w:r>
      <w:r w:rsidRPr="008659D1">
        <w:rPr>
          <w:rFonts w:hint="eastAsia"/>
        </w:rPr>
        <w:t>Qos</w:t>
      </w:r>
      <w:r w:rsidRPr="008659D1">
        <w:rPr>
          <w:rFonts w:hint="eastAsia"/>
        </w:rPr>
        <w:t>要求以及提高了小区资源的有效性。</w:t>
      </w:r>
    </w:p>
    <w:p w:rsidR="00D01936" w:rsidRDefault="00D01936" w:rsidP="00B65C3C"/>
    <w:p w:rsidR="00D01936" w:rsidRDefault="00DB566C" w:rsidP="00D01936">
      <w:pPr>
        <w:jc w:val="center"/>
      </w:pPr>
      <w:r>
        <w:rPr>
          <w:rFonts w:hint="eastAsia"/>
          <w:noProof/>
        </w:rPr>
        <w:drawing>
          <wp:inline distT="0" distB="0" distL="0" distR="0">
            <wp:extent cx="4279900" cy="2362200"/>
            <wp:effectExtent l="19050" t="0" r="6350" b="0"/>
            <wp:docPr id="377"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558"/>
                    <a:srcRect/>
                    <a:stretch>
                      <a:fillRect/>
                    </a:stretch>
                  </pic:blipFill>
                  <pic:spPr bwMode="auto">
                    <a:xfrm>
                      <a:off x="0" y="0"/>
                      <a:ext cx="4279900" cy="2362200"/>
                    </a:xfrm>
                    <a:prstGeom prst="rect">
                      <a:avLst/>
                    </a:prstGeom>
                    <a:noFill/>
                    <a:ln w="9525">
                      <a:noFill/>
                      <a:miter lim="800000"/>
                      <a:headEnd/>
                      <a:tailEnd/>
                    </a:ln>
                  </pic:spPr>
                </pic:pic>
              </a:graphicData>
            </a:graphic>
          </wp:inline>
        </w:drawing>
      </w:r>
    </w:p>
    <w:p w:rsidR="00386D05" w:rsidRDefault="00386D05" w:rsidP="00D01936">
      <w:pPr>
        <w:jc w:val="center"/>
      </w:pPr>
    </w:p>
    <w:p w:rsidR="005972F9" w:rsidRDefault="008B72EC" w:rsidP="006E0459">
      <w:pPr>
        <w:pStyle w:val="2"/>
      </w:pPr>
      <w:r>
        <w:rPr>
          <w:rFonts w:hint="eastAsia"/>
        </w:rPr>
        <w:t>一种资源分配方法</w:t>
      </w:r>
    </w:p>
    <w:p w:rsidR="00521E38" w:rsidRDefault="00521E38" w:rsidP="004A5C14">
      <w:r>
        <w:rPr>
          <w:rFonts w:hint="eastAsia"/>
        </w:rPr>
        <w:t>DLSCH</w:t>
      </w:r>
      <w:r>
        <w:rPr>
          <w:rFonts w:hint="eastAsia"/>
        </w:rPr>
        <w:t>下行资源分配过程：</w:t>
      </w:r>
    </w:p>
    <w:p w:rsidR="00A84646" w:rsidRDefault="00A84646" w:rsidP="004A5C14"/>
    <w:p w:rsidR="00A84646" w:rsidRDefault="00A84646" w:rsidP="004A5C14">
      <w:r>
        <w:rPr>
          <w:rFonts w:hint="eastAsia"/>
        </w:rPr>
        <w:t>基于正比公平算法进行下行资源分配</w:t>
      </w:r>
    </w:p>
    <w:p w:rsidR="00A84646" w:rsidRDefault="004D789E" w:rsidP="004A5C14">
      <w:r>
        <w:rPr>
          <w:rFonts w:hint="eastAsia"/>
        </w:rPr>
        <w:tab/>
      </w:r>
      <w:r w:rsidR="00A84646">
        <w:rPr>
          <w:rFonts w:hint="eastAsia"/>
        </w:rPr>
        <w:t>计算用户的</w:t>
      </w:r>
      <w:r w:rsidR="00DB566C">
        <w:rPr>
          <w:rFonts w:hint="eastAsia"/>
        </w:rPr>
        <w:t>优先级</w:t>
      </w:r>
      <w:r w:rsidR="00DB566C">
        <w:rPr>
          <w:rFonts w:hint="eastAsia"/>
        </w:rPr>
        <w:t>P</w:t>
      </w:r>
      <w:r w:rsidR="00DB566C">
        <w:rPr>
          <w:rFonts w:hint="eastAsia"/>
        </w:rPr>
        <w:t>，</w:t>
      </w:r>
      <w:r w:rsidR="00DB566C">
        <w:rPr>
          <w:rFonts w:hint="eastAsia"/>
        </w:rPr>
        <w:t>P=</w:t>
      </w:r>
      <w:r w:rsidR="000840DC">
        <w:rPr>
          <w:rFonts w:hint="eastAsia"/>
        </w:rPr>
        <w:t>K*</w:t>
      </w:r>
      <w:r w:rsidR="00DB566C" w:rsidRPr="000840DC">
        <w:rPr>
          <w:rFonts w:hint="eastAsia"/>
        </w:rPr>
        <w:t>宽带</w:t>
      </w:r>
      <w:r w:rsidR="00DB566C" w:rsidRPr="000840DC">
        <w:rPr>
          <w:rFonts w:hint="eastAsia"/>
        </w:rPr>
        <w:t>CQI</w:t>
      </w:r>
      <w:r w:rsidR="00DB566C" w:rsidRPr="000840DC">
        <w:rPr>
          <w:rFonts w:hint="eastAsia"/>
        </w:rPr>
        <w:t>值</w:t>
      </w:r>
      <w:r w:rsidR="00DB566C" w:rsidRPr="000840DC">
        <w:rPr>
          <w:rFonts w:hint="eastAsia"/>
        </w:rPr>
        <w:t>/</w:t>
      </w:r>
      <w:r w:rsidR="00DB566C" w:rsidRPr="000840DC">
        <w:rPr>
          <w:rFonts w:hint="eastAsia"/>
        </w:rPr>
        <w:t>用户平均发送速率</w:t>
      </w:r>
      <w:r w:rsidR="0003195D">
        <w:rPr>
          <w:rFonts w:hint="eastAsia"/>
        </w:rPr>
        <w:t>,K</w:t>
      </w:r>
      <w:r w:rsidR="0003195D">
        <w:rPr>
          <w:rFonts w:hint="eastAsia"/>
        </w:rPr>
        <w:t>为常量。或者</w:t>
      </w:r>
      <w:r w:rsidR="0003195D">
        <w:rPr>
          <w:rFonts w:hint="eastAsia"/>
        </w:rPr>
        <w:t>P</w:t>
      </w:r>
      <w:r w:rsidR="0003195D">
        <w:rPr>
          <w:rFonts w:hint="eastAsia"/>
        </w:rPr>
        <w:t>为其它与用户信道质量成正比，平均发送速率成反比的</w:t>
      </w:r>
      <w:r w:rsidR="0003195D">
        <w:rPr>
          <w:rFonts w:hint="eastAsia"/>
        </w:rPr>
        <w:t xml:space="preserve"> </w:t>
      </w:r>
      <w:r w:rsidR="0003195D">
        <w:rPr>
          <w:rFonts w:hint="eastAsia"/>
        </w:rPr>
        <w:t>公式</w:t>
      </w:r>
      <w:r w:rsidR="009564D7">
        <w:rPr>
          <w:rFonts w:hint="eastAsia"/>
        </w:rPr>
        <w:t>。</w:t>
      </w:r>
    </w:p>
    <w:p w:rsidR="00DB566C" w:rsidRPr="00DB566C" w:rsidRDefault="004D789E" w:rsidP="004A5C14">
      <w:r>
        <w:rPr>
          <w:rFonts w:hint="eastAsia"/>
        </w:rPr>
        <w:tab/>
      </w:r>
      <w:r w:rsidR="00DB566C">
        <w:rPr>
          <w:rFonts w:hint="eastAsia"/>
        </w:rPr>
        <w:t>将所有用户按优先级</w:t>
      </w:r>
      <w:r w:rsidR="00DB566C">
        <w:rPr>
          <w:rFonts w:hint="eastAsia"/>
        </w:rPr>
        <w:t>P</w:t>
      </w:r>
      <w:r w:rsidR="00DB566C">
        <w:rPr>
          <w:rFonts w:hint="eastAsia"/>
        </w:rPr>
        <w:t>排列，形成优先级调度队列</w:t>
      </w:r>
      <w:r w:rsidR="00DB566C">
        <w:rPr>
          <w:rFonts w:hint="eastAsia"/>
        </w:rPr>
        <w:t>Q</w:t>
      </w:r>
      <w:r w:rsidR="00C72D28">
        <w:rPr>
          <w:rFonts w:hint="eastAsia"/>
        </w:rPr>
        <w:t>，依次分配</w:t>
      </w:r>
      <w:r w:rsidR="00C72D28">
        <w:rPr>
          <w:rFonts w:hint="eastAsia"/>
        </w:rPr>
        <w:t>PRB</w:t>
      </w:r>
      <w:r w:rsidR="00C72D28">
        <w:rPr>
          <w:rFonts w:hint="eastAsia"/>
        </w:rPr>
        <w:t>资源直到</w:t>
      </w:r>
      <w:r w:rsidR="00C72D28">
        <w:rPr>
          <w:rFonts w:hint="eastAsia"/>
        </w:rPr>
        <w:t>PRB</w:t>
      </w:r>
      <w:r w:rsidR="00C72D28">
        <w:rPr>
          <w:rFonts w:hint="eastAsia"/>
        </w:rPr>
        <w:t>使用完。</w:t>
      </w:r>
    </w:p>
    <w:p w:rsidR="00FE6A03" w:rsidRDefault="00FE6A03" w:rsidP="004A5C14"/>
    <w:p w:rsidR="00FE6A03" w:rsidRDefault="00BF76F9" w:rsidP="00231D01">
      <w:pPr>
        <w:jc w:val="center"/>
      </w:pPr>
      <w:r>
        <w:object w:dxaOrig="5269" w:dyaOrig="10619">
          <v:shape id="_x0000_i1388" type="#_x0000_t75" style="width:187.1pt;height:377.45pt" o:ole="">
            <v:imagedata r:id="rId559" o:title=""/>
          </v:shape>
          <o:OLEObject Type="Embed" ProgID="Visio.Drawing.11" ShapeID="_x0000_i1388" DrawAspect="Content" ObjectID="_1425398048" r:id="rId560"/>
        </w:object>
      </w:r>
    </w:p>
    <w:p w:rsidR="00F94159" w:rsidRDefault="00F94159" w:rsidP="004A5C14"/>
    <w:p w:rsidR="00DB566C" w:rsidRDefault="00DB566C" w:rsidP="004A5C14"/>
    <w:p w:rsidR="00DB566C" w:rsidRDefault="00DA214F" w:rsidP="004A5C14">
      <w:r w:rsidRPr="005A6138">
        <w:rPr>
          <w:rFonts w:hint="eastAsia"/>
        </w:rPr>
        <w:t>说明优先级队列中存储如下信息：</w:t>
      </w:r>
    </w:p>
    <w:tbl>
      <w:tblPr>
        <w:tblStyle w:val="af2"/>
        <w:tblW w:w="0" w:type="auto"/>
        <w:jc w:val="center"/>
        <w:tblLook w:val="04A0"/>
      </w:tblPr>
      <w:tblGrid>
        <w:gridCol w:w="2892"/>
        <w:gridCol w:w="2818"/>
      </w:tblGrid>
      <w:tr w:rsidR="00C86FD7" w:rsidTr="00C86FD7">
        <w:trPr>
          <w:jc w:val="center"/>
        </w:trPr>
        <w:tc>
          <w:tcPr>
            <w:tcW w:w="2892" w:type="dxa"/>
          </w:tcPr>
          <w:p w:rsidR="00C86FD7" w:rsidRDefault="00C86FD7" w:rsidP="004A5C14">
            <w:r>
              <w:rPr>
                <w:rFonts w:hint="eastAsia"/>
              </w:rPr>
              <w:t>字段</w:t>
            </w:r>
          </w:p>
        </w:tc>
        <w:tc>
          <w:tcPr>
            <w:tcW w:w="2818" w:type="dxa"/>
          </w:tcPr>
          <w:p w:rsidR="00C86FD7" w:rsidRDefault="006B7E8E" w:rsidP="004A5C14">
            <w:r>
              <w:rPr>
                <w:rFonts w:hint="eastAsia"/>
              </w:rPr>
              <w:t>含义</w:t>
            </w:r>
          </w:p>
        </w:tc>
      </w:tr>
      <w:tr w:rsidR="00C86FD7" w:rsidTr="00C86FD7">
        <w:trPr>
          <w:jc w:val="center"/>
        </w:trPr>
        <w:tc>
          <w:tcPr>
            <w:tcW w:w="2892" w:type="dxa"/>
          </w:tcPr>
          <w:p w:rsidR="00C86FD7" w:rsidRDefault="00C86FD7" w:rsidP="004A5C14">
            <w:r>
              <w:t>R</w:t>
            </w:r>
            <w:r>
              <w:rPr>
                <w:rFonts w:hint="eastAsia"/>
              </w:rPr>
              <w:t>nti</w:t>
            </w:r>
          </w:p>
        </w:tc>
        <w:tc>
          <w:tcPr>
            <w:tcW w:w="2818" w:type="dxa"/>
          </w:tcPr>
          <w:p w:rsidR="00C86FD7" w:rsidRDefault="00C86FD7" w:rsidP="004A5C14">
            <w:r>
              <w:rPr>
                <w:rFonts w:hint="eastAsia"/>
              </w:rPr>
              <w:t>用户</w:t>
            </w:r>
            <w:r>
              <w:rPr>
                <w:rFonts w:hint="eastAsia"/>
              </w:rPr>
              <w:t>rnti</w:t>
            </w:r>
            <w:r>
              <w:rPr>
                <w:rFonts w:hint="eastAsia"/>
              </w:rPr>
              <w:t>值</w:t>
            </w:r>
          </w:p>
        </w:tc>
      </w:tr>
      <w:tr w:rsidR="00C86FD7" w:rsidTr="00C86FD7">
        <w:trPr>
          <w:jc w:val="center"/>
        </w:trPr>
        <w:tc>
          <w:tcPr>
            <w:tcW w:w="2892" w:type="dxa"/>
          </w:tcPr>
          <w:p w:rsidR="00C86FD7" w:rsidRDefault="00C86FD7" w:rsidP="004A5C14">
            <w:r w:rsidRPr="005A6138">
              <w:t>buf_sz</w:t>
            </w:r>
          </w:p>
        </w:tc>
        <w:tc>
          <w:tcPr>
            <w:tcW w:w="2818" w:type="dxa"/>
          </w:tcPr>
          <w:p w:rsidR="00C86FD7" w:rsidRDefault="00C86FD7" w:rsidP="004A5C14">
            <w:r>
              <w:rPr>
                <w:rFonts w:hint="eastAsia"/>
              </w:rPr>
              <w:t>总发送数据大小</w:t>
            </w:r>
          </w:p>
        </w:tc>
      </w:tr>
      <w:tr w:rsidR="00C86FD7" w:rsidTr="00C86FD7">
        <w:trPr>
          <w:jc w:val="center"/>
        </w:trPr>
        <w:tc>
          <w:tcPr>
            <w:tcW w:w="2892" w:type="dxa"/>
          </w:tcPr>
          <w:p w:rsidR="00C86FD7" w:rsidRDefault="00C86FD7" w:rsidP="004A5C14">
            <w:r w:rsidRPr="005A6138">
              <w:t>lc_queue</w:t>
            </w:r>
          </w:p>
        </w:tc>
        <w:tc>
          <w:tcPr>
            <w:tcW w:w="2818" w:type="dxa"/>
          </w:tcPr>
          <w:p w:rsidR="00C86FD7" w:rsidRDefault="00C86FD7" w:rsidP="004A5C14">
            <w:r>
              <w:rPr>
                <w:rFonts w:hint="eastAsia"/>
              </w:rPr>
              <w:t>逻辑信道数据信息</w:t>
            </w:r>
          </w:p>
        </w:tc>
      </w:tr>
      <w:tr w:rsidR="00C86FD7" w:rsidTr="00C86FD7">
        <w:trPr>
          <w:jc w:val="center"/>
        </w:trPr>
        <w:tc>
          <w:tcPr>
            <w:tcW w:w="2892" w:type="dxa"/>
          </w:tcPr>
          <w:p w:rsidR="00C86FD7" w:rsidRPr="00500EBA" w:rsidRDefault="00667E1E" w:rsidP="004A5C14">
            <w:r w:rsidRPr="00500EBA">
              <w:t>lc_priority</w:t>
            </w:r>
          </w:p>
        </w:tc>
        <w:tc>
          <w:tcPr>
            <w:tcW w:w="2818" w:type="dxa"/>
          </w:tcPr>
          <w:p w:rsidR="00C86FD7" w:rsidRDefault="00667E1E" w:rsidP="004A5C14">
            <w:r>
              <w:rPr>
                <w:rFonts w:hint="eastAsia"/>
              </w:rPr>
              <w:t>逻辑信道优先级</w:t>
            </w:r>
          </w:p>
        </w:tc>
      </w:tr>
      <w:tr w:rsidR="00C86FD7" w:rsidRPr="00667E1E" w:rsidTr="00C86FD7">
        <w:trPr>
          <w:jc w:val="center"/>
        </w:trPr>
        <w:tc>
          <w:tcPr>
            <w:tcW w:w="2892" w:type="dxa"/>
          </w:tcPr>
          <w:p w:rsidR="00C86FD7" w:rsidRPr="00500EBA" w:rsidRDefault="00500EBA" w:rsidP="004A5C14">
            <w:r>
              <w:rPr>
                <w:rFonts w:hint="eastAsia"/>
              </w:rPr>
              <w:t xml:space="preserve">  </w:t>
            </w:r>
            <w:r w:rsidR="00667E1E" w:rsidRPr="00500EBA">
              <w:t>buf_sz</w:t>
            </w:r>
          </w:p>
        </w:tc>
        <w:tc>
          <w:tcPr>
            <w:tcW w:w="2818" w:type="dxa"/>
          </w:tcPr>
          <w:p w:rsidR="00C86FD7" w:rsidRDefault="00667E1E" w:rsidP="004A5C14">
            <w:r>
              <w:rPr>
                <w:rFonts w:hint="eastAsia"/>
              </w:rPr>
              <w:t>逻辑信道缓冲区数据大小</w:t>
            </w:r>
          </w:p>
        </w:tc>
      </w:tr>
      <w:tr w:rsidR="00667E1E" w:rsidRPr="00667E1E" w:rsidTr="00C86FD7">
        <w:trPr>
          <w:jc w:val="center"/>
        </w:trPr>
        <w:tc>
          <w:tcPr>
            <w:tcW w:w="2892" w:type="dxa"/>
          </w:tcPr>
          <w:p w:rsidR="00667E1E" w:rsidRPr="00500EBA" w:rsidRDefault="00500EBA" w:rsidP="004A5C14">
            <w:r>
              <w:rPr>
                <w:rFonts w:hint="eastAsia"/>
              </w:rPr>
              <w:t xml:space="preserve">  </w:t>
            </w:r>
            <w:r w:rsidR="00667E1E" w:rsidRPr="00500EBA">
              <w:t>pdu_num</w:t>
            </w:r>
          </w:p>
        </w:tc>
        <w:tc>
          <w:tcPr>
            <w:tcW w:w="2818" w:type="dxa"/>
          </w:tcPr>
          <w:p w:rsidR="00667E1E" w:rsidRDefault="00667E1E" w:rsidP="004A5C14">
            <w:r>
              <w:rPr>
                <w:rFonts w:hint="eastAsia"/>
              </w:rPr>
              <w:t>逻辑信道包含</w:t>
            </w:r>
            <w:r>
              <w:rPr>
                <w:rFonts w:hint="eastAsia"/>
              </w:rPr>
              <w:t>PDU</w:t>
            </w:r>
            <w:r>
              <w:rPr>
                <w:rFonts w:hint="eastAsia"/>
              </w:rPr>
              <w:t>数</w:t>
            </w:r>
          </w:p>
        </w:tc>
      </w:tr>
      <w:tr w:rsidR="00667E1E" w:rsidRPr="00667E1E" w:rsidTr="00C86FD7">
        <w:trPr>
          <w:jc w:val="center"/>
        </w:trPr>
        <w:tc>
          <w:tcPr>
            <w:tcW w:w="2892" w:type="dxa"/>
          </w:tcPr>
          <w:p w:rsidR="00667E1E" w:rsidRPr="00500EBA" w:rsidRDefault="00500EBA" w:rsidP="004A5C14">
            <w:r>
              <w:rPr>
                <w:rFonts w:hint="eastAsia"/>
              </w:rPr>
              <w:t xml:space="preserve">  </w:t>
            </w:r>
            <w:r w:rsidR="00667E1E" w:rsidRPr="00500EBA">
              <w:t>lcid</w:t>
            </w:r>
          </w:p>
        </w:tc>
        <w:tc>
          <w:tcPr>
            <w:tcW w:w="2818" w:type="dxa"/>
          </w:tcPr>
          <w:p w:rsidR="00667E1E" w:rsidRDefault="00667E1E" w:rsidP="004A5C14">
            <w:r>
              <w:rPr>
                <w:rFonts w:hint="eastAsia"/>
              </w:rPr>
              <w:t>逻辑信道</w:t>
            </w:r>
            <w:r>
              <w:rPr>
                <w:rFonts w:hint="eastAsia"/>
              </w:rPr>
              <w:t>id</w:t>
            </w:r>
          </w:p>
        </w:tc>
      </w:tr>
      <w:tr w:rsidR="00667E1E" w:rsidRPr="00667E1E" w:rsidTr="00C86FD7">
        <w:trPr>
          <w:jc w:val="center"/>
        </w:trPr>
        <w:tc>
          <w:tcPr>
            <w:tcW w:w="2892" w:type="dxa"/>
          </w:tcPr>
          <w:p w:rsidR="00667E1E" w:rsidRPr="00500EBA" w:rsidRDefault="00500EBA" w:rsidP="004A5C14">
            <w:r>
              <w:rPr>
                <w:rFonts w:hint="eastAsia"/>
              </w:rPr>
              <w:t xml:space="preserve">  </w:t>
            </w:r>
            <w:r w:rsidR="00667E1E" w:rsidRPr="00500EBA">
              <w:t>lc_type</w:t>
            </w:r>
          </w:p>
        </w:tc>
        <w:tc>
          <w:tcPr>
            <w:tcW w:w="2818" w:type="dxa"/>
          </w:tcPr>
          <w:p w:rsidR="00667E1E" w:rsidRDefault="00667E1E" w:rsidP="004A5C14">
            <w:r>
              <w:rPr>
                <w:rFonts w:hint="eastAsia"/>
              </w:rPr>
              <w:t>逻辑信道类型</w:t>
            </w:r>
          </w:p>
        </w:tc>
      </w:tr>
    </w:tbl>
    <w:p w:rsidR="00DA214F" w:rsidRDefault="00DA214F" w:rsidP="004A5C14"/>
    <w:p w:rsidR="00667E1E" w:rsidRPr="00DA214F" w:rsidRDefault="00667E1E" w:rsidP="004A5C14"/>
    <w:p w:rsidR="004A5C14" w:rsidRDefault="005E51DD" w:rsidP="004A5C14">
      <w:pPr>
        <w:rPr>
          <w:rFonts w:ascii="宋体" w:cs="宋体"/>
          <w:color w:val="000000"/>
          <w:kern w:val="0"/>
          <w:sz w:val="20"/>
          <w:szCs w:val="20"/>
          <w:lang w:val="zh-CN"/>
        </w:rPr>
      </w:pPr>
      <w:r>
        <w:rPr>
          <w:rFonts w:ascii="宋体" w:cs="宋体" w:hint="eastAsia"/>
          <w:color w:val="000000"/>
          <w:kern w:val="0"/>
          <w:sz w:val="20"/>
          <w:szCs w:val="20"/>
          <w:lang w:val="zh-CN"/>
        </w:rPr>
        <w:lastRenderedPageBreak/>
        <w:tab/>
      </w:r>
      <w:r w:rsidR="00391751">
        <w:rPr>
          <w:rFonts w:ascii="宋体" w:cs="宋体" w:hint="eastAsia"/>
          <w:color w:val="000000"/>
          <w:kern w:val="0"/>
          <w:sz w:val="20"/>
          <w:szCs w:val="20"/>
          <w:lang w:val="zh-CN"/>
        </w:rPr>
        <w:t>根据选择的资源分配参数为用户分配物理资源块</w:t>
      </w:r>
      <w:r w:rsidR="00391751">
        <w:rPr>
          <w:rFonts w:ascii="宋体" w:cs="宋体"/>
          <w:color w:val="000000"/>
          <w:kern w:val="0"/>
          <w:sz w:val="20"/>
          <w:szCs w:val="20"/>
          <w:lang w:val="zh-CN"/>
        </w:rPr>
        <w:t>(PRB)</w:t>
      </w:r>
      <w:r w:rsidR="00391751">
        <w:rPr>
          <w:rFonts w:ascii="宋体" w:cs="宋体" w:hint="eastAsia"/>
          <w:color w:val="000000"/>
          <w:kern w:val="0"/>
          <w:sz w:val="20"/>
          <w:szCs w:val="20"/>
          <w:lang w:val="zh-CN"/>
        </w:rPr>
        <w:t>，并形成资源分配结果的具体过程如下：</w:t>
      </w:r>
    </w:p>
    <w:p w:rsidR="00EC021F" w:rsidRDefault="001C690D" w:rsidP="004559E3">
      <w:pPr>
        <w:rPr>
          <w:rFonts w:ascii="宋体" w:cs="宋体"/>
          <w:color w:val="000000"/>
          <w:kern w:val="0"/>
          <w:sz w:val="20"/>
          <w:szCs w:val="20"/>
          <w:lang w:val="zh-CN"/>
        </w:rPr>
      </w:pPr>
      <w:r>
        <w:rPr>
          <w:rFonts w:ascii="宋体" w:cs="宋体" w:hint="eastAsia"/>
          <w:color w:val="000000"/>
          <w:kern w:val="0"/>
          <w:sz w:val="20"/>
          <w:szCs w:val="20"/>
          <w:lang w:val="zh-CN"/>
        </w:rPr>
        <w:t>初始化系统</w:t>
      </w:r>
      <w:r w:rsidR="00C96CA5">
        <w:rPr>
          <w:rFonts w:ascii="宋体" w:cs="宋体" w:hint="eastAsia"/>
          <w:color w:val="000000"/>
          <w:kern w:val="0"/>
          <w:sz w:val="20"/>
          <w:szCs w:val="20"/>
          <w:lang w:val="zh-CN"/>
        </w:rPr>
        <w:t>下行资源信息，</w:t>
      </w:r>
      <w:r w:rsidR="00DA265F">
        <w:rPr>
          <w:rFonts w:ascii="宋体" w:cs="宋体" w:hint="eastAsia"/>
          <w:color w:val="000000"/>
          <w:kern w:val="0"/>
          <w:sz w:val="20"/>
          <w:szCs w:val="20"/>
          <w:lang w:val="zh-CN"/>
        </w:rPr>
        <w:t>V</w:t>
      </w:r>
      <w:r w:rsidR="006E05B1">
        <w:rPr>
          <w:rFonts w:ascii="宋体" w:cs="宋体" w:hint="eastAsia"/>
          <w:color w:val="000000"/>
          <w:kern w:val="0"/>
          <w:sz w:val="20"/>
          <w:szCs w:val="20"/>
          <w:lang w:val="zh-CN"/>
        </w:rPr>
        <w:t>RB</w:t>
      </w:r>
      <w:r w:rsidR="00C96CA5">
        <w:rPr>
          <w:rFonts w:ascii="宋体" w:cs="宋体" w:hint="eastAsia"/>
          <w:color w:val="000000"/>
          <w:kern w:val="0"/>
          <w:sz w:val="20"/>
          <w:szCs w:val="20"/>
          <w:lang w:val="zh-CN"/>
        </w:rPr>
        <w:t>分配列表，RBG分配列表，RBGsubset 分配列表</w:t>
      </w:r>
      <w:r w:rsidR="00B61288">
        <w:rPr>
          <w:rFonts w:ascii="宋体" w:cs="宋体" w:hint="eastAsia"/>
          <w:color w:val="000000"/>
          <w:kern w:val="0"/>
          <w:sz w:val="20"/>
          <w:szCs w:val="20"/>
          <w:lang w:val="zh-CN"/>
        </w:rPr>
        <w:t>，</w:t>
      </w:r>
    </w:p>
    <w:p w:rsidR="004E2791" w:rsidRDefault="004E2791" w:rsidP="004E2791">
      <w:r>
        <w:rPr>
          <w:rFonts w:hint="eastAsia"/>
        </w:rPr>
        <w:t>设</w:t>
      </w:r>
      <w:r>
        <w:rPr>
          <w:rFonts w:hint="eastAsia"/>
        </w:rPr>
        <w:t>K</w:t>
      </w:r>
      <w:r>
        <w:rPr>
          <w:rFonts w:hint="eastAsia"/>
        </w:rPr>
        <w:t>为最多可能的资源块组子集数，即</w:t>
      </w:r>
      <w:r>
        <w:rPr>
          <w:rFonts w:hint="eastAsia"/>
        </w:rPr>
        <w:t xml:space="preserve">36.213, </w:t>
      </w:r>
      <w:r>
        <w:rPr>
          <w:rFonts w:hint="eastAsia"/>
        </w:rPr>
        <w:t>中最大</w:t>
      </w:r>
      <w:r>
        <w:rPr>
          <w:rFonts w:hint="eastAsia"/>
        </w:rPr>
        <w:t>P</w:t>
      </w:r>
      <w:r>
        <w:rPr>
          <w:rFonts w:hint="eastAsia"/>
        </w:rPr>
        <w:t>值。</w:t>
      </w:r>
      <w:r>
        <w:rPr>
          <w:rFonts w:hint="eastAsia"/>
        </w:rPr>
        <w:t>M</w:t>
      </w:r>
      <w:r>
        <w:rPr>
          <w:rFonts w:hint="eastAsia"/>
        </w:rPr>
        <w:t>表示</w:t>
      </w:r>
      <w:r>
        <w:rPr>
          <w:rFonts w:hint="eastAsia"/>
        </w:rPr>
        <w:t>RBGsubset</w:t>
      </w:r>
      <w:r>
        <w:rPr>
          <w:rFonts w:hint="eastAsia"/>
        </w:rPr>
        <w:t>中最多可能包含的</w:t>
      </w:r>
      <w:r>
        <w:rPr>
          <w:rFonts w:hint="eastAsia"/>
        </w:rPr>
        <w:t>PRB</w:t>
      </w:r>
      <w:r>
        <w:rPr>
          <w:rFonts w:hint="eastAsia"/>
        </w:rPr>
        <w:t>数目。</w:t>
      </w:r>
    </w:p>
    <w:p w:rsidR="004E2791" w:rsidRDefault="00D304C4" w:rsidP="004A5C14">
      <w:pPr>
        <w:rPr>
          <w:rFonts w:ascii="宋体" w:cs="宋体"/>
          <w:color w:val="000000"/>
          <w:kern w:val="0"/>
          <w:sz w:val="20"/>
          <w:szCs w:val="20"/>
          <w:lang w:val="zh-CN"/>
        </w:rPr>
      </w:pPr>
      <w:r>
        <w:rPr>
          <w:rFonts w:ascii="宋体" w:cs="宋体" w:hint="eastAsia"/>
          <w:color w:val="000000"/>
          <w:kern w:val="0"/>
          <w:sz w:val="20"/>
          <w:szCs w:val="20"/>
          <w:lang w:val="zh-CN"/>
        </w:rPr>
        <w:t>则“VRB/RBG/RBGsubset分配列表”的一种实现如下：</w:t>
      </w:r>
    </w:p>
    <w:p w:rsidR="00D304C4" w:rsidRDefault="00D304C4" w:rsidP="004A5C14">
      <w:pPr>
        <w:rPr>
          <w:rFonts w:ascii="宋体" w:cs="宋体"/>
          <w:color w:val="000000"/>
          <w:kern w:val="0"/>
          <w:sz w:val="20"/>
          <w:szCs w:val="20"/>
          <w:lang w:val="zh-CN"/>
        </w:rPr>
      </w:pPr>
    </w:p>
    <w:p w:rsidR="00DA265F" w:rsidRPr="00681AAA" w:rsidRDefault="00DA265F" w:rsidP="00681AAA">
      <w:pPr>
        <w:pStyle w:val="af5"/>
        <w:numPr>
          <w:ilvl w:val="0"/>
          <w:numId w:val="21"/>
        </w:numPr>
        <w:ind w:firstLineChars="0"/>
        <w:rPr>
          <w:rFonts w:ascii="宋体" w:cs="宋体"/>
          <w:color w:val="000000"/>
          <w:kern w:val="0"/>
          <w:sz w:val="20"/>
          <w:szCs w:val="20"/>
        </w:rPr>
      </w:pPr>
      <w:r w:rsidRPr="00681AAA">
        <w:rPr>
          <w:rFonts w:ascii="宋体" w:cs="宋体" w:hint="eastAsia"/>
          <w:color w:val="000000"/>
          <w:kern w:val="0"/>
          <w:sz w:val="20"/>
          <w:szCs w:val="20"/>
          <w:lang w:val="zh-CN"/>
        </w:rPr>
        <w:t>其中</w:t>
      </w:r>
      <w:r w:rsidRPr="00681AAA">
        <w:rPr>
          <w:rFonts w:ascii="宋体" w:cs="宋体" w:hint="eastAsia"/>
          <w:color w:val="000000"/>
          <w:kern w:val="0"/>
          <w:sz w:val="20"/>
          <w:szCs w:val="20"/>
        </w:rPr>
        <w:t>PRB分配列表对应数据结构：</w:t>
      </w:r>
    </w:p>
    <w:p w:rsidR="00DA265F" w:rsidRDefault="00DA265F" w:rsidP="00DA265F">
      <w:r>
        <w:rPr>
          <w:rFonts w:hint="eastAsia"/>
        </w:rPr>
        <w:t>alloc_</w:t>
      </w:r>
      <w:r w:rsidR="00043845">
        <w:rPr>
          <w:rFonts w:hint="eastAsia"/>
        </w:rPr>
        <w:t>p</w:t>
      </w:r>
      <w:r>
        <w:rPr>
          <w:rFonts w:hint="eastAsia"/>
        </w:rPr>
        <w:t>rb[K]</w:t>
      </w:r>
      <w:r>
        <w:rPr>
          <w:rFonts w:hint="eastAsia"/>
        </w:rPr>
        <w:t>，</w:t>
      </w:r>
    </w:p>
    <w:p w:rsidR="00DA265F" w:rsidRDefault="00DA265F" w:rsidP="00DA265F">
      <w:r>
        <w:rPr>
          <w:rFonts w:hint="eastAsia"/>
        </w:rPr>
        <w:t>alloc_</w:t>
      </w:r>
      <w:r w:rsidR="00043845">
        <w:rPr>
          <w:rFonts w:hint="eastAsia"/>
        </w:rPr>
        <w:t>p</w:t>
      </w:r>
      <w:r>
        <w:rPr>
          <w:rFonts w:hint="eastAsia"/>
        </w:rPr>
        <w:t>rb[i]</w:t>
      </w:r>
      <w:r>
        <w:rPr>
          <w:rFonts w:hint="eastAsia"/>
        </w:rPr>
        <w:t>表示第</w:t>
      </w:r>
      <w:r>
        <w:rPr>
          <w:rFonts w:hint="eastAsia"/>
        </w:rPr>
        <w:t>i</w:t>
      </w:r>
      <w:r>
        <w:rPr>
          <w:rFonts w:hint="eastAsia"/>
        </w:rPr>
        <w:t>个</w:t>
      </w:r>
      <w:r w:rsidR="00A72B0F">
        <w:rPr>
          <w:rFonts w:hint="eastAsia"/>
        </w:rPr>
        <w:t>P</w:t>
      </w:r>
      <w:r>
        <w:rPr>
          <w:rFonts w:hint="eastAsia"/>
        </w:rPr>
        <w:t>RB</w:t>
      </w:r>
      <w:r>
        <w:rPr>
          <w:rFonts w:hint="eastAsia"/>
        </w:rPr>
        <w:t>资源分配情况，</w:t>
      </w:r>
      <w:r w:rsidR="00541197">
        <w:rPr>
          <w:rFonts w:hint="eastAsia"/>
        </w:rPr>
        <w:t>1</w:t>
      </w:r>
      <w:r w:rsidR="00541197">
        <w:rPr>
          <w:rFonts w:hint="eastAsia"/>
        </w:rPr>
        <w:t>当前</w:t>
      </w:r>
      <w:r w:rsidR="00541197">
        <w:rPr>
          <w:rFonts w:hint="eastAsia"/>
        </w:rPr>
        <w:t>PRB</w:t>
      </w:r>
      <w:r w:rsidR="00541197">
        <w:rPr>
          <w:rFonts w:hint="eastAsia"/>
        </w:rPr>
        <w:t>资源未使用，可分配；</w:t>
      </w:r>
      <w:r w:rsidR="00541197">
        <w:rPr>
          <w:rFonts w:hint="eastAsia"/>
        </w:rPr>
        <w:t>0</w:t>
      </w:r>
      <w:r w:rsidR="00541197">
        <w:rPr>
          <w:rFonts w:hint="eastAsia"/>
        </w:rPr>
        <w:t>表示</w:t>
      </w:r>
      <w:r w:rsidR="00541197">
        <w:rPr>
          <w:rFonts w:hint="eastAsia"/>
        </w:rPr>
        <w:t>PRB</w:t>
      </w:r>
      <w:r w:rsidR="00541197">
        <w:rPr>
          <w:rFonts w:hint="eastAsia"/>
        </w:rPr>
        <w:t>不可分配</w:t>
      </w:r>
      <w:r>
        <w:rPr>
          <w:rFonts w:hint="eastAsia"/>
        </w:rPr>
        <w:t>。</w:t>
      </w:r>
    </w:p>
    <w:p w:rsidR="00DA265F" w:rsidRPr="00681AAA" w:rsidRDefault="00DA265F" w:rsidP="00681AAA">
      <w:pPr>
        <w:pStyle w:val="af5"/>
        <w:numPr>
          <w:ilvl w:val="0"/>
          <w:numId w:val="21"/>
        </w:numPr>
        <w:ind w:firstLineChars="0"/>
        <w:rPr>
          <w:rFonts w:ascii="宋体" w:cs="宋体"/>
          <w:color w:val="000000"/>
          <w:kern w:val="0"/>
          <w:sz w:val="20"/>
          <w:szCs w:val="20"/>
        </w:rPr>
      </w:pPr>
      <w:r w:rsidRPr="00681AAA">
        <w:rPr>
          <w:rFonts w:ascii="宋体" w:cs="宋体" w:hint="eastAsia"/>
          <w:color w:val="000000"/>
          <w:kern w:val="0"/>
          <w:sz w:val="20"/>
          <w:szCs w:val="20"/>
          <w:lang w:val="zh-CN"/>
        </w:rPr>
        <w:t>其中</w:t>
      </w:r>
      <w:r w:rsidRPr="00681AAA">
        <w:rPr>
          <w:rFonts w:ascii="宋体" w:cs="宋体" w:hint="eastAsia"/>
          <w:color w:val="000000"/>
          <w:kern w:val="0"/>
          <w:sz w:val="20"/>
          <w:szCs w:val="20"/>
        </w:rPr>
        <w:t>RBG分配列表对应数据结构：</w:t>
      </w:r>
    </w:p>
    <w:p w:rsidR="00842B2A" w:rsidRDefault="00842B2A" w:rsidP="00842B2A">
      <w:r>
        <w:rPr>
          <w:rFonts w:hint="eastAsia"/>
        </w:rPr>
        <w:t>alloc_rbg [K]</w:t>
      </w:r>
      <w:r>
        <w:rPr>
          <w:rFonts w:hint="eastAsia"/>
        </w:rPr>
        <w:t>：</w:t>
      </w:r>
      <w:r>
        <w:rPr>
          <w:rFonts w:hint="eastAsia"/>
        </w:rPr>
        <w:t>rbg_subset[i]</w:t>
      </w:r>
      <w:r>
        <w:rPr>
          <w:rFonts w:hint="eastAsia"/>
        </w:rPr>
        <w:t>表示第</w:t>
      </w:r>
      <w:r>
        <w:rPr>
          <w:rFonts w:hint="eastAsia"/>
        </w:rPr>
        <w:t>i</w:t>
      </w:r>
      <w:r>
        <w:rPr>
          <w:rFonts w:hint="eastAsia"/>
        </w:rPr>
        <w:t>个资源块组资源分配情况。</w:t>
      </w:r>
    </w:p>
    <w:p w:rsidR="00842B2A" w:rsidRPr="00681AAA" w:rsidRDefault="00842B2A" w:rsidP="00681AAA">
      <w:pPr>
        <w:pStyle w:val="af5"/>
        <w:numPr>
          <w:ilvl w:val="0"/>
          <w:numId w:val="21"/>
        </w:numPr>
        <w:ind w:firstLineChars="0"/>
        <w:rPr>
          <w:rFonts w:ascii="宋体" w:cs="宋体"/>
          <w:color w:val="000000"/>
          <w:kern w:val="0"/>
          <w:sz w:val="20"/>
          <w:szCs w:val="20"/>
        </w:rPr>
      </w:pPr>
      <w:r w:rsidRPr="00681AAA">
        <w:rPr>
          <w:rFonts w:ascii="宋体" w:cs="宋体" w:hint="eastAsia"/>
          <w:color w:val="000000"/>
          <w:kern w:val="0"/>
          <w:sz w:val="20"/>
          <w:szCs w:val="20"/>
          <w:lang w:val="zh-CN"/>
        </w:rPr>
        <w:t>其中</w:t>
      </w:r>
      <w:r w:rsidRPr="00681AAA">
        <w:rPr>
          <w:rFonts w:ascii="宋体" w:cs="宋体" w:hint="eastAsia"/>
          <w:color w:val="000000"/>
          <w:kern w:val="0"/>
          <w:sz w:val="20"/>
          <w:szCs w:val="20"/>
        </w:rPr>
        <w:t>RBGsubset分配列表对应数据结构：</w:t>
      </w:r>
    </w:p>
    <w:p w:rsidR="00B32BAA" w:rsidRDefault="00DA265F" w:rsidP="00DA265F">
      <w:r>
        <w:rPr>
          <w:rFonts w:hint="eastAsia"/>
        </w:rPr>
        <w:t>rbg_subset[K]</w:t>
      </w:r>
      <w:r w:rsidR="00DA7219">
        <w:rPr>
          <w:rFonts w:hint="eastAsia"/>
        </w:rPr>
        <w:t>：</w:t>
      </w:r>
      <w:r w:rsidR="00842B2A">
        <w:rPr>
          <w:rFonts w:hint="eastAsia"/>
        </w:rPr>
        <w:t>数组，</w:t>
      </w:r>
      <w:r w:rsidR="00DA7219">
        <w:rPr>
          <w:rFonts w:hint="eastAsia"/>
        </w:rPr>
        <w:t>rbg_subset[i]</w:t>
      </w:r>
      <w:r w:rsidR="000D41C0">
        <w:rPr>
          <w:rFonts w:hint="eastAsia"/>
        </w:rPr>
        <w:t>包含</w:t>
      </w:r>
      <w:r w:rsidR="00DA7219">
        <w:rPr>
          <w:rFonts w:hint="eastAsia"/>
        </w:rPr>
        <w:t>第</w:t>
      </w:r>
      <w:r w:rsidR="00DA7219">
        <w:rPr>
          <w:rFonts w:hint="eastAsia"/>
        </w:rPr>
        <w:t>i</w:t>
      </w:r>
      <w:r w:rsidR="00DA7219">
        <w:rPr>
          <w:rFonts w:hint="eastAsia"/>
        </w:rPr>
        <w:t>个资源块组</w:t>
      </w:r>
      <w:r w:rsidR="00DB7D6D">
        <w:rPr>
          <w:rFonts w:hint="eastAsia"/>
        </w:rPr>
        <w:t>子集</w:t>
      </w:r>
      <w:r w:rsidR="00DA7219">
        <w:rPr>
          <w:rFonts w:hint="eastAsia"/>
        </w:rPr>
        <w:t>资源分配情况。</w:t>
      </w:r>
    </w:p>
    <w:p w:rsidR="00CD640D" w:rsidRDefault="00CD640D" w:rsidP="00DA265F">
      <w:r>
        <w:rPr>
          <w:rFonts w:hint="eastAsia"/>
        </w:rPr>
        <w:t>rbg_subset[i]</w:t>
      </w:r>
      <w:r>
        <w:rPr>
          <w:rFonts w:hint="eastAsia"/>
        </w:rPr>
        <w:t>对应数据结构中保存如下信息：</w:t>
      </w:r>
    </w:p>
    <w:p w:rsidR="00CD640D" w:rsidRPr="008C5A7E" w:rsidRDefault="008C5A7E" w:rsidP="008C5A7E">
      <w:r>
        <w:rPr>
          <w:rFonts w:hint="eastAsia"/>
        </w:rPr>
        <w:tab/>
      </w:r>
      <w:r w:rsidR="00CD640D" w:rsidRPr="008C5A7E">
        <w:rPr>
          <w:rFonts w:hint="eastAsia"/>
        </w:rPr>
        <w:t xml:space="preserve">alloc_rb_rbgsubset[M] </w:t>
      </w:r>
      <w:r w:rsidR="0076350A" w:rsidRPr="008C5A7E">
        <w:rPr>
          <w:rFonts w:hint="eastAsia"/>
        </w:rPr>
        <w:t>：</w:t>
      </w:r>
      <w:r w:rsidR="00CD640D" w:rsidRPr="008C5A7E">
        <w:rPr>
          <w:rFonts w:hint="eastAsia"/>
        </w:rPr>
        <w:t>数组，保存资源块组子集</w:t>
      </w:r>
      <w:r w:rsidR="00D638C3" w:rsidRPr="008C5A7E">
        <w:rPr>
          <w:rFonts w:hint="eastAsia"/>
        </w:rPr>
        <w:t>i</w:t>
      </w:r>
      <w:r w:rsidR="00CD640D" w:rsidRPr="008C5A7E">
        <w:rPr>
          <w:rFonts w:hint="eastAsia"/>
        </w:rPr>
        <w:t>中资源分配情况，</w:t>
      </w:r>
      <w:r w:rsidR="00CD640D" w:rsidRPr="008C5A7E">
        <w:rPr>
          <w:rFonts w:hint="eastAsia"/>
        </w:rPr>
        <w:t>alloc_rb_rbgsubset[</w:t>
      </w:r>
      <w:r w:rsidR="009E1AEF" w:rsidRPr="008C5A7E">
        <w:rPr>
          <w:rFonts w:hint="eastAsia"/>
        </w:rPr>
        <w:t>m</w:t>
      </w:r>
      <w:r w:rsidR="00CD640D" w:rsidRPr="008C5A7E">
        <w:rPr>
          <w:rFonts w:hint="eastAsia"/>
        </w:rPr>
        <w:t>]</w:t>
      </w:r>
      <w:r w:rsidR="00CD640D" w:rsidRPr="008C5A7E">
        <w:rPr>
          <w:rFonts w:hint="eastAsia"/>
        </w:rPr>
        <w:t>表示当前资源块组</w:t>
      </w:r>
      <w:r w:rsidR="00BF76F9">
        <w:rPr>
          <w:rFonts w:hint="eastAsia"/>
        </w:rPr>
        <w:t>子集</w:t>
      </w:r>
      <w:r w:rsidR="00BF76F9">
        <w:rPr>
          <w:rFonts w:hint="eastAsia"/>
        </w:rPr>
        <w:t>i</w:t>
      </w:r>
      <w:r w:rsidR="00CD640D" w:rsidRPr="008C5A7E">
        <w:rPr>
          <w:rFonts w:hint="eastAsia"/>
        </w:rPr>
        <w:t>中第</w:t>
      </w:r>
      <w:r w:rsidR="00CD640D" w:rsidRPr="008C5A7E">
        <w:rPr>
          <w:rFonts w:hint="eastAsia"/>
        </w:rPr>
        <w:t>m</w:t>
      </w:r>
      <w:r w:rsidR="00CD640D" w:rsidRPr="008C5A7E">
        <w:rPr>
          <w:rFonts w:hint="eastAsia"/>
        </w:rPr>
        <w:t>个可用的</w:t>
      </w:r>
      <w:r w:rsidR="00A72B0F">
        <w:rPr>
          <w:rFonts w:hint="eastAsia"/>
        </w:rPr>
        <w:t>P</w:t>
      </w:r>
      <w:r w:rsidR="00CD640D" w:rsidRPr="008C5A7E">
        <w:rPr>
          <w:rFonts w:hint="eastAsia"/>
        </w:rPr>
        <w:t>RB</w:t>
      </w:r>
      <w:r w:rsidR="00C1641E" w:rsidRPr="008C5A7E">
        <w:rPr>
          <w:rFonts w:hint="eastAsia"/>
        </w:rPr>
        <w:t>的资源分配情况。</w:t>
      </w:r>
      <w:r w:rsidR="00CF748D">
        <w:rPr>
          <w:rFonts w:hint="eastAsia"/>
        </w:rPr>
        <w:t>1</w:t>
      </w:r>
      <w:r w:rsidR="00541197">
        <w:rPr>
          <w:rFonts w:hint="eastAsia"/>
        </w:rPr>
        <w:t>当前</w:t>
      </w:r>
      <w:r w:rsidR="00541197">
        <w:rPr>
          <w:rFonts w:hint="eastAsia"/>
        </w:rPr>
        <w:t>PRB</w:t>
      </w:r>
      <w:r w:rsidR="00CF748D">
        <w:rPr>
          <w:rFonts w:hint="eastAsia"/>
        </w:rPr>
        <w:t>资源未使用</w:t>
      </w:r>
      <w:r w:rsidR="006422F8">
        <w:rPr>
          <w:rFonts w:hint="eastAsia"/>
        </w:rPr>
        <w:t>，</w:t>
      </w:r>
      <w:r w:rsidR="00CF748D">
        <w:rPr>
          <w:rFonts w:hint="eastAsia"/>
        </w:rPr>
        <w:t>可分配</w:t>
      </w:r>
      <w:r w:rsidR="006422F8">
        <w:rPr>
          <w:rFonts w:hint="eastAsia"/>
        </w:rPr>
        <w:t>；</w:t>
      </w:r>
      <w:r w:rsidR="00CF748D">
        <w:rPr>
          <w:rFonts w:hint="eastAsia"/>
        </w:rPr>
        <w:t>0</w:t>
      </w:r>
      <w:r w:rsidR="00541197">
        <w:rPr>
          <w:rFonts w:hint="eastAsia"/>
        </w:rPr>
        <w:t>表示</w:t>
      </w:r>
      <w:r w:rsidR="00541197">
        <w:rPr>
          <w:rFonts w:hint="eastAsia"/>
        </w:rPr>
        <w:t>PRB</w:t>
      </w:r>
      <w:r w:rsidR="00CF748D">
        <w:rPr>
          <w:rFonts w:hint="eastAsia"/>
        </w:rPr>
        <w:t>不可分配</w:t>
      </w:r>
      <w:r w:rsidR="00A72B0F">
        <w:rPr>
          <w:rFonts w:hint="eastAsia"/>
        </w:rPr>
        <w:t>。</w:t>
      </w:r>
    </w:p>
    <w:p w:rsidR="00CD640D" w:rsidRPr="008C5A7E" w:rsidRDefault="008C5A7E" w:rsidP="008C5A7E">
      <w:r>
        <w:rPr>
          <w:rFonts w:hint="eastAsia"/>
        </w:rPr>
        <w:tab/>
      </w:r>
      <w:r w:rsidR="00CD640D" w:rsidRPr="008C5A7E">
        <w:rPr>
          <w:rFonts w:hint="eastAsia"/>
        </w:rPr>
        <w:t>rb_nb[M]</w:t>
      </w:r>
      <w:r w:rsidR="0076350A" w:rsidRPr="008C5A7E">
        <w:rPr>
          <w:rFonts w:hint="eastAsia"/>
        </w:rPr>
        <w:t>：</w:t>
      </w:r>
      <w:r w:rsidR="00CD640D" w:rsidRPr="008C5A7E">
        <w:rPr>
          <w:rFonts w:hint="eastAsia"/>
        </w:rPr>
        <w:t>数组，保存表示当前资源块组中第</w:t>
      </w:r>
      <w:r w:rsidR="00CD640D" w:rsidRPr="008C5A7E">
        <w:rPr>
          <w:rFonts w:hint="eastAsia"/>
        </w:rPr>
        <w:t>m</w:t>
      </w:r>
      <w:r w:rsidR="00CD640D" w:rsidRPr="008C5A7E">
        <w:rPr>
          <w:rFonts w:hint="eastAsia"/>
        </w:rPr>
        <w:t>个可用的</w:t>
      </w:r>
      <w:r w:rsidR="00491514">
        <w:rPr>
          <w:rFonts w:hint="eastAsia"/>
        </w:rPr>
        <w:t>P</w:t>
      </w:r>
      <w:r w:rsidR="00CD640D" w:rsidRPr="008C5A7E">
        <w:rPr>
          <w:rFonts w:hint="eastAsia"/>
        </w:rPr>
        <w:t>RB</w:t>
      </w:r>
      <w:r w:rsidR="00CD640D" w:rsidRPr="008C5A7E">
        <w:rPr>
          <w:rFonts w:hint="eastAsia"/>
        </w:rPr>
        <w:t>对应的</w:t>
      </w:r>
      <w:r w:rsidR="00FD0236">
        <w:rPr>
          <w:rFonts w:hint="eastAsia"/>
        </w:rPr>
        <w:t>P</w:t>
      </w:r>
      <w:r w:rsidR="00CD640D" w:rsidRPr="008C5A7E">
        <w:rPr>
          <w:rFonts w:hint="eastAsia"/>
        </w:rPr>
        <w:t>RB</w:t>
      </w:r>
      <w:r w:rsidR="00CD640D" w:rsidRPr="008C5A7E">
        <w:rPr>
          <w:rFonts w:hint="eastAsia"/>
        </w:rPr>
        <w:t>号</w:t>
      </w:r>
    </w:p>
    <w:p w:rsidR="00CD640D" w:rsidRPr="008C5A7E" w:rsidRDefault="008C5A7E" w:rsidP="008C5A7E">
      <w:r>
        <w:rPr>
          <w:rFonts w:hint="eastAsia"/>
        </w:rPr>
        <w:tab/>
      </w:r>
      <w:r w:rsidR="00CD640D" w:rsidRPr="008C5A7E">
        <w:rPr>
          <w:rFonts w:hint="eastAsia"/>
        </w:rPr>
        <w:t>bit_len</w:t>
      </w:r>
      <w:r w:rsidR="0076350A" w:rsidRPr="008C5A7E">
        <w:rPr>
          <w:rFonts w:hint="eastAsia"/>
        </w:rPr>
        <w:t>：</w:t>
      </w:r>
      <w:r w:rsidR="00AF63F4" w:rsidRPr="008C5A7E">
        <w:rPr>
          <w:rFonts w:hint="eastAsia"/>
        </w:rPr>
        <w:t>相对于当前资源配置的有效</w:t>
      </w:r>
      <w:r w:rsidR="007E29F6">
        <w:rPr>
          <w:rFonts w:hint="eastAsia"/>
        </w:rPr>
        <w:t>P</w:t>
      </w:r>
      <w:r w:rsidR="00AF63F4" w:rsidRPr="008C5A7E">
        <w:rPr>
          <w:rFonts w:hint="eastAsia"/>
        </w:rPr>
        <w:t>RB</w:t>
      </w:r>
      <w:r w:rsidR="00AF63F4" w:rsidRPr="008C5A7E">
        <w:rPr>
          <w:rFonts w:hint="eastAsia"/>
        </w:rPr>
        <w:t>数目</w:t>
      </w:r>
      <w:r w:rsidR="00DA7219" w:rsidRPr="008C5A7E">
        <w:rPr>
          <w:rFonts w:hint="eastAsia"/>
        </w:rPr>
        <w:t>。</w:t>
      </w:r>
      <w:r w:rsidR="00DA7219" w:rsidRPr="008C5A7E">
        <w:rPr>
          <w:rFonts w:hint="eastAsia"/>
        </w:rPr>
        <w:t>M</w:t>
      </w:r>
      <w:r w:rsidR="00AE7AF1">
        <w:rPr>
          <w:rFonts w:hint="eastAsia"/>
        </w:rPr>
        <w:t>表示</w:t>
      </w:r>
      <w:r w:rsidR="00DA7219" w:rsidRPr="008C5A7E">
        <w:rPr>
          <w:rFonts w:hint="eastAsia"/>
        </w:rPr>
        <w:t>所有配置情况下</w:t>
      </w:r>
      <w:r w:rsidR="00AB3223">
        <w:rPr>
          <w:rFonts w:hint="eastAsia"/>
        </w:rPr>
        <w:t>（一个资源块组子集）</w:t>
      </w:r>
      <w:r w:rsidR="00DA7219" w:rsidRPr="008C5A7E">
        <w:rPr>
          <w:rFonts w:hint="eastAsia"/>
        </w:rPr>
        <w:t>最</w:t>
      </w:r>
      <w:r w:rsidR="00AE7AF1">
        <w:rPr>
          <w:rFonts w:hint="eastAsia"/>
        </w:rPr>
        <w:t>多可能的资源块数</w:t>
      </w:r>
      <w:r w:rsidR="00DA7219" w:rsidRPr="008C5A7E">
        <w:rPr>
          <w:rFonts w:hint="eastAsia"/>
        </w:rPr>
        <w:t>，而</w:t>
      </w:r>
      <w:r w:rsidR="00DA7219" w:rsidRPr="008C5A7E">
        <w:rPr>
          <w:rFonts w:hint="eastAsia"/>
        </w:rPr>
        <w:t>bit_len</w:t>
      </w:r>
      <w:r w:rsidR="00DA7219" w:rsidRPr="008C5A7E">
        <w:rPr>
          <w:rFonts w:hint="eastAsia"/>
        </w:rPr>
        <w:t>为相对于当前配置，资源块组子集</w:t>
      </w:r>
      <w:r w:rsidR="00D638C3" w:rsidRPr="008C5A7E">
        <w:rPr>
          <w:rFonts w:hint="eastAsia"/>
        </w:rPr>
        <w:t>i</w:t>
      </w:r>
      <w:r w:rsidR="00DA7219" w:rsidRPr="008C5A7E">
        <w:rPr>
          <w:rFonts w:hint="eastAsia"/>
        </w:rPr>
        <w:t>中</w:t>
      </w:r>
      <w:r w:rsidR="00F84B1E">
        <w:rPr>
          <w:rFonts w:hint="eastAsia"/>
        </w:rPr>
        <w:t>最多可能的</w:t>
      </w:r>
      <w:r w:rsidR="00D21A68">
        <w:rPr>
          <w:rFonts w:hint="eastAsia"/>
        </w:rPr>
        <w:t>P</w:t>
      </w:r>
      <w:r w:rsidR="00DA7219" w:rsidRPr="008C5A7E">
        <w:rPr>
          <w:rFonts w:hint="eastAsia"/>
        </w:rPr>
        <w:t>RB</w:t>
      </w:r>
      <w:r w:rsidR="00D21A68">
        <w:rPr>
          <w:rFonts w:hint="eastAsia"/>
        </w:rPr>
        <w:t>数</w:t>
      </w:r>
      <w:r w:rsidR="00447F1F">
        <w:rPr>
          <w:rFonts w:hint="eastAsia"/>
        </w:rPr>
        <w:t>。</w:t>
      </w:r>
    </w:p>
    <w:p w:rsidR="00DA265F" w:rsidRDefault="00DA265F" w:rsidP="00DA265F"/>
    <w:p w:rsidR="00EC021F" w:rsidRPr="00DA265F" w:rsidRDefault="00EC021F" w:rsidP="004A5C14">
      <w:pPr>
        <w:rPr>
          <w:rFonts w:ascii="宋体" w:cs="宋体"/>
          <w:color w:val="000000"/>
          <w:kern w:val="0"/>
          <w:sz w:val="20"/>
          <w:szCs w:val="20"/>
        </w:rPr>
      </w:pPr>
    </w:p>
    <w:p w:rsidR="00C72D28" w:rsidRPr="001F2CE1" w:rsidRDefault="00C72D28" w:rsidP="001F2CE1">
      <w:pPr>
        <w:pStyle w:val="af5"/>
        <w:numPr>
          <w:ilvl w:val="0"/>
          <w:numId w:val="22"/>
        </w:numPr>
        <w:ind w:firstLineChars="0"/>
        <w:rPr>
          <w:rFonts w:ascii="宋体" w:cs="宋体"/>
          <w:color w:val="000000"/>
          <w:kern w:val="0"/>
          <w:sz w:val="20"/>
          <w:szCs w:val="20"/>
          <w:lang w:val="zh-CN"/>
        </w:rPr>
      </w:pPr>
      <w:r w:rsidRPr="001F2CE1">
        <w:rPr>
          <w:rFonts w:ascii="宋体" w:cs="宋体" w:hint="eastAsia"/>
          <w:color w:val="000000"/>
          <w:kern w:val="0"/>
          <w:sz w:val="20"/>
          <w:szCs w:val="20"/>
          <w:lang w:val="zh-CN"/>
        </w:rPr>
        <w:t>若用户选择资源分配类型</w:t>
      </w:r>
      <w:r w:rsidR="00393DE6" w:rsidRPr="001F2CE1">
        <w:rPr>
          <w:rFonts w:ascii="宋体" w:cs="宋体" w:hint="eastAsia"/>
          <w:color w:val="000000"/>
          <w:kern w:val="0"/>
          <w:sz w:val="20"/>
          <w:szCs w:val="20"/>
          <w:lang w:val="zh-CN"/>
        </w:rPr>
        <w:t>0</w:t>
      </w:r>
      <w:r w:rsidRPr="001F2CE1">
        <w:rPr>
          <w:rFonts w:ascii="宋体" w:cs="宋体" w:hint="eastAsia"/>
          <w:color w:val="000000"/>
          <w:kern w:val="0"/>
          <w:sz w:val="20"/>
          <w:szCs w:val="20"/>
          <w:lang w:val="zh-CN"/>
        </w:rPr>
        <w:t>的资源分配方式，则采用如下流程图中的步骤执行资源分配。</w:t>
      </w:r>
    </w:p>
    <w:p w:rsidR="00C72D28" w:rsidRDefault="00C72D28" w:rsidP="00C72D28">
      <w:pPr>
        <w:jc w:val="center"/>
        <w:rPr>
          <w:rFonts w:ascii="宋体" w:cs="宋体"/>
          <w:color w:val="000000"/>
          <w:kern w:val="0"/>
          <w:sz w:val="20"/>
          <w:szCs w:val="20"/>
          <w:lang w:val="zh-CN"/>
        </w:rPr>
      </w:pPr>
    </w:p>
    <w:p w:rsidR="00C72D28" w:rsidRDefault="00E952A5" w:rsidP="00393DE6">
      <w:pPr>
        <w:jc w:val="center"/>
        <w:rPr>
          <w:rFonts w:ascii="宋体" w:cs="宋体"/>
          <w:color w:val="000000"/>
          <w:kern w:val="0"/>
          <w:sz w:val="20"/>
          <w:szCs w:val="20"/>
          <w:lang w:val="zh-CN"/>
        </w:rPr>
      </w:pPr>
      <w:r>
        <w:object w:dxaOrig="5753" w:dyaOrig="11293">
          <v:shape id="_x0000_i1389" type="#_x0000_t75" style="width:203.15pt;height:402.2pt" o:ole="">
            <v:imagedata r:id="rId561" o:title=""/>
          </v:shape>
          <o:OLEObject Type="Embed" ProgID="Visio.Drawing.11" ShapeID="_x0000_i1389" DrawAspect="Content" ObjectID="_1425398049" r:id="rId562"/>
        </w:object>
      </w:r>
    </w:p>
    <w:p w:rsidR="00C72D28" w:rsidRDefault="00C72D28" w:rsidP="004A5C14">
      <w:pPr>
        <w:rPr>
          <w:rFonts w:ascii="宋体" w:cs="宋体"/>
          <w:color w:val="000000"/>
          <w:kern w:val="0"/>
          <w:sz w:val="20"/>
          <w:szCs w:val="20"/>
          <w:lang w:val="zh-CN"/>
        </w:rPr>
      </w:pPr>
    </w:p>
    <w:p w:rsidR="00A470F5" w:rsidRPr="001F2CE1" w:rsidRDefault="00A470F5" w:rsidP="001F2CE1">
      <w:pPr>
        <w:pStyle w:val="af5"/>
        <w:numPr>
          <w:ilvl w:val="0"/>
          <w:numId w:val="22"/>
        </w:numPr>
        <w:ind w:firstLineChars="0"/>
        <w:rPr>
          <w:rFonts w:ascii="宋体" w:cs="宋体"/>
          <w:color w:val="000000"/>
          <w:kern w:val="0"/>
          <w:sz w:val="20"/>
          <w:szCs w:val="20"/>
          <w:lang w:val="zh-CN"/>
        </w:rPr>
      </w:pPr>
      <w:r w:rsidRPr="001F2CE1">
        <w:rPr>
          <w:rFonts w:ascii="宋体" w:cs="宋体" w:hint="eastAsia"/>
          <w:color w:val="000000"/>
          <w:kern w:val="0"/>
          <w:sz w:val="20"/>
          <w:szCs w:val="20"/>
          <w:lang w:val="zh-CN"/>
        </w:rPr>
        <w:t>若用户选择资源分配类型1的资源分配方式，则采用如下流程图中的步骤执行资源分配。</w:t>
      </w:r>
    </w:p>
    <w:p w:rsidR="00A470F5" w:rsidRDefault="00A470F5" w:rsidP="00A470F5">
      <w:pPr>
        <w:rPr>
          <w:rFonts w:ascii="宋体" w:cs="宋体"/>
          <w:color w:val="000000"/>
          <w:kern w:val="0"/>
          <w:sz w:val="20"/>
          <w:szCs w:val="20"/>
          <w:lang w:val="zh-CN"/>
        </w:rPr>
      </w:pPr>
    </w:p>
    <w:p w:rsidR="00A470F5" w:rsidRDefault="00CD6D42" w:rsidP="00A470F5">
      <w:pPr>
        <w:jc w:val="center"/>
        <w:rPr>
          <w:rFonts w:ascii="宋体" w:cs="宋体"/>
          <w:color w:val="000000"/>
          <w:kern w:val="0"/>
          <w:sz w:val="20"/>
          <w:szCs w:val="20"/>
          <w:lang w:val="zh-CN"/>
        </w:rPr>
      </w:pPr>
      <w:r>
        <w:object w:dxaOrig="6211" w:dyaOrig="11293">
          <v:shape id="_x0000_i1390" type="#_x0000_t75" style="width:220.15pt;height:402.2pt" o:ole="">
            <v:imagedata r:id="rId563" o:title=""/>
          </v:shape>
          <o:OLEObject Type="Embed" ProgID="Visio.Drawing.11" ShapeID="_x0000_i1390" DrawAspect="Content" ObjectID="_1425398050" r:id="rId564"/>
        </w:object>
      </w:r>
    </w:p>
    <w:p w:rsidR="00C72D28" w:rsidRDefault="00C72D28" w:rsidP="004A5C14">
      <w:pPr>
        <w:rPr>
          <w:rFonts w:ascii="宋体" w:cs="宋体"/>
          <w:color w:val="000000"/>
          <w:kern w:val="0"/>
          <w:sz w:val="20"/>
          <w:szCs w:val="20"/>
          <w:lang w:val="zh-CN"/>
        </w:rPr>
      </w:pPr>
    </w:p>
    <w:p w:rsidR="00391751" w:rsidRPr="001F2CE1" w:rsidRDefault="001C690D" w:rsidP="001F2CE1">
      <w:pPr>
        <w:pStyle w:val="af5"/>
        <w:numPr>
          <w:ilvl w:val="0"/>
          <w:numId w:val="22"/>
        </w:numPr>
        <w:ind w:firstLineChars="0"/>
        <w:rPr>
          <w:rFonts w:ascii="宋体" w:cs="宋体"/>
          <w:color w:val="000000"/>
          <w:kern w:val="0"/>
          <w:sz w:val="20"/>
          <w:szCs w:val="20"/>
          <w:lang w:val="zh-CN"/>
        </w:rPr>
      </w:pPr>
      <w:r w:rsidRPr="001F2CE1">
        <w:rPr>
          <w:rFonts w:ascii="宋体" w:cs="宋体" w:hint="eastAsia"/>
          <w:color w:val="000000"/>
          <w:kern w:val="0"/>
          <w:sz w:val="20"/>
          <w:szCs w:val="20"/>
          <w:lang w:val="zh-CN"/>
        </w:rPr>
        <w:t>若用户</w:t>
      </w:r>
      <w:r w:rsidR="00C96CA5" w:rsidRPr="001F2CE1">
        <w:rPr>
          <w:rFonts w:ascii="宋体" w:cs="宋体" w:hint="eastAsia"/>
          <w:color w:val="000000"/>
          <w:kern w:val="0"/>
          <w:sz w:val="20"/>
          <w:szCs w:val="20"/>
          <w:lang w:val="zh-CN"/>
        </w:rPr>
        <w:t>选择资源分配类型2</w:t>
      </w:r>
      <w:r w:rsidR="000D2A30" w:rsidRPr="001F2CE1">
        <w:rPr>
          <w:rFonts w:ascii="宋体" w:cs="宋体" w:hint="eastAsia"/>
          <w:color w:val="000000"/>
          <w:kern w:val="0"/>
          <w:sz w:val="20"/>
          <w:szCs w:val="20"/>
          <w:lang w:val="zh-CN"/>
        </w:rPr>
        <w:t>，集中式的资源分配方式，则采用如下流程图中的步骤执行资源分配。</w:t>
      </w:r>
    </w:p>
    <w:p w:rsidR="00393DE6" w:rsidRDefault="00424737" w:rsidP="00393DE6">
      <w:pPr>
        <w:jc w:val="center"/>
        <w:rPr>
          <w:rFonts w:ascii="宋体" w:cs="宋体"/>
          <w:color w:val="000000"/>
          <w:kern w:val="0"/>
          <w:sz w:val="20"/>
          <w:szCs w:val="20"/>
          <w:lang w:val="zh-CN"/>
        </w:rPr>
      </w:pPr>
      <w:r>
        <w:object w:dxaOrig="5753" w:dyaOrig="11293">
          <v:shape id="_x0000_i1391" type="#_x0000_t75" style="width:203.15pt;height:402.2pt" o:ole="">
            <v:imagedata r:id="rId565" o:title=""/>
          </v:shape>
          <o:OLEObject Type="Embed" ProgID="Visio.Drawing.11" ShapeID="_x0000_i1391" DrawAspect="Content" ObjectID="_1425398051" r:id="rId566"/>
        </w:object>
      </w:r>
    </w:p>
    <w:p w:rsidR="00391751" w:rsidRDefault="00391751" w:rsidP="00672B09">
      <w:pPr>
        <w:jc w:val="center"/>
        <w:rPr>
          <w:rFonts w:ascii="宋体" w:cs="宋体"/>
          <w:color w:val="000000"/>
          <w:kern w:val="0"/>
          <w:sz w:val="20"/>
          <w:szCs w:val="20"/>
          <w:lang w:val="zh-CN"/>
        </w:rPr>
      </w:pPr>
    </w:p>
    <w:p w:rsidR="00391751" w:rsidRDefault="00391751" w:rsidP="003242DC">
      <w:pPr>
        <w:jc w:val="center"/>
        <w:rPr>
          <w:rFonts w:ascii="宋体" w:cs="宋体"/>
          <w:color w:val="000000"/>
          <w:kern w:val="0"/>
          <w:sz w:val="20"/>
          <w:szCs w:val="20"/>
          <w:lang w:val="zh-CN"/>
        </w:rPr>
      </w:pPr>
    </w:p>
    <w:p w:rsidR="000D2A30" w:rsidRDefault="000D2A30" w:rsidP="004A5C14"/>
    <w:p w:rsidR="00B43AB1" w:rsidRDefault="00B43AB1" w:rsidP="004A5C14"/>
    <w:p w:rsidR="00B43AB1" w:rsidRDefault="004D383C" w:rsidP="004A5C14">
      <w:r>
        <w:rPr>
          <w:rFonts w:hint="eastAsia"/>
        </w:rPr>
        <w:t>问题：</w:t>
      </w:r>
    </w:p>
    <w:p w:rsidR="004D383C" w:rsidRDefault="004D383C" w:rsidP="004A5C14">
      <w:r>
        <w:rPr>
          <w:rFonts w:hint="eastAsia"/>
        </w:rPr>
        <w:t>确定</w:t>
      </w:r>
      <w:r>
        <w:rPr>
          <w:rFonts w:hint="eastAsia"/>
        </w:rPr>
        <w:t>RAT0/1/2</w:t>
      </w:r>
      <w:r>
        <w:rPr>
          <w:rFonts w:hint="eastAsia"/>
        </w:rPr>
        <w:t>分别在什么情况下使用？</w:t>
      </w:r>
    </w:p>
    <w:p w:rsidR="004D383C" w:rsidRDefault="004D383C" w:rsidP="004A5C14">
      <w:r>
        <w:rPr>
          <w:rFonts w:hint="eastAsia"/>
        </w:rPr>
        <w:t>是否一个调度子帧，不同用户选用了两种以上的资源分配方式？</w:t>
      </w:r>
    </w:p>
    <w:p w:rsidR="004D383C" w:rsidRPr="004D383C" w:rsidRDefault="001C01BF" w:rsidP="004A5C14">
      <w:r>
        <w:rPr>
          <w:rFonts w:hint="eastAsia"/>
        </w:rPr>
        <w:t xml:space="preserve"> </w:t>
      </w:r>
    </w:p>
    <w:p w:rsidR="00B43AB1" w:rsidRDefault="00B43AB1" w:rsidP="004A5C14"/>
    <w:p w:rsidR="00B43AB1" w:rsidRDefault="00B43AB1" w:rsidP="004A5C14"/>
    <w:p w:rsidR="00B43AB1" w:rsidRDefault="00B43AB1" w:rsidP="004A5C14"/>
    <w:p w:rsidR="00B43AB1" w:rsidRDefault="00B43AB1" w:rsidP="004A5C14"/>
    <w:p w:rsidR="00B43AB1" w:rsidRDefault="00B43AB1" w:rsidP="004A5C14"/>
    <w:p w:rsidR="00B43AB1" w:rsidRDefault="00B43AB1" w:rsidP="004A5C14"/>
    <w:p w:rsidR="00B43AB1" w:rsidRDefault="00B43AB1" w:rsidP="004A5C14"/>
    <w:p w:rsidR="00B43AB1" w:rsidRDefault="00B43AB1" w:rsidP="004A5C14"/>
    <w:p w:rsidR="00B43AB1" w:rsidRDefault="00B43AB1" w:rsidP="004A5C14"/>
    <w:p w:rsidR="00B43AB1" w:rsidRDefault="00B43AB1" w:rsidP="004A5C14"/>
    <w:p w:rsidR="00FF12CA" w:rsidRDefault="00FF12CA">
      <w:pPr>
        <w:pStyle w:val="1"/>
        <w:spacing w:before="120"/>
      </w:pPr>
      <w:r>
        <w:rPr>
          <w:rFonts w:hAnsi="宋体"/>
        </w:rPr>
        <w:lastRenderedPageBreak/>
        <w:t>其他说明</w:t>
      </w:r>
      <w:bookmarkEnd w:id="4"/>
    </w:p>
    <w:p w:rsidR="00FF12CA" w:rsidRDefault="00013C36">
      <w:pPr>
        <w:rPr>
          <w:rFonts w:hint="eastAsia"/>
        </w:rPr>
      </w:pPr>
      <w:r>
        <w:rPr>
          <w:rFonts w:hint="eastAsia"/>
        </w:rPr>
        <w:t>LTE</w:t>
      </w:r>
      <w:r>
        <w:rPr>
          <w:rFonts w:hint="eastAsia"/>
        </w:rPr>
        <w:t>中资源分配相关的输入参数有哪些？</w:t>
      </w:r>
    </w:p>
    <w:p w:rsidR="00FF12CA" w:rsidRDefault="00013C36">
      <w:r>
        <w:rPr>
          <w:rFonts w:hint="eastAsia"/>
        </w:rPr>
        <w:t>如何确定用户</w:t>
      </w:r>
      <w:r w:rsidR="00CB6571">
        <w:rPr>
          <w:rFonts w:hint="eastAsia"/>
        </w:rPr>
        <w:t>优先级？</w:t>
      </w:r>
    </w:p>
    <w:p w:rsidR="00F54D16" w:rsidRDefault="00013C36">
      <w:r>
        <w:rPr>
          <w:rFonts w:hint="eastAsia"/>
        </w:rPr>
        <w:t>涉及</w:t>
      </w:r>
      <w:r w:rsidR="00F97DDF">
        <w:t>S</w:t>
      </w:r>
      <w:r w:rsidR="00F97DDF">
        <w:rPr>
          <w:rFonts w:hint="eastAsia"/>
        </w:rPr>
        <w:t>ps</w:t>
      </w:r>
      <w:r>
        <w:rPr>
          <w:rFonts w:hint="eastAsia"/>
        </w:rPr>
        <w:t>的下行资源分配的处理？</w:t>
      </w:r>
    </w:p>
    <w:sectPr w:rsidR="00F54D16" w:rsidSect="0073210E">
      <w:footerReference w:type="default" r:id="rId567"/>
      <w:pgSz w:w="11906" w:h="16838"/>
      <w:pgMar w:top="1440" w:right="1797" w:bottom="1440" w:left="1797"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6369" w:rsidRDefault="00D26369">
      <w:r>
        <w:separator/>
      </w:r>
    </w:p>
  </w:endnote>
  <w:endnote w:type="continuationSeparator" w:id="1">
    <w:p w:rsidR="00D26369" w:rsidRDefault="00D2636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20002A87" w:usb1="00000000" w:usb2="00000000" w:usb3="00000000" w:csb0="000001FF" w:csb1="00000000"/>
  </w:font>
  <w:font w:name="楷体_GB2312">
    <w:altName w:val="Arial Unicode MS"/>
    <w:charset w:val="86"/>
    <w:family w:val="modern"/>
    <w:pitch w:val="default"/>
    <w:sig w:usb0="00000000" w:usb1="080E0000" w:usb2="00000010" w:usb3="00000000" w:csb0="00040000" w:csb1="00000000"/>
  </w:font>
  <w:font w:name="仿宋_GB2312">
    <w:altName w:val="Arial Unicode MS"/>
    <w:charset w:val="86"/>
    <w:family w:val="modern"/>
    <w:pitch w:val="default"/>
    <w:sig w:usb0="00000000"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61C" w:rsidRDefault="000219DB">
    <w:pPr>
      <w:pStyle w:val="ad"/>
      <w:framePr w:h="0" w:wrap="around" w:vAnchor="text" w:hAnchor="margin" w:xAlign="right" w:y="1"/>
      <w:rPr>
        <w:rStyle w:val="a4"/>
      </w:rPr>
    </w:pPr>
    <w:r>
      <w:fldChar w:fldCharType="begin"/>
    </w:r>
    <w:r w:rsidR="0036561C">
      <w:rPr>
        <w:rStyle w:val="a4"/>
      </w:rPr>
      <w:instrText xml:space="preserve">PAGE  </w:instrText>
    </w:r>
    <w:r>
      <w:fldChar w:fldCharType="end"/>
    </w:r>
  </w:p>
  <w:p w:rsidR="0036561C" w:rsidRDefault="0036561C">
    <w:pPr>
      <w:pStyle w:val="ad"/>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61C" w:rsidRDefault="0036561C">
    <w:pPr>
      <w:pStyle w:val="ad"/>
      <w:jc w:val="center"/>
    </w:pPr>
    <w:r>
      <w:rPr>
        <w:rFonts w:eastAsia="仿宋_GB2312" w:hint="eastAsia"/>
        <w:b/>
        <w:bCs/>
        <w:sz w:val="24"/>
        <w:szCs w:val="24"/>
      </w:rPr>
      <w:t xml:space="preserve">ICT </w:t>
    </w:r>
    <w:r>
      <w:rPr>
        <w:rFonts w:eastAsia="仿宋_GB2312"/>
        <w:b/>
        <w:bCs/>
        <w:sz w:val="24"/>
        <w:szCs w:val="24"/>
      </w:rPr>
      <w:t>confidential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61C" w:rsidRDefault="000219DB">
    <w:pPr>
      <w:pStyle w:val="ad"/>
      <w:framePr w:h="0" w:wrap="around" w:vAnchor="text" w:hAnchor="margin" w:xAlign="right" w:y="1"/>
      <w:rPr>
        <w:rStyle w:val="a4"/>
      </w:rPr>
    </w:pPr>
    <w:r>
      <w:fldChar w:fldCharType="begin"/>
    </w:r>
    <w:r w:rsidR="0036561C">
      <w:rPr>
        <w:rStyle w:val="a4"/>
      </w:rPr>
      <w:instrText xml:space="preserve">PAGE  </w:instrText>
    </w:r>
    <w:r>
      <w:fldChar w:fldCharType="separate"/>
    </w:r>
    <w:r w:rsidR="00073DE2">
      <w:rPr>
        <w:rStyle w:val="a4"/>
        <w:noProof/>
      </w:rPr>
      <w:t>37</w:t>
    </w:r>
    <w:r>
      <w:fldChar w:fldCharType="end"/>
    </w:r>
  </w:p>
  <w:p w:rsidR="0036561C" w:rsidRDefault="0036561C">
    <w:pPr>
      <w:pStyle w:val="ad"/>
      <w:ind w:right="360"/>
      <w:jc w:val="center"/>
      <w:rPr>
        <w:rFonts w:eastAsia="仿宋_GB2312"/>
        <w:b/>
        <w:bCs/>
        <w:sz w:val="24"/>
        <w:szCs w:val="24"/>
      </w:rPr>
    </w:pPr>
    <w:r>
      <w:rPr>
        <w:rFonts w:eastAsia="仿宋_GB2312" w:hint="eastAsia"/>
        <w:b/>
        <w:bCs/>
        <w:sz w:val="24"/>
        <w:szCs w:val="24"/>
      </w:rPr>
      <w:t xml:space="preserve">ICT </w:t>
    </w:r>
    <w:r>
      <w:rPr>
        <w:rFonts w:eastAsia="仿宋_GB2312"/>
        <w:b/>
        <w:bCs/>
        <w:sz w:val="24"/>
        <w:szCs w:val="24"/>
      </w:rPr>
      <w:t>confidential</w:t>
    </w:r>
  </w:p>
  <w:p w:rsidR="0036561C" w:rsidRDefault="0036561C">
    <w:pPr>
      <w:pStyle w:val="ad"/>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6369" w:rsidRDefault="00D26369">
      <w:r>
        <w:separator/>
      </w:r>
    </w:p>
  </w:footnote>
  <w:footnote w:type="continuationSeparator" w:id="1">
    <w:p w:rsidR="00D26369" w:rsidRDefault="00D2636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61C" w:rsidRDefault="0036561C">
    <w:pPr>
      <w:pStyle w:val="a8"/>
    </w:pPr>
    <w:r>
      <w:rPr>
        <w:rFonts w:ascii="楷体_GB2312" w:eastAsia="楷体_GB2312"/>
        <w:noProof/>
      </w:rPr>
      <w:drawing>
        <wp:inline distT="0" distB="0" distL="0" distR="0">
          <wp:extent cx="1752600" cy="273050"/>
          <wp:effectExtent l="19050" t="0" r="0" b="0"/>
          <wp:docPr id="1"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5"/>
                  <pic:cNvPicPr>
                    <a:picLocks noChangeAspect="1" noChangeArrowheads="1"/>
                  </pic:cNvPicPr>
                </pic:nvPicPr>
                <pic:blipFill>
                  <a:blip r:embed="rId1"/>
                  <a:srcRect/>
                  <a:stretch>
                    <a:fillRect/>
                  </a:stretch>
                </pic:blipFill>
                <pic:spPr bwMode="auto">
                  <a:xfrm>
                    <a:off x="0" y="0"/>
                    <a:ext cx="1752600" cy="27305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00000003"/>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nsid w:val="00000009"/>
    <w:multiLevelType w:val="multilevel"/>
    <w:tmpl w:val="0000000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000000C"/>
    <w:multiLevelType w:val="multilevel"/>
    <w:tmpl w:val="0000000C"/>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3">
    <w:nsid w:val="0000000E"/>
    <w:multiLevelType w:val="multilevel"/>
    <w:tmpl w:val="000000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000000F"/>
    <w:multiLevelType w:val="multilevel"/>
    <w:tmpl w:val="0000000F"/>
    <w:lvl w:ilvl="0">
      <w:start w:val="1"/>
      <w:numFmt w:val="lowerRoman"/>
      <w:lvlText w:val="%1."/>
      <w:lvlJc w:val="righ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00000015"/>
    <w:multiLevelType w:val="multilevel"/>
    <w:tmpl w:val="00000015"/>
    <w:lvl w:ilvl="0">
      <w:start w:val="1"/>
      <w:numFmt w:val="decimal"/>
      <w:lvlText w:val="%1."/>
      <w:lvlJc w:val="left"/>
      <w:pPr>
        <w:tabs>
          <w:tab w:val="num" w:pos="840"/>
        </w:tabs>
        <w:ind w:left="840" w:hanging="420"/>
      </w:pPr>
      <w:rPr>
        <w:rFonts w:hint="eastAsia"/>
      </w:rPr>
    </w:lvl>
    <w:lvl w:ilvl="1">
      <w:start w:val="1"/>
      <w:numFmt w:val="lowerLetter"/>
      <w:lvlText w:val="%2)"/>
      <w:lvlJc w:val="left"/>
      <w:pPr>
        <w:tabs>
          <w:tab w:val="num" w:pos="1050"/>
        </w:tabs>
        <w:ind w:left="1050" w:hanging="420"/>
      </w:pPr>
    </w:lvl>
    <w:lvl w:ilvl="2">
      <w:start w:val="1"/>
      <w:numFmt w:val="lowerRoman"/>
      <w:lvlText w:val="%3."/>
      <w:lvlJc w:val="right"/>
      <w:pPr>
        <w:tabs>
          <w:tab w:val="num" w:pos="1470"/>
        </w:tabs>
        <w:ind w:left="1470" w:hanging="420"/>
      </w:pPr>
    </w:lvl>
    <w:lvl w:ilvl="3">
      <w:start w:val="1"/>
      <w:numFmt w:val="decimal"/>
      <w:lvlText w:val="%4."/>
      <w:lvlJc w:val="left"/>
      <w:pPr>
        <w:tabs>
          <w:tab w:val="num" w:pos="1890"/>
        </w:tabs>
        <w:ind w:left="1890" w:hanging="420"/>
      </w:pPr>
    </w:lvl>
    <w:lvl w:ilvl="4">
      <w:start w:val="1"/>
      <w:numFmt w:val="lowerLetter"/>
      <w:lvlText w:val="%5)"/>
      <w:lvlJc w:val="left"/>
      <w:pPr>
        <w:tabs>
          <w:tab w:val="num" w:pos="2310"/>
        </w:tabs>
        <w:ind w:left="2310" w:hanging="420"/>
      </w:pPr>
    </w:lvl>
    <w:lvl w:ilvl="5">
      <w:start w:val="1"/>
      <w:numFmt w:val="lowerRoman"/>
      <w:lvlText w:val="%6."/>
      <w:lvlJc w:val="right"/>
      <w:pPr>
        <w:tabs>
          <w:tab w:val="num" w:pos="2730"/>
        </w:tabs>
        <w:ind w:left="2730" w:hanging="420"/>
      </w:pPr>
    </w:lvl>
    <w:lvl w:ilvl="6">
      <w:start w:val="1"/>
      <w:numFmt w:val="decimal"/>
      <w:lvlText w:val="%7."/>
      <w:lvlJc w:val="left"/>
      <w:pPr>
        <w:tabs>
          <w:tab w:val="num" w:pos="3150"/>
        </w:tabs>
        <w:ind w:left="3150" w:hanging="420"/>
      </w:pPr>
    </w:lvl>
    <w:lvl w:ilvl="7">
      <w:start w:val="1"/>
      <w:numFmt w:val="lowerLetter"/>
      <w:lvlText w:val="%8)"/>
      <w:lvlJc w:val="left"/>
      <w:pPr>
        <w:tabs>
          <w:tab w:val="num" w:pos="3570"/>
        </w:tabs>
        <w:ind w:left="3570" w:hanging="420"/>
      </w:pPr>
    </w:lvl>
    <w:lvl w:ilvl="8">
      <w:start w:val="1"/>
      <w:numFmt w:val="lowerRoman"/>
      <w:lvlText w:val="%9."/>
      <w:lvlJc w:val="right"/>
      <w:pPr>
        <w:tabs>
          <w:tab w:val="num" w:pos="3990"/>
        </w:tabs>
        <w:ind w:left="3990" w:hanging="420"/>
      </w:pPr>
    </w:lvl>
  </w:abstractNum>
  <w:abstractNum w:abstractNumId="6">
    <w:nsid w:val="0B031DB5"/>
    <w:multiLevelType w:val="hybridMultilevel"/>
    <w:tmpl w:val="DEA865D8"/>
    <w:lvl w:ilvl="0" w:tplc="04090011">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7">
    <w:nsid w:val="10C76837"/>
    <w:multiLevelType w:val="hybridMultilevel"/>
    <w:tmpl w:val="9ADC76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1171DAA"/>
    <w:multiLevelType w:val="hybridMultilevel"/>
    <w:tmpl w:val="7826F0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72C7E1A"/>
    <w:multiLevelType w:val="hybridMultilevel"/>
    <w:tmpl w:val="DD800C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nsid w:val="2BD42EE9"/>
    <w:multiLevelType w:val="hybridMultilevel"/>
    <w:tmpl w:val="AD4A9B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AD2529C"/>
    <w:multiLevelType w:val="hybridMultilevel"/>
    <w:tmpl w:val="DEA865D8"/>
    <w:lvl w:ilvl="0" w:tplc="04090011">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2">
    <w:nsid w:val="431425F2"/>
    <w:multiLevelType w:val="hybridMultilevel"/>
    <w:tmpl w:val="00FE4DA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2F961EF"/>
    <w:multiLevelType w:val="hybridMultilevel"/>
    <w:tmpl w:val="421E00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6C16135"/>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157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nsid w:val="5AC34112"/>
    <w:multiLevelType w:val="hybridMultilevel"/>
    <w:tmpl w:val="3558E3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D3926DC"/>
    <w:multiLevelType w:val="hybridMultilevel"/>
    <w:tmpl w:val="FEC8DE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8F42C3C"/>
    <w:multiLevelType w:val="hybridMultilevel"/>
    <w:tmpl w:val="421E00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A0514A5"/>
    <w:multiLevelType w:val="hybridMultilevel"/>
    <w:tmpl w:val="53BCE8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E644C8E"/>
    <w:multiLevelType w:val="hybridMultilevel"/>
    <w:tmpl w:val="41E2040E"/>
    <w:lvl w:ilvl="0" w:tplc="7B08548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1A9398F"/>
    <w:multiLevelType w:val="hybridMultilevel"/>
    <w:tmpl w:val="E1C24A74"/>
    <w:lvl w:ilvl="0" w:tplc="9B30166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862253E"/>
    <w:multiLevelType w:val="multilevel"/>
    <w:tmpl w:val="0000000F"/>
    <w:lvl w:ilvl="0">
      <w:start w:val="1"/>
      <w:numFmt w:val="lowerRoman"/>
      <w:lvlText w:val="%1."/>
      <w:lvlJc w:val="righ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2"/>
  </w:num>
  <w:num w:numId="3">
    <w:abstractNumId w:val="5"/>
  </w:num>
  <w:num w:numId="4">
    <w:abstractNumId w:val="0"/>
  </w:num>
  <w:num w:numId="5">
    <w:abstractNumId w:val="1"/>
  </w:num>
  <w:num w:numId="6">
    <w:abstractNumId w:val="4"/>
  </w:num>
  <w:num w:numId="7">
    <w:abstractNumId w:val="20"/>
  </w:num>
  <w:num w:numId="8">
    <w:abstractNumId w:val="6"/>
  </w:num>
  <w:num w:numId="9">
    <w:abstractNumId w:val="11"/>
  </w:num>
  <w:num w:numId="10">
    <w:abstractNumId w:val="17"/>
  </w:num>
  <w:num w:numId="11">
    <w:abstractNumId w:val="14"/>
  </w:num>
  <w:num w:numId="12">
    <w:abstractNumId w:val="15"/>
  </w:num>
  <w:num w:numId="13">
    <w:abstractNumId w:val="7"/>
  </w:num>
  <w:num w:numId="14">
    <w:abstractNumId w:val="12"/>
  </w:num>
  <w:num w:numId="15">
    <w:abstractNumId w:val="16"/>
  </w:num>
  <w:num w:numId="16">
    <w:abstractNumId w:val="8"/>
  </w:num>
  <w:num w:numId="17">
    <w:abstractNumId w:val="21"/>
  </w:num>
  <w:num w:numId="18">
    <w:abstractNumId w:val="13"/>
  </w:num>
  <w:num w:numId="19">
    <w:abstractNumId w:val="19"/>
  </w:num>
  <w:num w:numId="20">
    <w:abstractNumId w:val="9"/>
  </w:num>
  <w:num w:numId="21">
    <w:abstractNumId w:val="10"/>
  </w:num>
  <w:num w:numId="2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4"/>
  <w:bordersDoNotSurroundHeader/>
  <w:bordersDoNotSurroundFooter/>
  <w:stylePaneFormatFilter w:val="3F01"/>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765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07E1C"/>
    <w:rsid w:val="00013C36"/>
    <w:rsid w:val="000219DB"/>
    <w:rsid w:val="00021A1D"/>
    <w:rsid w:val="00021F56"/>
    <w:rsid w:val="000222F6"/>
    <w:rsid w:val="00024336"/>
    <w:rsid w:val="0003107D"/>
    <w:rsid w:val="0003195D"/>
    <w:rsid w:val="00040384"/>
    <w:rsid w:val="00040F70"/>
    <w:rsid w:val="00043845"/>
    <w:rsid w:val="00047019"/>
    <w:rsid w:val="000566F5"/>
    <w:rsid w:val="0006167E"/>
    <w:rsid w:val="000634F6"/>
    <w:rsid w:val="00071772"/>
    <w:rsid w:val="00072315"/>
    <w:rsid w:val="000725D4"/>
    <w:rsid w:val="00073DE2"/>
    <w:rsid w:val="00075690"/>
    <w:rsid w:val="00081D3F"/>
    <w:rsid w:val="000840DC"/>
    <w:rsid w:val="00095840"/>
    <w:rsid w:val="000A2137"/>
    <w:rsid w:val="000A7F49"/>
    <w:rsid w:val="000B1AF4"/>
    <w:rsid w:val="000C4021"/>
    <w:rsid w:val="000D1E86"/>
    <w:rsid w:val="000D2A30"/>
    <w:rsid w:val="000D41C0"/>
    <w:rsid w:val="000D7E44"/>
    <w:rsid w:val="000E2723"/>
    <w:rsid w:val="000E61A6"/>
    <w:rsid w:val="000E7633"/>
    <w:rsid w:val="000F26B6"/>
    <w:rsid w:val="000F4F0A"/>
    <w:rsid w:val="000F73C9"/>
    <w:rsid w:val="00107F64"/>
    <w:rsid w:val="00110F30"/>
    <w:rsid w:val="00120AA4"/>
    <w:rsid w:val="001215FB"/>
    <w:rsid w:val="0012198E"/>
    <w:rsid w:val="001256AB"/>
    <w:rsid w:val="00130C8B"/>
    <w:rsid w:val="00131076"/>
    <w:rsid w:val="0014056A"/>
    <w:rsid w:val="00143206"/>
    <w:rsid w:val="0014609F"/>
    <w:rsid w:val="00153838"/>
    <w:rsid w:val="00154A61"/>
    <w:rsid w:val="00164F4A"/>
    <w:rsid w:val="00166BA5"/>
    <w:rsid w:val="001672D1"/>
    <w:rsid w:val="00167C18"/>
    <w:rsid w:val="00172A27"/>
    <w:rsid w:val="00184F0B"/>
    <w:rsid w:val="00185E58"/>
    <w:rsid w:val="00194CBC"/>
    <w:rsid w:val="001954CF"/>
    <w:rsid w:val="001A1EB2"/>
    <w:rsid w:val="001A23B9"/>
    <w:rsid w:val="001B16D0"/>
    <w:rsid w:val="001C01BF"/>
    <w:rsid w:val="001C690D"/>
    <w:rsid w:val="001C6C57"/>
    <w:rsid w:val="001C77FD"/>
    <w:rsid w:val="001C7B4A"/>
    <w:rsid w:val="001D3E21"/>
    <w:rsid w:val="001E37A8"/>
    <w:rsid w:val="001F09F4"/>
    <w:rsid w:val="001F0F72"/>
    <w:rsid w:val="001F1304"/>
    <w:rsid w:val="001F2CE1"/>
    <w:rsid w:val="001F495F"/>
    <w:rsid w:val="001F4A4B"/>
    <w:rsid w:val="00200FE2"/>
    <w:rsid w:val="002019B0"/>
    <w:rsid w:val="00202DB5"/>
    <w:rsid w:val="002053F1"/>
    <w:rsid w:val="00224646"/>
    <w:rsid w:val="00226679"/>
    <w:rsid w:val="002271DA"/>
    <w:rsid w:val="0023039C"/>
    <w:rsid w:val="00231A61"/>
    <w:rsid w:val="00231D01"/>
    <w:rsid w:val="00231DCC"/>
    <w:rsid w:val="002344D8"/>
    <w:rsid w:val="00237F00"/>
    <w:rsid w:val="00241D93"/>
    <w:rsid w:val="00244935"/>
    <w:rsid w:val="00245E51"/>
    <w:rsid w:val="00247BAE"/>
    <w:rsid w:val="00250A3D"/>
    <w:rsid w:val="00257E8B"/>
    <w:rsid w:val="00257ECC"/>
    <w:rsid w:val="00264950"/>
    <w:rsid w:val="0027350A"/>
    <w:rsid w:val="00274439"/>
    <w:rsid w:val="002746D8"/>
    <w:rsid w:val="00276A20"/>
    <w:rsid w:val="00277369"/>
    <w:rsid w:val="0028375D"/>
    <w:rsid w:val="00286F04"/>
    <w:rsid w:val="00287CF5"/>
    <w:rsid w:val="00291EC8"/>
    <w:rsid w:val="002A2595"/>
    <w:rsid w:val="002A32FA"/>
    <w:rsid w:val="002A555C"/>
    <w:rsid w:val="002A7A29"/>
    <w:rsid w:val="002B12BE"/>
    <w:rsid w:val="002D0984"/>
    <w:rsid w:val="002D2DFD"/>
    <w:rsid w:val="002D2E09"/>
    <w:rsid w:val="002E3058"/>
    <w:rsid w:val="003040F0"/>
    <w:rsid w:val="00311AA5"/>
    <w:rsid w:val="00312203"/>
    <w:rsid w:val="00314292"/>
    <w:rsid w:val="00315EAF"/>
    <w:rsid w:val="00316776"/>
    <w:rsid w:val="00316BF3"/>
    <w:rsid w:val="0032153B"/>
    <w:rsid w:val="003242DC"/>
    <w:rsid w:val="0033083C"/>
    <w:rsid w:val="00330A48"/>
    <w:rsid w:val="003431F1"/>
    <w:rsid w:val="00344DD7"/>
    <w:rsid w:val="003577A5"/>
    <w:rsid w:val="00363B85"/>
    <w:rsid w:val="0036561C"/>
    <w:rsid w:val="003666CA"/>
    <w:rsid w:val="00370182"/>
    <w:rsid w:val="00383C5E"/>
    <w:rsid w:val="00385299"/>
    <w:rsid w:val="00386D05"/>
    <w:rsid w:val="003911D9"/>
    <w:rsid w:val="00391751"/>
    <w:rsid w:val="00393DE6"/>
    <w:rsid w:val="003B63DE"/>
    <w:rsid w:val="003C33E9"/>
    <w:rsid w:val="003C3553"/>
    <w:rsid w:val="003C5E5C"/>
    <w:rsid w:val="003C760E"/>
    <w:rsid w:val="003D3854"/>
    <w:rsid w:val="003D4447"/>
    <w:rsid w:val="003E01CC"/>
    <w:rsid w:val="003E0C13"/>
    <w:rsid w:val="003E11BA"/>
    <w:rsid w:val="003E1E89"/>
    <w:rsid w:val="003E23C5"/>
    <w:rsid w:val="003F1DBB"/>
    <w:rsid w:val="003F2D7C"/>
    <w:rsid w:val="00403AAC"/>
    <w:rsid w:val="004063E1"/>
    <w:rsid w:val="0041286D"/>
    <w:rsid w:val="004146A3"/>
    <w:rsid w:val="00416D1E"/>
    <w:rsid w:val="00424737"/>
    <w:rsid w:val="0042753C"/>
    <w:rsid w:val="00435AA0"/>
    <w:rsid w:val="004415D7"/>
    <w:rsid w:val="00447F1F"/>
    <w:rsid w:val="004540EA"/>
    <w:rsid w:val="00454349"/>
    <w:rsid w:val="004543CA"/>
    <w:rsid w:val="00455634"/>
    <w:rsid w:val="004559E3"/>
    <w:rsid w:val="004579E7"/>
    <w:rsid w:val="00460D62"/>
    <w:rsid w:val="00461FFA"/>
    <w:rsid w:val="00462CD3"/>
    <w:rsid w:val="00464513"/>
    <w:rsid w:val="00466A53"/>
    <w:rsid w:val="00470837"/>
    <w:rsid w:val="004708CB"/>
    <w:rsid w:val="004717AE"/>
    <w:rsid w:val="00476D07"/>
    <w:rsid w:val="00476DC1"/>
    <w:rsid w:val="0047717D"/>
    <w:rsid w:val="004774F7"/>
    <w:rsid w:val="00477745"/>
    <w:rsid w:val="00482535"/>
    <w:rsid w:val="0048324A"/>
    <w:rsid w:val="00490B7E"/>
    <w:rsid w:val="00491514"/>
    <w:rsid w:val="004938BA"/>
    <w:rsid w:val="00496122"/>
    <w:rsid w:val="004A0E68"/>
    <w:rsid w:val="004A11FC"/>
    <w:rsid w:val="004A2B36"/>
    <w:rsid w:val="004A5C14"/>
    <w:rsid w:val="004C1D0F"/>
    <w:rsid w:val="004C60D9"/>
    <w:rsid w:val="004D383C"/>
    <w:rsid w:val="004D4445"/>
    <w:rsid w:val="004D4943"/>
    <w:rsid w:val="004D5663"/>
    <w:rsid w:val="004D789E"/>
    <w:rsid w:val="004E2791"/>
    <w:rsid w:val="004E5DA2"/>
    <w:rsid w:val="004F0D2D"/>
    <w:rsid w:val="004F4660"/>
    <w:rsid w:val="004F5918"/>
    <w:rsid w:val="00500829"/>
    <w:rsid w:val="00500EBA"/>
    <w:rsid w:val="00503110"/>
    <w:rsid w:val="00504B92"/>
    <w:rsid w:val="005070AE"/>
    <w:rsid w:val="00507A7E"/>
    <w:rsid w:val="005111BF"/>
    <w:rsid w:val="00511D91"/>
    <w:rsid w:val="00514DD0"/>
    <w:rsid w:val="00521E38"/>
    <w:rsid w:val="00522A74"/>
    <w:rsid w:val="00522DFD"/>
    <w:rsid w:val="00531FAF"/>
    <w:rsid w:val="00537352"/>
    <w:rsid w:val="00541197"/>
    <w:rsid w:val="00550450"/>
    <w:rsid w:val="0055320B"/>
    <w:rsid w:val="0056057C"/>
    <w:rsid w:val="00565AAC"/>
    <w:rsid w:val="005707FE"/>
    <w:rsid w:val="00573C7E"/>
    <w:rsid w:val="00577C76"/>
    <w:rsid w:val="005972DF"/>
    <w:rsid w:val="005972F9"/>
    <w:rsid w:val="005A6138"/>
    <w:rsid w:val="005B0C6B"/>
    <w:rsid w:val="005B4E73"/>
    <w:rsid w:val="005C5E29"/>
    <w:rsid w:val="005D63AB"/>
    <w:rsid w:val="005D69B1"/>
    <w:rsid w:val="005D78C4"/>
    <w:rsid w:val="005E0FD1"/>
    <w:rsid w:val="005E3301"/>
    <w:rsid w:val="005E51DD"/>
    <w:rsid w:val="005E58F4"/>
    <w:rsid w:val="005F3C8F"/>
    <w:rsid w:val="0060029D"/>
    <w:rsid w:val="00601102"/>
    <w:rsid w:val="00604C15"/>
    <w:rsid w:val="00610EA9"/>
    <w:rsid w:val="00621BD0"/>
    <w:rsid w:val="006324EC"/>
    <w:rsid w:val="00637A84"/>
    <w:rsid w:val="00641B06"/>
    <w:rsid w:val="006422F8"/>
    <w:rsid w:val="00656FD3"/>
    <w:rsid w:val="00667E1E"/>
    <w:rsid w:val="0067133B"/>
    <w:rsid w:val="00671F44"/>
    <w:rsid w:val="00672B09"/>
    <w:rsid w:val="00673E85"/>
    <w:rsid w:val="00681548"/>
    <w:rsid w:val="00681AAA"/>
    <w:rsid w:val="00683DD1"/>
    <w:rsid w:val="00685B9E"/>
    <w:rsid w:val="00686C7B"/>
    <w:rsid w:val="00687176"/>
    <w:rsid w:val="00691528"/>
    <w:rsid w:val="00691AA1"/>
    <w:rsid w:val="006A0564"/>
    <w:rsid w:val="006A22A3"/>
    <w:rsid w:val="006A26C7"/>
    <w:rsid w:val="006A61A1"/>
    <w:rsid w:val="006A75B6"/>
    <w:rsid w:val="006B07C9"/>
    <w:rsid w:val="006B3572"/>
    <w:rsid w:val="006B3E3C"/>
    <w:rsid w:val="006B6A67"/>
    <w:rsid w:val="006B7540"/>
    <w:rsid w:val="006B7E8E"/>
    <w:rsid w:val="006C16E9"/>
    <w:rsid w:val="006D082B"/>
    <w:rsid w:val="006D5F7D"/>
    <w:rsid w:val="006E0459"/>
    <w:rsid w:val="006E05B1"/>
    <w:rsid w:val="006E0E76"/>
    <w:rsid w:val="006E2F1F"/>
    <w:rsid w:val="006E597D"/>
    <w:rsid w:val="006F12C1"/>
    <w:rsid w:val="006F4036"/>
    <w:rsid w:val="00700A6F"/>
    <w:rsid w:val="0070158B"/>
    <w:rsid w:val="00705EDF"/>
    <w:rsid w:val="007109B1"/>
    <w:rsid w:val="00722D1C"/>
    <w:rsid w:val="00727AEA"/>
    <w:rsid w:val="0073210E"/>
    <w:rsid w:val="00732E6D"/>
    <w:rsid w:val="00735C63"/>
    <w:rsid w:val="00736A9A"/>
    <w:rsid w:val="00742804"/>
    <w:rsid w:val="00743E2B"/>
    <w:rsid w:val="00747A8C"/>
    <w:rsid w:val="00753E92"/>
    <w:rsid w:val="00756D6C"/>
    <w:rsid w:val="0076350A"/>
    <w:rsid w:val="00767048"/>
    <w:rsid w:val="00775B10"/>
    <w:rsid w:val="00775C81"/>
    <w:rsid w:val="00783293"/>
    <w:rsid w:val="007848D1"/>
    <w:rsid w:val="007922AB"/>
    <w:rsid w:val="00796B62"/>
    <w:rsid w:val="007B0486"/>
    <w:rsid w:val="007B7B3F"/>
    <w:rsid w:val="007C37AF"/>
    <w:rsid w:val="007C3EC0"/>
    <w:rsid w:val="007D774A"/>
    <w:rsid w:val="007E29F6"/>
    <w:rsid w:val="007F1B66"/>
    <w:rsid w:val="007F4049"/>
    <w:rsid w:val="00803AB5"/>
    <w:rsid w:val="00803F12"/>
    <w:rsid w:val="00807A30"/>
    <w:rsid w:val="00810F1C"/>
    <w:rsid w:val="00811322"/>
    <w:rsid w:val="00813578"/>
    <w:rsid w:val="008179DA"/>
    <w:rsid w:val="0083113C"/>
    <w:rsid w:val="008374D0"/>
    <w:rsid w:val="00837CA8"/>
    <w:rsid w:val="00841754"/>
    <w:rsid w:val="00842B2A"/>
    <w:rsid w:val="00851B1E"/>
    <w:rsid w:val="00854CA4"/>
    <w:rsid w:val="008642A1"/>
    <w:rsid w:val="00864AC4"/>
    <w:rsid w:val="008659D1"/>
    <w:rsid w:val="00870ED2"/>
    <w:rsid w:val="00872F0E"/>
    <w:rsid w:val="0087660E"/>
    <w:rsid w:val="00882ACE"/>
    <w:rsid w:val="00884974"/>
    <w:rsid w:val="0088507B"/>
    <w:rsid w:val="00885A06"/>
    <w:rsid w:val="00885B44"/>
    <w:rsid w:val="0088791D"/>
    <w:rsid w:val="00890138"/>
    <w:rsid w:val="008934C9"/>
    <w:rsid w:val="00893F32"/>
    <w:rsid w:val="00895CDB"/>
    <w:rsid w:val="008A46C8"/>
    <w:rsid w:val="008A6C23"/>
    <w:rsid w:val="008B1127"/>
    <w:rsid w:val="008B2CDB"/>
    <w:rsid w:val="008B72EC"/>
    <w:rsid w:val="008C3E28"/>
    <w:rsid w:val="008C4A0F"/>
    <w:rsid w:val="008C5A7E"/>
    <w:rsid w:val="008D23DC"/>
    <w:rsid w:val="008D263F"/>
    <w:rsid w:val="008D3A66"/>
    <w:rsid w:val="008E0110"/>
    <w:rsid w:val="008E11C7"/>
    <w:rsid w:val="008E55C7"/>
    <w:rsid w:val="008E7DEA"/>
    <w:rsid w:val="008F3F1F"/>
    <w:rsid w:val="008F77F0"/>
    <w:rsid w:val="00902568"/>
    <w:rsid w:val="00903492"/>
    <w:rsid w:val="00905AAF"/>
    <w:rsid w:val="00913F30"/>
    <w:rsid w:val="00937AAE"/>
    <w:rsid w:val="00946B53"/>
    <w:rsid w:val="0095067B"/>
    <w:rsid w:val="00952DA4"/>
    <w:rsid w:val="00954497"/>
    <w:rsid w:val="009564D7"/>
    <w:rsid w:val="00957317"/>
    <w:rsid w:val="00957616"/>
    <w:rsid w:val="009672E7"/>
    <w:rsid w:val="009700BC"/>
    <w:rsid w:val="009706D9"/>
    <w:rsid w:val="009707DA"/>
    <w:rsid w:val="00976A28"/>
    <w:rsid w:val="00976BB2"/>
    <w:rsid w:val="00982C82"/>
    <w:rsid w:val="009938EF"/>
    <w:rsid w:val="009956EF"/>
    <w:rsid w:val="009A0F11"/>
    <w:rsid w:val="009A2241"/>
    <w:rsid w:val="009A3B5A"/>
    <w:rsid w:val="009B11E2"/>
    <w:rsid w:val="009B21AC"/>
    <w:rsid w:val="009C0211"/>
    <w:rsid w:val="009C40B4"/>
    <w:rsid w:val="009C4B03"/>
    <w:rsid w:val="009C611F"/>
    <w:rsid w:val="009C7E8C"/>
    <w:rsid w:val="009D6BE9"/>
    <w:rsid w:val="009E10AC"/>
    <w:rsid w:val="009E110C"/>
    <w:rsid w:val="009E110F"/>
    <w:rsid w:val="009E1AEF"/>
    <w:rsid w:val="009E5D31"/>
    <w:rsid w:val="009F64EC"/>
    <w:rsid w:val="00A01699"/>
    <w:rsid w:val="00A0365E"/>
    <w:rsid w:val="00A05A14"/>
    <w:rsid w:val="00A10BC8"/>
    <w:rsid w:val="00A1156D"/>
    <w:rsid w:val="00A12DF9"/>
    <w:rsid w:val="00A133B7"/>
    <w:rsid w:val="00A16488"/>
    <w:rsid w:val="00A20F4C"/>
    <w:rsid w:val="00A40C6C"/>
    <w:rsid w:val="00A41FEE"/>
    <w:rsid w:val="00A470F5"/>
    <w:rsid w:val="00A4795C"/>
    <w:rsid w:val="00A50867"/>
    <w:rsid w:val="00A50B6D"/>
    <w:rsid w:val="00A52D0A"/>
    <w:rsid w:val="00A5570B"/>
    <w:rsid w:val="00A60AAC"/>
    <w:rsid w:val="00A61C85"/>
    <w:rsid w:val="00A67A4B"/>
    <w:rsid w:val="00A703F1"/>
    <w:rsid w:val="00A71315"/>
    <w:rsid w:val="00A72B0F"/>
    <w:rsid w:val="00A74F79"/>
    <w:rsid w:val="00A75541"/>
    <w:rsid w:val="00A77C9E"/>
    <w:rsid w:val="00A84646"/>
    <w:rsid w:val="00A859C8"/>
    <w:rsid w:val="00A85AC5"/>
    <w:rsid w:val="00A90D7F"/>
    <w:rsid w:val="00A91D54"/>
    <w:rsid w:val="00A93B88"/>
    <w:rsid w:val="00A95552"/>
    <w:rsid w:val="00A96BC6"/>
    <w:rsid w:val="00AA221E"/>
    <w:rsid w:val="00AA2FAF"/>
    <w:rsid w:val="00AB21F0"/>
    <w:rsid w:val="00AB26B8"/>
    <w:rsid w:val="00AB3223"/>
    <w:rsid w:val="00AB33BD"/>
    <w:rsid w:val="00AB6966"/>
    <w:rsid w:val="00AC58B3"/>
    <w:rsid w:val="00AD1B2C"/>
    <w:rsid w:val="00AE175A"/>
    <w:rsid w:val="00AE4DBA"/>
    <w:rsid w:val="00AE7AF1"/>
    <w:rsid w:val="00AF27DE"/>
    <w:rsid w:val="00AF3C61"/>
    <w:rsid w:val="00AF5B73"/>
    <w:rsid w:val="00AF63F4"/>
    <w:rsid w:val="00AF6E3F"/>
    <w:rsid w:val="00B0324C"/>
    <w:rsid w:val="00B07A06"/>
    <w:rsid w:val="00B12EBF"/>
    <w:rsid w:val="00B224F4"/>
    <w:rsid w:val="00B2521C"/>
    <w:rsid w:val="00B32626"/>
    <w:rsid w:val="00B32BAA"/>
    <w:rsid w:val="00B43AB1"/>
    <w:rsid w:val="00B463B0"/>
    <w:rsid w:val="00B57E58"/>
    <w:rsid w:val="00B61288"/>
    <w:rsid w:val="00B646C5"/>
    <w:rsid w:val="00B654D9"/>
    <w:rsid w:val="00B65B93"/>
    <w:rsid w:val="00B65C3C"/>
    <w:rsid w:val="00B750FD"/>
    <w:rsid w:val="00B80684"/>
    <w:rsid w:val="00B83BB6"/>
    <w:rsid w:val="00B85339"/>
    <w:rsid w:val="00B8653D"/>
    <w:rsid w:val="00B972A9"/>
    <w:rsid w:val="00BA521F"/>
    <w:rsid w:val="00BA7A17"/>
    <w:rsid w:val="00BC69AF"/>
    <w:rsid w:val="00BD616B"/>
    <w:rsid w:val="00BD7DA8"/>
    <w:rsid w:val="00BF1059"/>
    <w:rsid w:val="00BF15B7"/>
    <w:rsid w:val="00BF4C17"/>
    <w:rsid w:val="00BF6801"/>
    <w:rsid w:val="00BF76F9"/>
    <w:rsid w:val="00C02DF7"/>
    <w:rsid w:val="00C03A38"/>
    <w:rsid w:val="00C10D2E"/>
    <w:rsid w:val="00C124B5"/>
    <w:rsid w:val="00C12F18"/>
    <w:rsid w:val="00C139FF"/>
    <w:rsid w:val="00C13C77"/>
    <w:rsid w:val="00C1641E"/>
    <w:rsid w:val="00C253DC"/>
    <w:rsid w:val="00C3148C"/>
    <w:rsid w:val="00C411EB"/>
    <w:rsid w:val="00C518FF"/>
    <w:rsid w:val="00C53C5D"/>
    <w:rsid w:val="00C55016"/>
    <w:rsid w:val="00C60490"/>
    <w:rsid w:val="00C62A19"/>
    <w:rsid w:val="00C65268"/>
    <w:rsid w:val="00C679BB"/>
    <w:rsid w:val="00C71A9D"/>
    <w:rsid w:val="00C72D28"/>
    <w:rsid w:val="00C73478"/>
    <w:rsid w:val="00C77CE4"/>
    <w:rsid w:val="00C8277D"/>
    <w:rsid w:val="00C82BC0"/>
    <w:rsid w:val="00C86FD7"/>
    <w:rsid w:val="00C90C06"/>
    <w:rsid w:val="00C91C67"/>
    <w:rsid w:val="00C95A97"/>
    <w:rsid w:val="00C96CA5"/>
    <w:rsid w:val="00CA372D"/>
    <w:rsid w:val="00CA4FEE"/>
    <w:rsid w:val="00CA7A4A"/>
    <w:rsid w:val="00CB05F7"/>
    <w:rsid w:val="00CB6571"/>
    <w:rsid w:val="00CC54C0"/>
    <w:rsid w:val="00CD640D"/>
    <w:rsid w:val="00CD6D42"/>
    <w:rsid w:val="00CE00AB"/>
    <w:rsid w:val="00CE4139"/>
    <w:rsid w:val="00CF090B"/>
    <w:rsid w:val="00CF748D"/>
    <w:rsid w:val="00D01936"/>
    <w:rsid w:val="00D01F9D"/>
    <w:rsid w:val="00D0603A"/>
    <w:rsid w:val="00D0754A"/>
    <w:rsid w:val="00D13A47"/>
    <w:rsid w:val="00D17F11"/>
    <w:rsid w:val="00D205AB"/>
    <w:rsid w:val="00D21A68"/>
    <w:rsid w:val="00D26369"/>
    <w:rsid w:val="00D26617"/>
    <w:rsid w:val="00D269E3"/>
    <w:rsid w:val="00D279DE"/>
    <w:rsid w:val="00D304C4"/>
    <w:rsid w:val="00D37A81"/>
    <w:rsid w:val="00D37B73"/>
    <w:rsid w:val="00D37F3B"/>
    <w:rsid w:val="00D41FC9"/>
    <w:rsid w:val="00D4429A"/>
    <w:rsid w:val="00D467AF"/>
    <w:rsid w:val="00D46D18"/>
    <w:rsid w:val="00D5003D"/>
    <w:rsid w:val="00D511A2"/>
    <w:rsid w:val="00D512B9"/>
    <w:rsid w:val="00D51BD6"/>
    <w:rsid w:val="00D5305A"/>
    <w:rsid w:val="00D54109"/>
    <w:rsid w:val="00D626A8"/>
    <w:rsid w:val="00D62B31"/>
    <w:rsid w:val="00D638C3"/>
    <w:rsid w:val="00D65071"/>
    <w:rsid w:val="00D72072"/>
    <w:rsid w:val="00D73C66"/>
    <w:rsid w:val="00D800CB"/>
    <w:rsid w:val="00D8039B"/>
    <w:rsid w:val="00D8406E"/>
    <w:rsid w:val="00D963B4"/>
    <w:rsid w:val="00DA214F"/>
    <w:rsid w:val="00DA265F"/>
    <w:rsid w:val="00DA7219"/>
    <w:rsid w:val="00DA7FD0"/>
    <w:rsid w:val="00DB22BC"/>
    <w:rsid w:val="00DB566C"/>
    <w:rsid w:val="00DB7D6D"/>
    <w:rsid w:val="00DC01D7"/>
    <w:rsid w:val="00DC27B0"/>
    <w:rsid w:val="00DC3D97"/>
    <w:rsid w:val="00DC40AE"/>
    <w:rsid w:val="00DD1344"/>
    <w:rsid w:val="00DD6852"/>
    <w:rsid w:val="00DE2D90"/>
    <w:rsid w:val="00DF0603"/>
    <w:rsid w:val="00DF356D"/>
    <w:rsid w:val="00DF670F"/>
    <w:rsid w:val="00E057F5"/>
    <w:rsid w:val="00E20944"/>
    <w:rsid w:val="00E22072"/>
    <w:rsid w:val="00E25E4F"/>
    <w:rsid w:val="00E30E5D"/>
    <w:rsid w:val="00E46282"/>
    <w:rsid w:val="00E46CF5"/>
    <w:rsid w:val="00E47069"/>
    <w:rsid w:val="00E50E8A"/>
    <w:rsid w:val="00E53E6A"/>
    <w:rsid w:val="00E55921"/>
    <w:rsid w:val="00E77BD7"/>
    <w:rsid w:val="00E84035"/>
    <w:rsid w:val="00E85BE1"/>
    <w:rsid w:val="00E94385"/>
    <w:rsid w:val="00E952A5"/>
    <w:rsid w:val="00EA25C6"/>
    <w:rsid w:val="00EB3595"/>
    <w:rsid w:val="00EB61DE"/>
    <w:rsid w:val="00EB6919"/>
    <w:rsid w:val="00EB6F59"/>
    <w:rsid w:val="00EB7129"/>
    <w:rsid w:val="00EB7667"/>
    <w:rsid w:val="00EC021F"/>
    <w:rsid w:val="00EC2930"/>
    <w:rsid w:val="00EC352E"/>
    <w:rsid w:val="00EC4196"/>
    <w:rsid w:val="00EC69C4"/>
    <w:rsid w:val="00ED28F0"/>
    <w:rsid w:val="00ED6A7B"/>
    <w:rsid w:val="00EE5AEF"/>
    <w:rsid w:val="00EF6221"/>
    <w:rsid w:val="00EF7CF2"/>
    <w:rsid w:val="00F05802"/>
    <w:rsid w:val="00F126BB"/>
    <w:rsid w:val="00F20FAC"/>
    <w:rsid w:val="00F23BFB"/>
    <w:rsid w:val="00F34B9B"/>
    <w:rsid w:val="00F357D3"/>
    <w:rsid w:val="00F367AB"/>
    <w:rsid w:val="00F42FC4"/>
    <w:rsid w:val="00F44AD4"/>
    <w:rsid w:val="00F46823"/>
    <w:rsid w:val="00F54D16"/>
    <w:rsid w:val="00F574FF"/>
    <w:rsid w:val="00F57F71"/>
    <w:rsid w:val="00F6635A"/>
    <w:rsid w:val="00F673A7"/>
    <w:rsid w:val="00F71A07"/>
    <w:rsid w:val="00F720CA"/>
    <w:rsid w:val="00F754D7"/>
    <w:rsid w:val="00F77719"/>
    <w:rsid w:val="00F84B1E"/>
    <w:rsid w:val="00F857AD"/>
    <w:rsid w:val="00F94159"/>
    <w:rsid w:val="00F94EC8"/>
    <w:rsid w:val="00F97DDF"/>
    <w:rsid w:val="00FA0556"/>
    <w:rsid w:val="00FA159E"/>
    <w:rsid w:val="00FA2310"/>
    <w:rsid w:val="00FA2E24"/>
    <w:rsid w:val="00FA4C9D"/>
    <w:rsid w:val="00FA7AF7"/>
    <w:rsid w:val="00FB09F8"/>
    <w:rsid w:val="00FB13C7"/>
    <w:rsid w:val="00FB2D98"/>
    <w:rsid w:val="00FB359D"/>
    <w:rsid w:val="00FC126E"/>
    <w:rsid w:val="00FC46C0"/>
    <w:rsid w:val="00FC5600"/>
    <w:rsid w:val="00FC7CA9"/>
    <w:rsid w:val="00FD0236"/>
    <w:rsid w:val="00FD2B6F"/>
    <w:rsid w:val="00FD301A"/>
    <w:rsid w:val="00FD46E3"/>
    <w:rsid w:val="00FD4924"/>
    <w:rsid w:val="00FE0727"/>
    <w:rsid w:val="00FE0CB3"/>
    <w:rsid w:val="00FE1BD7"/>
    <w:rsid w:val="00FE6A03"/>
    <w:rsid w:val="00FF12CA"/>
    <w:rsid w:val="00FF22F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D3E21"/>
    <w:pPr>
      <w:widowControl w:val="0"/>
      <w:jc w:val="both"/>
    </w:pPr>
    <w:rPr>
      <w:kern w:val="2"/>
      <w:sz w:val="21"/>
      <w:szCs w:val="24"/>
    </w:rPr>
  </w:style>
  <w:style w:type="paragraph" w:styleId="1">
    <w:name w:val="heading 1"/>
    <w:basedOn w:val="a"/>
    <w:next w:val="a"/>
    <w:link w:val="1Char"/>
    <w:qFormat/>
    <w:rsid w:val="001D3E21"/>
    <w:pPr>
      <w:keepNext/>
      <w:keepLines/>
      <w:numPr>
        <w:numId w:val="11"/>
      </w:numPr>
      <w:spacing w:before="340" w:after="330" w:line="578" w:lineRule="auto"/>
      <w:outlineLvl w:val="0"/>
    </w:pPr>
    <w:rPr>
      <w:b/>
      <w:bCs/>
      <w:kern w:val="44"/>
      <w:sz w:val="44"/>
      <w:szCs w:val="44"/>
    </w:rPr>
  </w:style>
  <w:style w:type="paragraph" w:styleId="2">
    <w:name w:val="heading 2"/>
    <w:basedOn w:val="a"/>
    <w:next w:val="a"/>
    <w:link w:val="2Char"/>
    <w:qFormat/>
    <w:rsid w:val="001D3E21"/>
    <w:pPr>
      <w:keepNext/>
      <w:keepLines/>
      <w:numPr>
        <w:ilvl w:val="1"/>
        <w:numId w:val="11"/>
      </w:numPr>
      <w:spacing w:before="260" w:after="260" w:line="416" w:lineRule="auto"/>
      <w:outlineLvl w:val="1"/>
    </w:pPr>
    <w:rPr>
      <w:rFonts w:ascii="Arial" w:eastAsia="黑体" w:hAnsi="Arial"/>
      <w:b/>
      <w:bCs/>
      <w:sz w:val="32"/>
      <w:szCs w:val="32"/>
    </w:rPr>
  </w:style>
  <w:style w:type="paragraph" w:styleId="3">
    <w:name w:val="heading 3"/>
    <w:basedOn w:val="a"/>
    <w:next w:val="a"/>
    <w:qFormat/>
    <w:rsid w:val="001D3E21"/>
    <w:pPr>
      <w:keepNext/>
      <w:keepLines/>
      <w:numPr>
        <w:ilvl w:val="2"/>
        <w:numId w:val="11"/>
      </w:numPr>
      <w:spacing w:before="260" w:after="260" w:line="416" w:lineRule="auto"/>
      <w:outlineLvl w:val="2"/>
    </w:pPr>
    <w:rPr>
      <w:b/>
      <w:bCs/>
      <w:sz w:val="32"/>
      <w:szCs w:val="32"/>
    </w:rPr>
  </w:style>
  <w:style w:type="paragraph" w:styleId="4">
    <w:name w:val="heading 4"/>
    <w:basedOn w:val="a"/>
    <w:next w:val="a"/>
    <w:qFormat/>
    <w:rsid w:val="001D3E21"/>
    <w:pPr>
      <w:keepNext/>
      <w:keepLines/>
      <w:numPr>
        <w:ilvl w:val="3"/>
        <w:numId w:val="11"/>
      </w:numPr>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1D3E21"/>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qFormat/>
    <w:rsid w:val="001D3E21"/>
    <w:pPr>
      <w:keepNext/>
      <w:keepLines/>
      <w:numPr>
        <w:ilvl w:val="5"/>
        <w:numId w:val="11"/>
      </w:numPr>
      <w:spacing w:before="240" w:after="64" w:line="320" w:lineRule="auto"/>
      <w:outlineLvl w:val="5"/>
    </w:pPr>
    <w:rPr>
      <w:rFonts w:ascii="Cambria" w:hAnsi="Cambria"/>
      <w:b/>
      <w:bCs/>
      <w:sz w:val="24"/>
    </w:rPr>
  </w:style>
  <w:style w:type="paragraph" w:styleId="7">
    <w:name w:val="heading 7"/>
    <w:basedOn w:val="a"/>
    <w:next w:val="a"/>
    <w:link w:val="7Char"/>
    <w:qFormat/>
    <w:rsid w:val="001D3E21"/>
    <w:pPr>
      <w:keepNext/>
      <w:keepLines/>
      <w:numPr>
        <w:ilvl w:val="6"/>
        <w:numId w:val="11"/>
      </w:numPr>
      <w:spacing w:before="240" w:after="64" w:line="320" w:lineRule="auto"/>
      <w:outlineLvl w:val="6"/>
    </w:pPr>
    <w:rPr>
      <w:b/>
      <w:bCs/>
      <w:sz w:val="24"/>
    </w:rPr>
  </w:style>
  <w:style w:type="paragraph" w:styleId="8">
    <w:name w:val="heading 8"/>
    <w:basedOn w:val="a"/>
    <w:next w:val="a"/>
    <w:link w:val="8Char"/>
    <w:qFormat/>
    <w:rsid w:val="001D3E21"/>
    <w:pPr>
      <w:keepNext/>
      <w:keepLines/>
      <w:numPr>
        <w:ilvl w:val="7"/>
        <w:numId w:val="11"/>
      </w:numPr>
      <w:spacing w:before="240" w:after="64" w:line="320" w:lineRule="auto"/>
      <w:outlineLvl w:val="7"/>
    </w:pPr>
    <w:rPr>
      <w:rFonts w:ascii="Cambria" w:hAnsi="Cambria"/>
      <w:sz w:val="24"/>
    </w:rPr>
  </w:style>
  <w:style w:type="paragraph" w:styleId="9">
    <w:name w:val="heading 9"/>
    <w:basedOn w:val="a"/>
    <w:next w:val="a"/>
    <w:link w:val="9Char"/>
    <w:qFormat/>
    <w:rsid w:val="001D3E21"/>
    <w:pPr>
      <w:keepNext/>
      <w:keepLines/>
      <w:numPr>
        <w:ilvl w:val="8"/>
        <w:numId w:val="1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rsid w:val="001D3E21"/>
    <w:rPr>
      <w:sz w:val="21"/>
      <w:szCs w:val="21"/>
    </w:rPr>
  </w:style>
  <w:style w:type="character" w:styleId="a4">
    <w:name w:val="page number"/>
    <w:basedOn w:val="a0"/>
    <w:rsid w:val="001D3E21"/>
  </w:style>
  <w:style w:type="character" w:styleId="a5">
    <w:name w:val="Hyperlink"/>
    <w:rsid w:val="001D3E21"/>
    <w:rPr>
      <w:color w:val="0000FF"/>
      <w:u w:val="single"/>
    </w:rPr>
  </w:style>
  <w:style w:type="character" w:customStyle="1" w:styleId="1Char">
    <w:name w:val="标题 1 Char"/>
    <w:link w:val="1"/>
    <w:rsid w:val="001D3E21"/>
    <w:rPr>
      <w:b/>
      <w:bCs/>
      <w:kern w:val="44"/>
      <w:sz w:val="44"/>
      <w:szCs w:val="44"/>
    </w:rPr>
  </w:style>
  <w:style w:type="character" w:customStyle="1" w:styleId="2Char">
    <w:name w:val="标题 2 Char"/>
    <w:link w:val="2"/>
    <w:rsid w:val="001D3E21"/>
    <w:rPr>
      <w:rFonts w:ascii="Arial" w:eastAsia="黑体" w:hAnsi="Arial"/>
      <w:b/>
      <w:bCs/>
      <w:kern w:val="2"/>
      <w:sz w:val="32"/>
      <w:szCs w:val="32"/>
    </w:rPr>
  </w:style>
  <w:style w:type="character" w:customStyle="1" w:styleId="2Char0">
    <w:name w:val="正文文本 2 Char"/>
    <w:link w:val="20"/>
    <w:rsid w:val="001D3E21"/>
    <w:rPr>
      <w:b/>
      <w:kern w:val="2"/>
      <w:sz w:val="32"/>
      <w:szCs w:val="16"/>
    </w:rPr>
  </w:style>
  <w:style w:type="character" w:customStyle="1" w:styleId="5Char">
    <w:name w:val="标题 5 Char"/>
    <w:basedOn w:val="a0"/>
    <w:link w:val="5"/>
    <w:rsid w:val="001D3E21"/>
    <w:rPr>
      <w:b/>
      <w:bCs/>
      <w:kern w:val="2"/>
      <w:sz w:val="28"/>
      <w:szCs w:val="28"/>
    </w:rPr>
  </w:style>
  <w:style w:type="character" w:customStyle="1" w:styleId="6Char">
    <w:name w:val="标题 6 Char"/>
    <w:basedOn w:val="a0"/>
    <w:link w:val="6"/>
    <w:rsid w:val="001D3E21"/>
    <w:rPr>
      <w:rFonts w:ascii="Cambria" w:hAnsi="Cambria"/>
      <w:b/>
      <w:bCs/>
      <w:kern w:val="2"/>
      <w:sz w:val="24"/>
      <w:szCs w:val="24"/>
    </w:rPr>
  </w:style>
  <w:style w:type="character" w:customStyle="1" w:styleId="7Char">
    <w:name w:val="标题 7 Char"/>
    <w:basedOn w:val="a0"/>
    <w:link w:val="7"/>
    <w:rsid w:val="001D3E21"/>
    <w:rPr>
      <w:b/>
      <w:bCs/>
      <w:kern w:val="2"/>
      <w:sz w:val="24"/>
      <w:szCs w:val="24"/>
    </w:rPr>
  </w:style>
  <w:style w:type="character" w:customStyle="1" w:styleId="8Char">
    <w:name w:val="标题 8 Char"/>
    <w:basedOn w:val="a0"/>
    <w:link w:val="8"/>
    <w:rsid w:val="001D3E21"/>
    <w:rPr>
      <w:rFonts w:ascii="Cambria" w:hAnsi="Cambria"/>
      <w:kern w:val="2"/>
      <w:sz w:val="24"/>
      <w:szCs w:val="24"/>
    </w:rPr>
  </w:style>
  <w:style w:type="character" w:customStyle="1" w:styleId="9Char">
    <w:name w:val="标题 9 Char"/>
    <w:basedOn w:val="a0"/>
    <w:link w:val="9"/>
    <w:rsid w:val="001D3E21"/>
    <w:rPr>
      <w:rFonts w:ascii="Cambria" w:hAnsi="Cambria"/>
      <w:kern w:val="2"/>
      <w:sz w:val="21"/>
      <w:szCs w:val="21"/>
    </w:rPr>
  </w:style>
  <w:style w:type="character" w:customStyle="1" w:styleId="THCharChar">
    <w:name w:val="TH Char Char"/>
    <w:basedOn w:val="a0"/>
    <w:link w:val="TH"/>
    <w:rsid w:val="001D3E21"/>
    <w:rPr>
      <w:rFonts w:ascii="Arial" w:eastAsia="Times New Roman" w:hAnsi="Arial"/>
      <w:b/>
      <w:lang w:val="en-GB" w:eastAsia="ja-JP"/>
    </w:rPr>
  </w:style>
  <w:style w:type="paragraph" w:styleId="a6">
    <w:name w:val="Body Text First Indent"/>
    <w:basedOn w:val="a7"/>
    <w:rsid w:val="001D3E21"/>
    <w:pPr>
      <w:ind w:firstLineChars="100" w:firstLine="420"/>
    </w:pPr>
  </w:style>
  <w:style w:type="paragraph" w:styleId="40">
    <w:name w:val="toc 4"/>
    <w:basedOn w:val="a"/>
    <w:next w:val="a"/>
    <w:rsid w:val="001D3E21"/>
    <w:pPr>
      <w:ind w:leftChars="600" w:left="1260"/>
    </w:pPr>
  </w:style>
  <w:style w:type="paragraph" w:styleId="a8">
    <w:name w:val="header"/>
    <w:basedOn w:val="a"/>
    <w:rsid w:val="001D3E21"/>
    <w:pPr>
      <w:pBdr>
        <w:bottom w:val="single" w:sz="6" w:space="1" w:color="auto"/>
      </w:pBdr>
      <w:tabs>
        <w:tab w:val="center" w:pos="4153"/>
        <w:tab w:val="right" w:pos="8306"/>
      </w:tabs>
      <w:snapToGrid w:val="0"/>
      <w:jc w:val="center"/>
    </w:pPr>
    <w:rPr>
      <w:sz w:val="18"/>
      <w:szCs w:val="18"/>
    </w:rPr>
  </w:style>
  <w:style w:type="paragraph" w:styleId="a9">
    <w:name w:val="Document Map"/>
    <w:basedOn w:val="a"/>
    <w:rsid w:val="001D3E21"/>
    <w:pPr>
      <w:shd w:val="clear" w:color="auto" w:fill="000080"/>
    </w:pPr>
  </w:style>
  <w:style w:type="paragraph" w:styleId="21">
    <w:name w:val="toc 2"/>
    <w:basedOn w:val="a"/>
    <w:next w:val="a"/>
    <w:rsid w:val="001D3E21"/>
    <w:pPr>
      <w:spacing w:line="360" w:lineRule="auto"/>
      <w:ind w:left="210"/>
      <w:jc w:val="left"/>
    </w:pPr>
    <w:rPr>
      <w:rFonts w:ascii="宋体" w:hAnsi="宋体"/>
      <w:caps/>
      <w:szCs w:val="20"/>
    </w:rPr>
  </w:style>
  <w:style w:type="paragraph" w:styleId="20">
    <w:name w:val="Body Text 2"/>
    <w:basedOn w:val="30"/>
    <w:link w:val="2Char0"/>
    <w:rsid w:val="001D3E21"/>
    <w:pPr>
      <w:spacing w:after="0"/>
      <w:jc w:val="center"/>
    </w:pPr>
    <w:rPr>
      <w:b/>
      <w:sz w:val="32"/>
    </w:rPr>
  </w:style>
  <w:style w:type="paragraph" w:styleId="50">
    <w:name w:val="toc 5"/>
    <w:basedOn w:val="a"/>
    <w:next w:val="a"/>
    <w:rsid w:val="001D3E21"/>
    <w:pPr>
      <w:ind w:leftChars="800" w:left="1680"/>
    </w:pPr>
  </w:style>
  <w:style w:type="paragraph" w:styleId="aa">
    <w:name w:val="annotation text"/>
    <w:basedOn w:val="a"/>
    <w:rsid w:val="001D3E21"/>
    <w:pPr>
      <w:jc w:val="left"/>
    </w:pPr>
  </w:style>
  <w:style w:type="paragraph" w:styleId="10">
    <w:name w:val="toc 1"/>
    <w:basedOn w:val="a"/>
    <w:next w:val="a"/>
    <w:rsid w:val="001D3E21"/>
    <w:pPr>
      <w:tabs>
        <w:tab w:val="right" w:leader="dot" w:pos="8295"/>
      </w:tabs>
      <w:spacing w:before="120" w:after="120" w:line="360" w:lineRule="auto"/>
      <w:jc w:val="left"/>
    </w:pPr>
    <w:rPr>
      <w:rFonts w:ascii="宋体" w:hAnsi="宋体"/>
      <w:b/>
      <w:caps/>
      <w:sz w:val="22"/>
      <w:szCs w:val="20"/>
    </w:rPr>
  </w:style>
  <w:style w:type="paragraph" w:styleId="31">
    <w:name w:val="toc 3"/>
    <w:basedOn w:val="a"/>
    <w:next w:val="a"/>
    <w:rsid w:val="001D3E21"/>
    <w:pPr>
      <w:tabs>
        <w:tab w:val="left" w:pos="840"/>
        <w:tab w:val="right" w:leader="dot" w:pos="8302"/>
      </w:tabs>
      <w:spacing w:line="360" w:lineRule="auto"/>
      <w:ind w:leftChars="200" w:left="420"/>
      <w:jc w:val="left"/>
    </w:pPr>
    <w:rPr>
      <w:szCs w:val="20"/>
    </w:rPr>
  </w:style>
  <w:style w:type="paragraph" w:styleId="ab">
    <w:name w:val="annotation subject"/>
    <w:basedOn w:val="aa"/>
    <w:next w:val="aa"/>
    <w:rsid w:val="001D3E21"/>
    <w:rPr>
      <w:b/>
      <w:bCs/>
    </w:rPr>
  </w:style>
  <w:style w:type="paragraph" w:styleId="ac">
    <w:name w:val="Normal (Web)"/>
    <w:basedOn w:val="a"/>
    <w:rsid w:val="001D3E21"/>
    <w:rPr>
      <w:sz w:val="24"/>
    </w:rPr>
  </w:style>
  <w:style w:type="paragraph" w:styleId="ad">
    <w:name w:val="footer"/>
    <w:basedOn w:val="a"/>
    <w:rsid w:val="001D3E21"/>
    <w:pPr>
      <w:tabs>
        <w:tab w:val="center" w:pos="4153"/>
        <w:tab w:val="right" w:pos="8306"/>
      </w:tabs>
      <w:snapToGrid w:val="0"/>
      <w:jc w:val="left"/>
    </w:pPr>
    <w:rPr>
      <w:sz w:val="18"/>
      <w:szCs w:val="18"/>
    </w:rPr>
  </w:style>
  <w:style w:type="paragraph" w:styleId="ae">
    <w:name w:val="caption"/>
    <w:basedOn w:val="a"/>
    <w:next w:val="a"/>
    <w:qFormat/>
    <w:rsid w:val="001D3E21"/>
    <w:rPr>
      <w:rFonts w:ascii="Cambria" w:eastAsia="黑体" w:hAnsi="Cambria"/>
      <w:sz w:val="20"/>
      <w:szCs w:val="20"/>
    </w:rPr>
  </w:style>
  <w:style w:type="paragraph" w:styleId="af">
    <w:name w:val="Balloon Text"/>
    <w:basedOn w:val="a"/>
    <w:rsid w:val="001D3E21"/>
    <w:rPr>
      <w:sz w:val="18"/>
      <w:szCs w:val="18"/>
    </w:rPr>
  </w:style>
  <w:style w:type="paragraph" w:styleId="30">
    <w:name w:val="Body Text 3"/>
    <w:basedOn w:val="a"/>
    <w:rsid w:val="001D3E21"/>
    <w:pPr>
      <w:spacing w:after="120"/>
    </w:pPr>
    <w:rPr>
      <w:sz w:val="16"/>
      <w:szCs w:val="16"/>
    </w:rPr>
  </w:style>
  <w:style w:type="paragraph" w:styleId="af0">
    <w:name w:val="Normal Indent"/>
    <w:basedOn w:val="a"/>
    <w:rsid w:val="001D3E21"/>
    <w:pPr>
      <w:spacing w:line="400" w:lineRule="exact"/>
      <w:ind w:firstLine="420"/>
    </w:pPr>
    <w:rPr>
      <w:szCs w:val="20"/>
    </w:rPr>
  </w:style>
  <w:style w:type="paragraph" w:styleId="a7">
    <w:name w:val="Body Text"/>
    <w:basedOn w:val="a"/>
    <w:rsid w:val="001D3E21"/>
    <w:pPr>
      <w:spacing w:after="120"/>
    </w:pPr>
  </w:style>
  <w:style w:type="paragraph" w:styleId="af1">
    <w:name w:val="Plain Text"/>
    <w:basedOn w:val="a"/>
    <w:rsid w:val="001D3E21"/>
    <w:rPr>
      <w:rFonts w:ascii="宋体" w:hAnsi="Courier New" w:cs="Courier New"/>
      <w:szCs w:val="21"/>
    </w:rPr>
  </w:style>
  <w:style w:type="paragraph" w:customStyle="1" w:styleId="11">
    <w:name w:val="样式1"/>
    <w:basedOn w:val="4"/>
    <w:rsid w:val="001D3E21"/>
    <w:pPr>
      <w:spacing w:beforeLines="50" w:afterLines="50" w:line="240" w:lineRule="auto"/>
    </w:pPr>
    <w:rPr>
      <w:color w:val="000000"/>
      <w:lang w:val="nb-NO"/>
    </w:rPr>
  </w:style>
  <w:style w:type="paragraph" w:customStyle="1" w:styleId="310">
    <w:name w:val="样式 标题 3 + 行距: 单倍行距1"/>
    <w:basedOn w:val="3"/>
    <w:rsid w:val="001D3E21"/>
    <w:pPr>
      <w:keepNext w:val="0"/>
      <w:keepLines w:val="0"/>
      <w:widowControl/>
      <w:spacing w:before="360" w:after="0" w:line="240" w:lineRule="auto"/>
      <w:jc w:val="left"/>
    </w:pPr>
    <w:rPr>
      <w:rFonts w:ascii="黑体" w:eastAsia="黑体" w:hAnsi="宋体" w:cs="宋体"/>
      <w:b w:val="0"/>
      <w:bCs w:val="0"/>
      <w:kern w:val="0"/>
      <w:sz w:val="34"/>
      <w:szCs w:val="20"/>
    </w:rPr>
  </w:style>
  <w:style w:type="paragraph" w:customStyle="1" w:styleId="CharCharCharCharCharCharCharCharCharCharCharCharCharCharCharCharCharCharCharCharCharChar">
    <w:name w:val="Char Char Char Char Char Char Char Char Char Char Char Char Char Char Char Char Char Char Char Char Char Char"/>
    <w:rsid w:val="001D3E21"/>
    <w:pPr>
      <w:keepNext/>
      <w:tabs>
        <w:tab w:val="left" w:pos="432"/>
      </w:tabs>
      <w:autoSpaceDE w:val="0"/>
      <w:autoSpaceDN w:val="0"/>
      <w:adjustRightInd w:val="0"/>
      <w:spacing w:before="60" w:after="60"/>
      <w:ind w:left="432" w:hanging="432"/>
      <w:jc w:val="both"/>
    </w:pPr>
    <w:rPr>
      <w:rFonts w:ascii="Arial" w:hAnsi="Arial" w:cs="Arial"/>
      <w:color w:val="0000FF"/>
      <w:kern w:val="2"/>
      <w:sz w:val="21"/>
      <w:szCs w:val="24"/>
    </w:rPr>
  </w:style>
  <w:style w:type="paragraph" w:customStyle="1" w:styleId="TH">
    <w:name w:val="TH"/>
    <w:basedOn w:val="a"/>
    <w:link w:val="THCharChar"/>
    <w:rsid w:val="001D3E21"/>
    <w:pPr>
      <w:keepNext/>
      <w:keepLines/>
      <w:widowControl/>
      <w:overflowPunct w:val="0"/>
      <w:autoSpaceDE w:val="0"/>
      <w:autoSpaceDN w:val="0"/>
      <w:adjustRightInd w:val="0"/>
      <w:spacing w:before="60" w:after="180"/>
      <w:jc w:val="center"/>
      <w:textAlignment w:val="baseline"/>
    </w:pPr>
    <w:rPr>
      <w:rFonts w:ascii="Arial" w:eastAsia="Times New Roman" w:hAnsi="Arial"/>
      <w:b/>
      <w:lang w:val="en-GB" w:eastAsia="ja-JP"/>
    </w:rPr>
  </w:style>
  <w:style w:type="paragraph" w:customStyle="1" w:styleId="TAH">
    <w:name w:val="TAH"/>
    <w:basedOn w:val="TAC"/>
    <w:rsid w:val="001D3E21"/>
    <w:rPr>
      <w:b/>
    </w:rPr>
  </w:style>
  <w:style w:type="paragraph" w:customStyle="1" w:styleId="TAC">
    <w:name w:val="TAC"/>
    <w:basedOn w:val="a"/>
    <w:rsid w:val="001D3E21"/>
    <w:pPr>
      <w:keepNext/>
      <w:keepLines/>
      <w:widowControl/>
      <w:overflowPunct w:val="0"/>
      <w:autoSpaceDE w:val="0"/>
      <w:autoSpaceDN w:val="0"/>
      <w:adjustRightInd w:val="0"/>
      <w:jc w:val="center"/>
      <w:textAlignment w:val="baseline"/>
    </w:pPr>
    <w:rPr>
      <w:rFonts w:ascii="Arial" w:eastAsia="Times New Roman" w:hAnsi="Arial"/>
      <w:kern w:val="0"/>
      <w:sz w:val="18"/>
      <w:szCs w:val="20"/>
      <w:lang w:val="en-GB" w:eastAsia="ja-JP"/>
    </w:rPr>
  </w:style>
  <w:style w:type="paragraph" w:customStyle="1" w:styleId="MTDisplayEquation">
    <w:name w:val="MTDisplayEquation"/>
    <w:basedOn w:val="a"/>
    <w:next w:val="a"/>
    <w:link w:val="MTDisplayEquationChar"/>
    <w:rsid w:val="00946B53"/>
    <w:pPr>
      <w:tabs>
        <w:tab w:val="center" w:pos="4160"/>
        <w:tab w:val="right" w:pos="8320"/>
      </w:tabs>
    </w:pPr>
  </w:style>
  <w:style w:type="character" w:customStyle="1" w:styleId="MTDisplayEquationChar">
    <w:name w:val="MTDisplayEquation Char"/>
    <w:basedOn w:val="a0"/>
    <w:link w:val="MTDisplayEquation"/>
    <w:rsid w:val="00946B53"/>
    <w:rPr>
      <w:kern w:val="2"/>
      <w:sz w:val="21"/>
      <w:szCs w:val="24"/>
    </w:rPr>
  </w:style>
  <w:style w:type="table" w:styleId="af2">
    <w:name w:val="Table Grid"/>
    <w:basedOn w:val="a1"/>
    <w:rsid w:val="00237F00"/>
    <w:pPr>
      <w:spacing w:after="1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Q">
    <w:name w:val="EQ"/>
    <w:basedOn w:val="a"/>
    <w:next w:val="a"/>
    <w:rsid w:val="00EB6919"/>
    <w:pPr>
      <w:keepLines/>
      <w:widowControl/>
      <w:tabs>
        <w:tab w:val="center" w:pos="4536"/>
        <w:tab w:val="right" w:pos="9072"/>
      </w:tabs>
      <w:spacing w:after="180"/>
      <w:jc w:val="left"/>
    </w:pPr>
    <w:rPr>
      <w:noProof/>
      <w:kern w:val="0"/>
      <w:sz w:val="20"/>
      <w:szCs w:val="20"/>
      <w:lang w:val="en-GB" w:eastAsia="en-US"/>
    </w:rPr>
  </w:style>
  <w:style w:type="paragraph" w:styleId="af3">
    <w:name w:val="Title"/>
    <w:basedOn w:val="a"/>
    <w:next w:val="a"/>
    <w:link w:val="Char"/>
    <w:uiPriority w:val="10"/>
    <w:qFormat/>
    <w:rsid w:val="00747A8C"/>
    <w:pPr>
      <w:spacing w:before="240" w:after="60"/>
      <w:jc w:val="center"/>
      <w:outlineLvl w:val="0"/>
    </w:pPr>
    <w:rPr>
      <w:rFonts w:ascii="Cambria" w:hAnsi="Cambria"/>
      <w:b/>
      <w:bCs/>
      <w:sz w:val="32"/>
      <w:szCs w:val="32"/>
    </w:rPr>
  </w:style>
  <w:style w:type="character" w:customStyle="1" w:styleId="Char">
    <w:name w:val="标题 Char"/>
    <w:basedOn w:val="a0"/>
    <w:link w:val="af3"/>
    <w:uiPriority w:val="10"/>
    <w:rsid w:val="00747A8C"/>
    <w:rPr>
      <w:rFonts w:ascii="Cambria" w:hAnsi="Cambria" w:cs="Times New Roman"/>
      <w:b/>
      <w:bCs/>
      <w:kern w:val="2"/>
      <w:sz w:val="32"/>
      <w:szCs w:val="32"/>
    </w:rPr>
  </w:style>
  <w:style w:type="paragraph" w:styleId="af4">
    <w:name w:val="Subtitle"/>
    <w:basedOn w:val="a"/>
    <w:next w:val="a"/>
    <w:link w:val="Char0"/>
    <w:uiPriority w:val="11"/>
    <w:qFormat/>
    <w:rsid w:val="00CC54C0"/>
    <w:pPr>
      <w:spacing w:before="240" w:after="60" w:line="312" w:lineRule="auto"/>
      <w:jc w:val="center"/>
      <w:outlineLvl w:val="1"/>
    </w:pPr>
    <w:rPr>
      <w:rFonts w:ascii="Cambria" w:hAnsi="Cambria"/>
      <w:b/>
      <w:bCs/>
      <w:kern w:val="28"/>
      <w:sz w:val="32"/>
      <w:szCs w:val="32"/>
    </w:rPr>
  </w:style>
  <w:style w:type="character" w:customStyle="1" w:styleId="Char0">
    <w:name w:val="副标题 Char"/>
    <w:basedOn w:val="a0"/>
    <w:link w:val="af4"/>
    <w:uiPriority w:val="11"/>
    <w:rsid w:val="00CC54C0"/>
    <w:rPr>
      <w:rFonts w:ascii="Cambria" w:hAnsi="Cambria" w:cs="Times New Roman"/>
      <w:b/>
      <w:bCs/>
      <w:kern w:val="28"/>
      <w:sz w:val="32"/>
      <w:szCs w:val="32"/>
    </w:rPr>
  </w:style>
  <w:style w:type="paragraph" w:styleId="af5">
    <w:name w:val="List Paragraph"/>
    <w:basedOn w:val="a"/>
    <w:uiPriority w:val="34"/>
    <w:qFormat/>
    <w:rsid w:val="00681AAA"/>
    <w:pPr>
      <w:ind w:firstLineChars="200" w:firstLine="420"/>
    </w:pPr>
  </w:style>
</w:styles>
</file>

<file path=word/webSettings.xml><?xml version="1.0" encoding="utf-8"?>
<w:webSettings xmlns:r="http://schemas.openxmlformats.org/officeDocument/2006/relationships" xmlns:w="http://schemas.openxmlformats.org/wordprocessingml/2006/main">
  <w:divs>
    <w:div w:id="70472140">
      <w:bodyDiv w:val="1"/>
      <w:marLeft w:val="0"/>
      <w:marRight w:val="0"/>
      <w:marTop w:val="0"/>
      <w:marBottom w:val="0"/>
      <w:divBdr>
        <w:top w:val="none" w:sz="0" w:space="0" w:color="auto"/>
        <w:left w:val="none" w:sz="0" w:space="0" w:color="auto"/>
        <w:bottom w:val="none" w:sz="0" w:space="0" w:color="auto"/>
        <w:right w:val="none" w:sz="0" w:space="0" w:color="auto"/>
      </w:divBdr>
    </w:div>
    <w:div w:id="1606840310">
      <w:bodyDiv w:val="1"/>
      <w:marLeft w:val="0"/>
      <w:marRight w:val="0"/>
      <w:marTop w:val="0"/>
      <w:marBottom w:val="0"/>
      <w:divBdr>
        <w:top w:val="none" w:sz="0" w:space="0" w:color="auto"/>
        <w:left w:val="none" w:sz="0" w:space="0" w:color="auto"/>
        <w:bottom w:val="none" w:sz="0" w:space="0" w:color="auto"/>
        <w:right w:val="none" w:sz="0" w:space="0" w:color="auto"/>
      </w:divBdr>
    </w:div>
    <w:div w:id="1965425887">
      <w:bodyDiv w:val="1"/>
      <w:marLeft w:val="0"/>
      <w:marRight w:val="0"/>
      <w:marTop w:val="0"/>
      <w:marBottom w:val="0"/>
      <w:divBdr>
        <w:top w:val="none" w:sz="0" w:space="0" w:color="auto"/>
        <w:left w:val="none" w:sz="0" w:space="0" w:color="auto"/>
        <w:bottom w:val="none" w:sz="0" w:space="0" w:color="auto"/>
        <w:right w:val="none" w:sz="0" w:space="0" w:color="auto"/>
      </w:divBdr>
    </w:div>
    <w:div w:id="202855465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99" Type="http://schemas.openxmlformats.org/officeDocument/2006/relationships/oleObject" Target="embeddings/oleObject166.bin"/><Relationship Id="rId21" Type="http://schemas.openxmlformats.org/officeDocument/2006/relationships/oleObject" Target="embeddings/oleObject4.bin"/><Relationship Id="rId63" Type="http://schemas.openxmlformats.org/officeDocument/2006/relationships/image" Target="media/image26.wmf"/><Relationship Id="rId159" Type="http://schemas.openxmlformats.org/officeDocument/2006/relationships/oleObject" Target="embeddings/oleObject84.bin"/><Relationship Id="rId324" Type="http://schemas.openxmlformats.org/officeDocument/2006/relationships/image" Target="media/image133.png"/><Relationship Id="rId366" Type="http://schemas.openxmlformats.org/officeDocument/2006/relationships/oleObject" Target="embeddings/oleObject214.bin"/><Relationship Id="rId531" Type="http://schemas.openxmlformats.org/officeDocument/2006/relationships/oleObject" Target="embeddings/oleObject341.bin"/><Relationship Id="rId170" Type="http://schemas.openxmlformats.org/officeDocument/2006/relationships/oleObject" Target="embeddings/oleObject90.bin"/><Relationship Id="rId226" Type="http://schemas.openxmlformats.org/officeDocument/2006/relationships/oleObject" Target="embeddings/oleObject127.bin"/><Relationship Id="rId433" Type="http://schemas.openxmlformats.org/officeDocument/2006/relationships/oleObject" Target="embeddings/oleObject265.bin"/><Relationship Id="rId268" Type="http://schemas.openxmlformats.org/officeDocument/2006/relationships/oleObject" Target="embeddings/oleObject150.bin"/><Relationship Id="rId475" Type="http://schemas.openxmlformats.org/officeDocument/2006/relationships/image" Target="media/image169.wmf"/><Relationship Id="rId32" Type="http://schemas.openxmlformats.org/officeDocument/2006/relationships/image" Target="media/image13.wmf"/><Relationship Id="rId74" Type="http://schemas.openxmlformats.org/officeDocument/2006/relationships/image" Target="media/image31.wmf"/><Relationship Id="rId128" Type="http://schemas.openxmlformats.org/officeDocument/2006/relationships/oleObject" Target="embeddings/oleObject67.bin"/><Relationship Id="rId335" Type="http://schemas.openxmlformats.org/officeDocument/2006/relationships/image" Target="media/image136.wmf"/><Relationship Id="rId377" Type="http://schemas.openxmlformats.org/officeDocument/2006/relationships/oleObject" Target="embeddings/oleObject223.bin"/><Relationship Id="rId500" Type="http://schemas.openxmlformats.org/officeDocument/2006/relationships/oleObject" Target="embeddings/oleObject314.bin"/><Relationship Id="rId542" Type="http://schemas.openxmlformats.org/officeDocument/2006/relationships/oleObject" Target="embeddings/oleObject352.bin"/><Relationship Id="rId5" Type="http://schemas.openxmlformats.org/officeDocument/2006/relationships/webSettings" Target="webSettings.xml"/><Relationship Id="rId181" Type="http://schemas.openxmlformats.org/officeDocument/2006/relationships/image" Target="media/image75.wmf"/><Relationship Id="rId237" Type="http://schemas.openxmlformats.org/officeDocument/2006/relationships/image" Target="media/image94.emf"/><Relationship Id="rId402" Type="http://schemas.openxmlformats.org/officeDocument/2006/relationships/oleObject" Target="embeddings/oleObject241.bin"/><Relationship Id="rId279" Type="http://schemas.openxmlformats.org/officeDocument/2006/relationships/oleObject" Target="embeddings/oleObject156.bin"/><Relationship Id="rId444" Type="http://schemas.openxmlformats.org/officeDocument/2006/relationships/oleObject" Target="embeddings/oleObject274.bin"/><Relationship Id="rId486" Type="http://schemas.openxmlformats.org/officeDocument/2006/relationships/image" Target="media/image172.wmf"/><Relationship Id="rId43" Type="http://schemas.openxmlformats.org/officeDocument/2006/relationships/image" Target="media/image18.wmf"/><Relationship Id="rId139" Type="http://schemas.openxmlformats.org/officeDocument/2006/relationships/image" Target="media/image56.wmf"/><Relationship Id="rId290" Type="http://schemas.openxmlformats.org/officeDocument/2006/relationships/image" Target="media/image119.wmf"/><Relationship Id="rId304" Type="http://schemas.openxmlformats.org/officeDocument/2006/relationships/oleObject" Target="embeddings/oleObject169.bin"/><Relationship Id="rId346" Type="http://schemas.openxmlformats.org/officeDocument/2006/relationships/oleObject" Target="embeddings/oleObject197.bin"/><Relationship Id="rId388" Type="http://schemas.openxmlformats.org/officeDocument/2006/relationships/oleObject" Target="embeddings/oleObject230.bin"/><Relationship Id="rId511" Type="http://schemas.openxmlformats.org/officeDocument/2006/relationships/oleObject" Target="embeddings/oleObject323.bin"/><Relationship Id="rId553" Type="http://schemas.openxmlformats.org/officeDocument/2006/relationships/oleObject" Target="embeddings/oleObject363.bin"/><Relationship Id="rId85" Type="http://schemas.openxmlformats.org/officeDocument/2006/relationships/image" Target="media/image36.wmf"/><Relationship Id="rId150" Type="http://schemas.openxmlformats.org/officeDocument/2006/relationships/oleObject" Target="embeddings/oleObject79.bin"/><Relationship Id="rId192" Type="http://schemas.openxmlformats.org/officeDocument/2006/relationships/oleObject" Target="embeddings/oleObject103.bin"/><Relationship Id="rId206" Type="http://schemas.openxmlformats.org/officeDocument/2006/relationships/oleObject" Target="embeddings/oleObject113.bin"/><Relationship Id="rId413" Type="http://schemas.openxmlformats.org/officeDocument/2006/relationships/oleObject" Target="embeddings/oleObject251.bin"/><Relationship Id="rId248" Type="http://schemas.openxmlformats.org/officeDocument/2006/relationships/oleObject" Target="embeddings/oleObject139.bin"/><Relationship Id="rId455" Type="http://schemas.openxmlformats.org/officeDocument/2006/relationships/oleObject" Target="embeddings/oleObject283.bin"/><Relationship Id="rId497" Type="http://schemas.openxmlformats.org/officeDocument/2006/relationships/oleObject" Target="embeddings/oleObject311.bin"/><Relationship Id="rId12" Type="http://schemas.openxmlformats.org/officeDocument/2006/relationships/footer" Target="footer2.xml"/><Relationship Id="rId108" Type="http://schemas.openxmlformats.org/officeDocument/2006/relationships/image" Target="media/image46.wmf"/><Relationship Id="rId315" Type="http://schemas.openxmlformats.org/officeDocument/2006/relationships/oleObject" Target="embeddings/oleObject176.bin"/><Relationship Id="rId357" Type="http://schemas.openxmlformats.org/officeDocument/2006/relationships/oleObject" Target="embeddings/oleObject206.bin"/><Relationship Id="rId522" Type="http://schemas.openxmlformats.org/officeDocument/2006/relationships/oleObject" Target="embeddings/oleObject332.bin"/><Relationship Id="rId54" Type="http://schemas.openxmlformats.org/officeDocument/2006/relationships/image" Target="media/image22.wmf"/><Relationship Id="rId96" Type="http://schemas.openxmlformats.org/officeDocument/2006/relationships/oleObject" Target="embeddings/oleObject46.bin"/><Relationship Id="rId161" Type="http://schemas.openxmlformats.org/officeDocument/2006/relationships/oleObject" Target="embeddings/oleObject85.bin"/><Relationship Id="rId217" Type="http://schemas.openxmlformats.org/officeDocument/2006/relationships/oleObject" Target="embeddings/oleObject121.bin"/><Relationship Id="rId399" Type="http://schemas.openxmlformats.org/officeDocument/2006/relationships/image" Target="media/image151.wmf"/><Relationship Id="rId564" Type="http://schemas.openxmlformats.org/officeDocument/2006/relationships/oleObject" Target="embeddings/oleObject366.bin"/><Relationship Id="rId259" Type="http://schemas.openxmlformats.org/officeDocument/2006/relationships/oleObject" Target="embeddings/oleObject145.bin"/><Relationship Id="rId424" Type="http://schemas.openxmlformats.org/officeDocument/2006/relationships/oleObject" Target="embeddings/oleObject260.bin"/><Relationship Id="rId466" Type="http://schemas.openxmlformats.org/officeDocument/2006/relationships/image" Target="media/image166.wmf"/><Relationship Id="rId23" Type="http://schemas.openxmlformats.org/officeDocument/2006/relationships/oleObject" Target="embeddings/oleObject5.bin"/><Relationship Id="rId119" Type="http://schemas.openxmlformats.org/officeDocument/2006/relationships/image" Target="media/image49.wmf"/><Relationship Id="rId270" Type="http://schemas.openxmlformats.org/officeDocument/2006/relationships/oleObject" Target="embeddings/oleObject151.bin"/><Relationship Id="rId326" Type="http://schemas.openxmlformats.org/officeDocument/2006/relationships/oleObject" Target="embeddings/oleObject182.bin"/><Relationship Id="rId533" Type="http://schemas.openxmlformats.org/officeDocument/2006/relationships/oleObject" Target="embeddings/oleObject343.bin"/><Relationship Id="rId65" Type="http://schemas.openxmlformats.org/officeDocument/2006/relationships/image" Target="media/image27.wmf"/><Relationship Id="rId130" Type="http://schemas.openxmlformats.org/officeDocument/2006/relationships/oleObject" Target="embeddings/oleObject68.bin"/><Relationship Id="rId368" Type="http://schemas.openxmlformats.org/officeDocument/2006/relationships/oleObject" Target="embeddings/oleObject216.bin"/><Relationship Id="rId172" Type="http://schemas.openxmlformats.org/officeDocument/2006/relationships/oleObject" Target="embeddings/oleObject91.bin"/><Relationship Id="rId228" Type="http://schemas.openxmlformats.org/officeDocument/2006/relationships/oleObject" Target="embeddings/oleObject128.bin"/><Relationship Id="rId435" Type="http://schemas.openxmlformats.org/officeDocument/2006/relationships/image" Target="media/image159.wmf"/><Relationship Id="rId477" Type="http://schemas.openxmlformats.org/officeDocument/2006/relationships/oleObject" Target="embeddings/oleObject298.bin"/><Relationship Id="rId281" Type="http://schemas.openxmlformats.org/officeDocument/2006/relationships/oleObject" Target="embeddings/oleObject157.bin"/><Relationship Id="rId337" Type="http://schemas.openxmlformats.org/officeDocument/2006/relationships/image" Target="media/image137.wmf"/><Relationship Id="rId502" Type="http://schemas.openxmlformats.org/officeDocument/2006/relationships/image" Target="media/image177.wmf"/><Relationship Id="rId34" Type="http://schemas.openxmlformats.org/officeDocument/2006/relationships/image" Target="media/image14.wmf"/><Relationship Id="rId76" Type="http://schemas.openxmlformats.org/officeDocument/2006/relationships/image" Target="media/image32.wmf"/><Relationship Id="rId141" Type="http://schemas.openxmlformats.org/officeDocument/2006/relationships/image" Target="media/image57.wmf"/><Relationship Id="rId379" Type="http://schemas.openxmlformats.org/officeDocument/2006/relationships/image" Target="media/image145.png"/><Relationship Id="rId544" Type="http://schemas.openxmlformats.org/officeDocument/2006/relationships/oleObject" Target="embeddings/oleObject354.bin"/><Relationship Id="rId7" Type="http://schemas.openxmlformats.org/officeDocument/2006/relationships/endnotes" Target="endnotes.xml"/><Relationship Id="rId183" Type="http://schemas.openxmlformats.org/officeDocument/2006/relationships/oleObject" Target="embeddings/oleObject98.bin"/><Relationship Id="rId239" Type="http://schemas.openxmlformats.org/officeDocument/2006/relationships/image" Target="media/image95.emf"/><Relationship Id="rId390" Type="http://schemas.openxmlformats.org/officeDocument/2006/relationships/oleObject" Target="embeddings/oleObject231.bin"/><Relationship Id="rId404" Type="http://schemas.openxmlformats.org/officeDocument/2006/relationships/oleObject" Target="embeddings/oleObject243.bin"/><Relationship Id="rId446" Type="http://schemas.openxmlformats.org/officeDocument/2006/relationships/oleObject" Target="embeddings/oleObject276.bin"/><Relationship Id="rId250" Type="http://schemas.openxmlformats.org/officeDocument/2006/relationships/oleObject" Target="embeddings/oleObject140.bin"/><Relationship Id="rId292" Type="http://schemas.openxmlformats.org/officeDocument/2006/relationships/image" Target="media/image120.wmf"/><Relationship Id="rId306" Type="http://schemas.openxmlformats.org/officeDocument/2006/relationships/image" Target="media/image126.wmf"/><Relationship Id="rId488" Type="http://schemas.openxmlformats.org/officeDocument/2006/relationships/image" Target="media/image173.wmf"/><Relationship Id="rId45" Type="http://schemas.openxmlformats.org/officeDocument/2006/relationships/oleObject" Target="embeddings/oleObject17.bin"/><Relationship Id="rId87" Type="http://schemas.openxmlformats.org/officeDocument/2006/relationships/image" Target="media/image37.wmf"/><Relationship Id="rId110" Type="http://schemas.openxmlformats.org/officeDocument/2006/relationships/image" Target="media/image47.wmf"/><Relationship Id="rId348" Type="http://schemas.openxmlformats.org/officeDocument/2006/relationships/image" Target="media/image140.wmf"/><Relationship Id="rId513" Type="http://schemas.openxmlformats.org/officeDocument/2006/relationships/image" Target="media/image179.wmf"/><Relationship Id="rId555" Type="http://schemas.openxmlformats.org/officeDocument/2006/relationships/image" Target="media/image182.png"/><Relationship Id="rId152" Type="http://schemas.openxmlformats.org/officeDocument/2006/relationships/oleObject" Target="embeddings/oleObject80.bin"/><Relationship Id="rId194" Type="http://schemas.openxmlformats.org/officeDocument/2006/relationships/oleObject" Target="embeddings/oleObject105.bin"/><Relationship Id="rId208" Type="http://schemas.openxmlformats.org/officeDocument/2006/relationships/oleObject" Target="embeddings/oleObject115.bin"/><Relationship Id="rId415" Type="http://schemas.openxmlformats.org/officeDocument/2006/relationships/oleObject" Target="embeddings/oleObject253.bin"/><Relationship Id="rId457" Type="http://schemas.openxmlformats.org/officeDocument/2006/relationships/oleObject" Target="embeddings/oleObject284.bin"/><Relationship Id="rId261" Type="http://schemas.openxmlformats.org/officeDocument/2006/relationships/oleObject" Target="embeddings/oleObject146.bin"/><Relationship Id="rId499" Type="http://schemas.openxmlformats.org/officeDocument/2006/relationships/oleObject" Target="embeddings/oleObject313.bin"/><Relationship Id="rId14" Type="http://schemas.openxmlformats.org/officeDocument/2006/relationships/image" Target="media/image4.wmf"/><Relationship Id="rId56" Type="http://schemas.openxmlformats.org/officeDocument/2006/relationships/image" Target="media/image23.wmf"/><Relationship Id="rId317" Type="http://schemas.openxmlformats.org/officeDocument/2006/relationships/image" Target="media/image130.wmf"/><Relationship Id="rId359" Type="http://schemas.openxmlformats.org/officeDocument/2006/relationships/oleObject" Target="embeddings/oleObject208.bin"/><Relationship Id="rId524" Type="http://schemas.openxmlformats.org/officeDocument/2006/relationships/oleObject" Target="embeddings/oleObject334.bin"/><Relationship Id="rId566" Type="http://schemas.openxmlformats.org/officeDocument/2006/relationships/oleObject" Target="embeddings/oleObject367.bin"/><Relationship Id="rId98" Type="http://schemas.openxmlformats.org/officeDocument/2006/relationships/oleObject" Target="embeddings/oleObject47.bin"/><Relationship Id="rId121" Type="http://schemas.openxmlformats.org/officeDocument/2006/relationships/oleObject" Target="embeddings/oleObject62.bin"/><Relationship Id="rId163" Type="http://schemas.openxmlformats.org/officeDocument/2006/relationships/oleObject" Target="embeddings/oleObject86.bin"/><Relationship Id="rId219" Type="http://schemas.openxmlformats.org/officeDocument/2006/relationships/image" Target="media/image87.wmf"/><Relationship Id="rId370" Type="http://schemas.openxmlformats.org/officeDocument/2006/relationships/oleObject" Target="embeddings/oleObject218.bin"/><Relationship Id="rId426" Type="http://schemas.openxmlformats.org/officeDocument/2006/relationships/oleObject" Target="embeddings/oleObject261.bin"/><Relationship Id="rId230" Type="http://schemas.openxmlformats.org/officeDocument/2006/relationships/image" Target="media/image91.wmf"/><Relationship Id="rId468" Type="http://schemas.openxmlformats.org/officeDocument/2006/relationships/image" Target="media/image167.wmf"/><Relationship Id="rId25" Type="http://schemas.openxmlformats.org/officeDocument/2006/relationships/oleObject" Target="embeddings/oleObject6.bin"/><Relationship Id="rId67" Type="http://schemas.openxmlformats.org/officeDocument/2006/relationships/image" Target="media/image28.wmf"/><Relationship Id="rId272" Type="http://schemas.openxmlformats.org/officeDocument/2006/relationships/oleObject" Target="embeddings/oleObject152.bin"/><Relationship Id="rId328" Type="http://schemas.openxmlformats.org/officeDocument/2006/relationships/oleObject" Target="embeddings/oleObject184.bin"/><Relationship Id="rId535" Type="http://schemas.openxmlformats.org/officeDocument/2006/relationships/oleObject" Target="embeddings/oleObject345.bin"/><Relationship Id="rId132" Type="http://schemas.openxmlformats.org/officeDocument/2006/relationships/oleObject" Target="embeddings/oleObject69.bin"/><Relationship Id="rId174" Type="http://schemas.openxmlformats.org/officeDocument/2006/relationships/oleObject" Target="embeddings/oleObject92.bin"/><Relationship Id="rId381" Type="http://schemas.openxmlformats.org/officeDocument/2006/relationships/oleObject" Target="embeddings/oleObject225.bin"/><Relationship Id="rId241" Type="http://schemas.openxmlformats.org/officeDocument/2006/relationships/image" Target="media/image96.emf"/><Relationship Id="rId437" Type="http://schemas.openxmlformats.org/officeDocument/2006/relationships/oleObject" Target="embeddings/oleObject268.bin"/><Relationship Id="rId479" Type="http://schemas.openxmlformats.org/officeDocument/2006/relationships/oleObject" Target="embeddings/oleObject299.bin"/><Relationship Id="rId36" Type="http://schemas.openxmlformats.org/officeDocument/2006/relationships/image" Target="media/image15.wmf"/><Relationship Id="rId283" Type="http://schemas.openxmlformats.org/officeDocument/2006/relationships/oleObject" Target="embeddings/oleObject158.bin"/><Relationship Id="rId339" Type="http://schemas.openxmlformats.org/officeDocument/2006/relationships/oleObject" Target="embeddings/oleObject192.bin"/><Relationship Id="rId490" Type="http://schemas.openxmlformats.org/officeDocument/2006/relationships/image" Target="media/image174.wmf"/><Relationship Id="rId504" Type="http://schemas.openxmlformats.org/officeDocument/2006/relationships/image" Target="media/image178.wmf"/><Relationship Id="rId546" Type="http://schemas.openxmlformats.org/officeDocument/2006/relationships/oleObject" Target="embeddings/oleObject356.bin"/><Relationship Id="rId78" Type="http://schemas.openxmlformats.org/officeDocument/2006/relationships/image" Target="media/image33.wmf"/><Relationship Id="rId101" Type="http://schemas.openxmlformats.org/officeDocument/2006/relationships/image" Target="media/image43.wmf"/><Relationship Id="rId143" Type="http://schemas.openxmlformats.org/officeDocument/2006/relationships/image" Target="media/image58.wmf"/><Relationship Id="rId185" Type="http://schemas.openxmlformats.org/officeDocument/2006/relationships/oleObject" Target="embeddings/oleObject99.bin"/><Relationship Id="rId350" Type="http://schemas.openxmlformats.org/officeDocument/2006/relationships/image" Target="media/image141.wmf"/><Relationship Id="rId406" Type="http://schemas.openxmlformats.org/officeDocument/2006/relationships/oleObject" Target="embeddings/oleObject244.bin"/><Relationship Id="rId9" Type="http://schemas.openxmlformats.org/officeDocument/2006/relationships/image" Target="media/image2.png"/><Relationship Id="rId210" Type="http://schemas.openxmlformats.org/officeDocument/2006/relationships/image" Target="media/image84.wmf"/><Relationship Id="rId392" Type="http://schemas.openxmlformats.org/officeDocument/2006/relationships/oleObject" Target="embeddings/oleObject233.bin"/><Relationship Id="rId427" Type="http://schemas.openxmlformats.org/officeDocument/2006/relationships/image" Target="media/image156.wmf"/><Relationship Id="rId448" Type="http://schemas.openxmlformats.org/officeDocument/2006/relationships/oleObject" Target="embeddings/oleObject278.bin"/><Relationship Id="rId469" Type="http://schemas.openxmlformats.org/officeDocument/2006/relationships/oleObject" Target="embeddings/oleObject292.bin"/><Relationship Id="rId26" Type="http://schemas.openxmlformats.org/officeDocument/2006/relationships/image" Target="media/image10.wmf"/><Relationship Id="rId231" Type="http://schemas.openxmlformats.org/officeDocument/2006/relationships/oleObject" Target="embeddings/oleObject130.bin"/><Relationship Id="rId252" Type="http://schemas.openxmlformats.org/officeDocument/2006/relationships/image" Target="media/image101.wmf"/><Relationship Id="rId273" Type="http://schemas.openxmlformats.org/officeDocument/2006/relationships/image" Target="media/image111.wmf"/><Relationship Id="rId294" Type="http://schemas.openxmlformats.org/officeDocument/2006/relationships/image" Target="media/image121.wmf"/><Relationship Id="rId308" Type="http://schemas.openxmlformats.org/officeDocument/2006/relationships/image" Target="media/image127.wmf"/><Relationship Id="rId329" Type="http://schemas.openxmlformats.org/officeDocument/2006/relationships/oleObject" Target="embeddings/oleObject185.bin"/><Relationship Id="rId480" Type="http://schemas.openxmlformats.org/officeDocument/2006/relationships/oleObject" Target="embeddings/oleObject300.bin"/><Relationship Id="rId515" Type="http://schemas.openxmlformats.org/officeDocument/2006/relationships/image" Target="media/image180.wmf"/><Relationship Id="rId536" Type="http://schemas.openxmlformats.org/officeDocument/2006/relationships/oleObject" Target="embeddings/oleObject346.bin"/><Relationship Id="rId47" Type="http://schemas.openxmlformats.org/officeDocument/2006/relationships/oleObject" Target="embeddings/oleObject18.bin"/><Relationship Id="rId68" Type="http://schemas.openxmlformats.org/officeDocument/2006/relationships/oleObject" Target="embeddings/oleObject30.bin"/><Relationship Id="rId89" Type="http://schemas.openxmlformats.org/officeDocument/2006/relationships/image" Target="media/image38.wmf"/><Relationship Id="rId112" Type="http://schemas.openxmlformats.org/officeDocument/2006/relationships/oleObject" Target="embeddings/oleObject55.bin"/><Relationship Id="rId133" Type="http://schemas.openxmlformats.org/officeDocument/2006/relationships/image" Target="media/image54.wmf"/><Relationship Id="rId154" Type="http://schemas.openxmlformats.org/officeDocument/2006/relationships/oleObject" Target="embeddings/oleObject81.bin"/><Relationship Id="rId175" Type="http://schemas.openxmlformats.org/officeDocument/2006/relationships/image" Target="media/image73.wmf"/><Relationship Id="rId340" Type="http://schemas.openxmlformats.org/officeDocument/2006/relationships/image" Target="media/image138.wmf"/><Relationship Id="rId361" Type="http://schemas.openxmlformats.org/officeDocument/2006/relationships/oleObject" Target="embeddings/oleObject210.bin"/><Relationship Id="rId557" Type="http://schemas.openxmlformats.org/officeDocument/2006/relationships/image" Target="media/image184.png"/><Relationship Id="rId196" Type="http://schemas.openxmlformats.org/officeDocument/2006/relationships/oleObject" Target="embeddings/oleObject107.bin"/><Relationship Id="rId200" Type="http://schemas.openxmlformats.org/officeDocument/2006/relationships/image" Target="media/image81.wmf"/><Relationship Id="rId382" Type="http://schemas.openxmlformats.org/officeDocument/2006/relationships/image" Target="media/image147.wmf"/><Relationship Id="rId417" Type="http://schemas.openxmlformats.org/officeDocument/2006/relationships/oleObject" Target="embeddings/oleObject255.bin"/><Relationship Id="rId438" Type="http://schemas.openxmlformats.org/officeDocument/2006/relationships/oleObject" Target="embeddings/oleObject269.bin"/><Relationship Id="rId459" Type="http://schemas.openxmlformats.org/officeDocument/2006/relationships/oleObject" Target="embeddings/oleObject286.bin"/><Relationship Id="rId16" Type="http://schemas.openxmlformats.org/officeDocument/2006/relationships/image" Target="media/image5.wmf"/><Relationship Id="rId221" Type="http://schemas.openxmlformats.org/officeDocument/2006/relationships/image" Target="media/image88.wmf"/><Relationship Id="rId242" Type="http://schemas.openxmlformats.org/officeDocument/2006/relationships/oleObject" Target="embeddings/oleObject136.bin"/><Relationship Id="rId263" Type="http://schemas.openxmlformats.org/officeDocument/2006/relationships/oleObject" Target="embeddings/oleObject147.bin"/><Relationship Id="rId284" Type="http://schemas.openxmlformats.org/officeDocument/2006/relationships/image" Target="media/image116.wmf"/><Relationship Id="rId319" Type="http://schemas.openxmlformats.org/officeDocument/2006/relationships/image" Target="media/image131.wmf"/><Relationship Id="rId470" Type="http://schemas.openxmlformats.org/officeDocument/2006/relationships/oleObject" Target="embeddings/oleObject293.bin"/><Relationship Id="rId491" Type="http://schemas.openxmlformats.org/officeDocument/2006/relationships/oleObject" Target="embeddings/oleObject307.bin"/><Relationship Id="rId505" Type="http://schemas.openxmlformats.org/officeDocument/2006/relationships/oleObject" Target="embeddings/oleObject317.bin"/><Relationship Id="rId526" Type="http://schemas.openxmlformats.org/officeDocument/2006/relationships/oleObject" Target="embeddings/oleObject336.bin"/><Relationship Id="rId37" Type="http://schemas.openxmlformats.org/officeDocument/2006/relationships/oleObject" Target="embeddings/oleObject12.bin"/><Relationship Id="rId58" Type="http://schemas.openxmlformats.org/officeDocument/2006/relationships/oleObject" Target="embeddings/oleObject25.bin"/><Relationship Id="rId79" Type="http://schemas.openxmlformats.org/officeDocument/2006/relationships/oleObject" Target="embeddings/oleObject36.bin"/><Relationship Id="rId102" Type="http://schemas.openxmlformats.org/officeDocument/2006/relationships/oleObject" Target="embeddings/oleObject49.bin"/><Relationship Id="rId123" Type="http://schemas.openxmlformats.org/officeDocument/2006/relationships/oleObject" Target="embeddings/oleObject64.bin"/><Relationship Id="rId144" Type="http://schemas.openxmlformats.org/officeDocument/2006/relationships/oleObject" Target="embeddings/oleObject76.bin"/><Relationship Id="rId330" Type="http://schemas.openxmlformats.org/officeDocument/2006/relationships/image" Target="media/image135.wmf"/><Relationship Id="rId547" Type="http://schemas.openxmlformats.org/officeDocument/2006/relationships/oleObject" Target="embeddings/oleObject357.bin"/><Relationship Id="rId568" Type="http://schemas.openxmlformats.org/officeDocument/2006/relationships/fontTable" Target="fontTable.xml"/><Relationship Id="rId90" Type="http://schemas.openxmlformats.org/officeDocument/2006/relationships/oleObject" Target="embeddings/oleObject42.bin"/><Relationship Id="rId165" Type="http://schemas.openxmlformats.org/officeDocument/2006/relationships/image" Target="media/image68.wmf"/><Relationship Id="rId186" Type="http://schemas.openxmlformats.org/officeDocument/2006/relationships/image" Target="media/image77.wmf"/><Relationship Id="rId351" Type="http://schemas.openxmlformats.org/officeDocument/2006/relationships/oleObject" Target="embeddings/oleObject200.bin"/><Relationship Id="rId372" Type="http://schemas.openxmlformats.org/officeDocument/2006/relationships/oleObject" Target="embeddings/oleObject219.bin"/><Relationship Id="rId393" Type="http://schemas.openxmlformats.org/officeDocument/2006/relationships/oleObject" Target="embeddings/oleObject234.bin"/><Relationship Id="rId407" Type="http://schemas.openxmlformats.org/officeDocument/2006/relationships/oleObject" Target="embeddings/oleObject245.bin"/><Relationship Id="rId428" Type="http://schemas.openxmlformats.org/officeDocument/2006/relationships/oleObject" Target="embeddings/oleObject262.bin"/><Relationship Id="rId449" Type="http://schemas.openxmlformats.org/officeDocument/2006/relationships/oleObject" Target="embeddings/oleObject279.bin"/><Relationship Id="rId211" Type="http://schemas.openxmlformats.org/officeDocument/2006/relationships/oleObject" Target="embeddings/oleObject117.bin"/><Relationship Id="rId232" Type="http://schemas.openxmlformats.org/officeDocument/2006/relationships/image" Target="media/image92.wmf"/><Relationship Id="rId253" Type="http://schemas.openxmlformats.org/officeDocument/2006/relationships/oleObject" Target="embeddings/oleObject142.bin"/><Relationship Id="rId274" Type="http://schemas.openxmlformats.org/officeDocument/2006/relationships/oleObject" Target="embeddings/oleObject153.bin"/><Relationship Id="rId295" Type="http://schemas.openxmlformats.org/officeDocument/2006/relationships/oleObject" Target="embeddings/oleObject164.bin"/><Relationship Id="rId309" Type="http://schemas.openxmlformats.org/officeDocument/2006/relationships/oleObject" Target="embeddings/oleObject172.bin"/><Relationship Id="rId460" Type="http://schemas.openxmlformats.org/officeDocument/2006/relationships/image" Target="media/image164.wmf"/><Relationship Id="rId481" Type="http://schemas.openxmlformats.org/officeDocument/2006/relationships/oleObject" Target="embeddings/oleObject301.bin"/><Relationship Id="rId516" Type="http://schemas.openxmlformats.org/officeDocument/2006/relationships/oleObject" Target="embeddings/oleObject326.bin"/><Relationship Id="rId27" Type="http://schemas.openxmlformats.org/officeDocument/2006/relationships/oleObject" Target="embeddings/oleObject7.bin"/><Relationship Id="rId48" Type="http://schemas.openxmlformats.org/officeDocument/2006/relationships/oleObject" Target="embeddings/oleObject19.bin"/><Relationship Id="rId69" Type="http://schemas.openxmlformats.org/officeDocument/2006/relationships/oleObject" Target="embeddings/oleObject31.bin"/><Relationship Id="rId113" Type="http://schemas.openxmlformats.org/officeDocument/2006/relationships/oleObject" Target="embeddings/oleObject56.bin"/><Relationship Id="rId134" Type="http://schemas.openxmlformats.org/officeDocument/2006/relationships/oleObject" Target="embeddings/oleObject70.bin"/><Relationship Id="rId320" Type="http://schemas.openxmlformats.org/officeDocument/2006/relationships/oleObject" Target="embeddings/oleObject179.bin"/><Relationship Id="rId537" Type="http://schemas.openxmlformats.org/officeDocument/2006/relationships/oleObject" Target="embeddings/oleObject347.bin"/><Relationship Id="rId558" Type="http://schemas.openxmlformats.org/officeDocument/2006/relationships/image" Target="media/image185.png"/><Relationship Id="rId80" Type="http://schemas.openxmlformats.org/officeDocument/2006/relationships/image" Target="media/image34.wmf"/><Relationship Id="rId155" Type="http://schemas.openxmlformats.org/officeDocument/2006/relationships/oleObject" Target="embeddings/oleObject82.bin"/><Relationship Id="rId176" Type="http://schemas.openxmlformats.org/officeDocument/2006/relationships/oleObject" Target="embeddings/oleObject93.bin"/><Relationship Id="rId197" Type="http://schemas.openxmlformats.org/officeDocument/2006/relationships/oleObject" Target="embeddings/oleObject108.bin"/><Relationship Id="rId341" Type="http://schemas.openxmlformats.org/officeDocument/2006/relationships/oleObject" Target="embeddings/oleObject193.bin"/><Relationship Id="rId362" Type="http://schemas.openxmlformats.org/officeDocument/2006/relationships/oleObject" Target="embeddings/oleObject211.bin"/><Relationship Id="rId383" Type="http://schemas.openxmlformats.org/officeDocument/2006/relationships/oleObject" Target="embeddings/oleObject226.bin"/><Relationship Id="rId418" Type="http://schemas.openxmlformats.org/officeDocument/2006/relationships/oleObject" Target="embeddings/oleObject256.bin"/><Relationship Id="rId439" Type="http://schemas.openxmlformats.org/officeDocument/2006/relationships/oleObject" Target="embeddings/oleObject270.bin"/><Relationship Id="rId201" Type="http://schemas.openxmlformats.org/officeDocument/2006/relationships/oleObject" Target="embeddings/oleObject110.bin"/><Relationship Id="rId222" Type="http://schemas.openxmlformats.org/officeDocument/2006/relationships/oleObject" Target="embeddings/oleObject124.bin"/><Relationship Id="rId243" Type="http://schemas.openxmlformats.org/officeDocument/2006/relationships/image" Target="media/image97.wmf"/><Relationship Id="rId264" Type="http://schemas.openxmlformats.org/officeDocument/2006/relationships/image" Target="media/image107.wmf"/><Relationship Id="rId285" Type="http://schemas.openxmlformats.org/officeDocument/2006/relationships/oleObject" Target="embeddings/oleObject159.bin"/><Relationship Id="rId450" Type="http://schemas.openxmlformats.org/officeDocument/2006/relationships/oleObject" Target="embeddings/oleObject280.bin"/><Relationship Id="rId471" Type="http://schemas.openxmlformats.org/officeDocument/2006/relationships/oleObject" Target="embeddings/oleObject294.bin"/><Relationship Id="rId506" Type="http://schemas.openxmlformats.org/officeDocument/2006/relationships/oleObject" Target="embeddings/oleObject318.bin"/><Relationship Id="rId17" Type="http://schemas.openxmlformats.org/officeDocument/2006/relationships/oleObject" Target="embeddings/oleObject2.bin"/><Relationship Id="rId38" Type="http://schemas.openxmlformats.org/officeDocument/2006/relationships/oleObject" Target="embeddings/oleObject13.bin"/><Relationship Id="rId59" Type="http://schemas.openxmlformats.org/officeDocument/2006/relationships/image" Target="media/image24.wmf"/><Relationship Id="rId103" Type="http://schemas.openxmlformats.org/officeDocument/2006/relationships/image" Target="media/image44.wmf"/><Relationship Id="rId124" Type="http://schemas.openxmlformats.org/officeDocument/2006/relationships/image" Target="media/image50.emf"/><Relationship Id="rId310" Type="http://schemas.openxmlformats.org/officeDocument/2006/relationships/image" Target="media/image128.wmf"/><Relationship Id="rId492" Type="http://schemas.openxmlformats.org/officeDocument/2006/relationships/image" Target="media/image175.wmf"/><Relationship Id="rId527" Type="http://schemas.openxmlformats.org/officeDocument/2006/relationships/oleObject" Target="embeddings/oleObject337.bin"/><Relationship Id="rId548" Type="http://schemas.openxmlformats.org/officeDocument/2006/relationships/oleObject" Target="embeddings/oleObject358.bin"/><Relationship Id="rId569" Type="http://schemas.openxmlformats.org/officeDocument/2006/relationships/theme" Target="theme/theme1.xml"/><Relationship Id="rId70" Type="http://schemas.openxmlformats.org/officeDocument/2006/relationships/image" Target="media/image29.wmf"/><Relationship Id="rId91" Type="http://schemas.openxmlformats.org/officeDocument/2006/relationships/image" Target="media/image39.wmf"/><Relationship Id="rId145" Type="http://schemas.openxmlformats.org/officeDocument/2006/relationships/image" Target="media/image59.wmf"/><Relationship Id="rId166" Type="http://schemas.openxmlformats.org/officeDocument/2006/relationships/oleObject" Target="embeddings/oleObject88.bin"/><Relationship Id="rId187" Type="http://schemas.openxmlformats.org/officeDocument/2006/relationships/oleObject" Target="embeddings/oleObject100.bin"/><Relationship Id="rId331" Type="http://schemas.openxmlformats.org/officeDocument/2006/relationships/oleObject" Target="embeddings/oleObject186.bin"/><Relationship Id="rId352" Type="http://schemas.openxmlformats.org/officeDocument/2006/relationships/oleObject" Target="embeddings/oleObject201.bin"/><Relationship Id="rId373" Type="http://schemas.openxmlformats.org/officeDocument/2006/relationships/image" Target="media/image144.wmf"/><Relationship Id="rId394" Type="http://schemas.openxmlformats.org/officeDocument/2006/relationships/oleObject" Target="embeddings/oleObject235.bin"/><Relationship Id="rId408" Type="http://schemas.openxmlformats.org/officeDocument/2006/relationships/oleObject" Target="embeddings/oleObject246.bin"/><Relationship Id="rId429" Type="http://schemas.openxmlformats.org/officeDocument/2006/relationships/image" Target="media/image157.wmf"/><Relationship Id="rId1" Type="http://schemas.openxmlformats.org/officeDocument/2006/relationships/customXml" Target="../customXml/item1.xml"/><Relationship Id="rId212" Type="http://schemas.openxmlformats.org/officeDocument/2006/relationships/image" Target="media/image85.wmf"/><Relationship Id="rId233" Type="http://schemas.openxmlformats.org/officeDocument/2006/relationships/oleObject" Target="embeddings/oleObject131.bin"/><Relationship Id="rId254" Type="http://schemas.openxmlformats.org/officeDocument/2006/relationships/image" Target="media/image102.wmf"/><Relationship Id="rId440" Type="http://schemas.openxmlformats.org/officeDocument/2006/relationships/oleObject" Target="embeddings/oleObject271.bin"/><Relationship Id="rId28" Type="http://schemas.openxmlformats.org/officeDocument/2006/relationships/image" Target="media/image11.wmf"/><Relationship Id="rId49" Type="http://schemas.openxmlformats.org/officeDocument/2006/relationships/image" Target="media/image20.wmf"/><Relationship Id="rId114" Type="http://schemas.openxmlformats.org/officeDocument/2006/relationships/oleObject" Target="embeddings/oleObject57.bin"/><Relationship Id="rId275" Type="http://schemas.openxmlformats.org/officeDocument/2006/relationships/image" Target="media/image112.wmf"/><Relationship Id="rId296" Type="http://schemas.openxmlformats.org/officeDocument/2006/relationships/image" Target="media/image122.wmf"/><Relationship Id="rId300" Type="http://schemas.openxmlformats.org/officeDocument/2006/relationships/image" Target="media/image124.wmf"/><Relationship Id="rId461" Type="http://schemas.openxmlformats.org/officeDocument/2006/relationships/oleObject" Target="embeddings/oleObject287.bin"/><Relationship Id="rId482" Type="http://schemas.openxmlformats.org/officeDocument/2006/relationships/image" Target="media/image171.wmf"/><Relationship Id="rId517" Type="http://schemas.openxmlformats.org/officeDocument/2006/relationships/oleObject" Target="embeddings/oleObject327.bin"/><Relationship Id="rId538" Type="http://schemas.openxmlformats.org/officeDocument/2006/relationships/oleObject" Target="embeddings/oleObject348.bin"/><Relationship Id="rId559" Type="http://schemas.openxmlformats.org/officeDocument/2006/relationships/image" Target="media/image186.emf"/><Relationship Id="rId60" Type="http://schemas.openxmlformats.org/officeDocument/2006/relationships/oleObject" Target="embeddings/oleObject26.bin"/><Relationship Id="rId81" Type="http://schemas.openxmlformats.org/officeDocument/2006/relationships/oleObject" Target="embeddings/oleObject37.bin"/><Relationship Id="rId135" Type="http://schemas.openxmlformats.org/officeDocument/2006/relationships/image" Target="media/image55.wmf"/><Relationship Id="rId156" Type="http://schemas.openxmlformats.org/officeDocument/2006/relationships/image" Target="media/image64.wmf"/><Relationship Id="rId177" Type="http://schemas.openxmlformats.org/officeDocument/2006/relationships/image" Target="media/image74.wmf"/><Relationship Id="rId198" Type="http://schemas.openxmlformats.org/officeDocument/2006/relationships/image" Target="media/image80.wmf"/><Relationship Id="rId321" Type="http://schemas.openxmlformats.org/officeDocument/2006/relationships/oleObject" Target="embeddings/oleObject180.bin"/><Relationship Id="rId342" Type="http://schemas.openxmlformats.org/officeDocument/2006/relationships/oleObject" Target="embeddings/oleObject194.bin"/><Relationship Id="rId363" Type="http://schemas.openxmlformats.org/officeDocument/2006/relationships/oleObject" Target="embeddings/oleObject212.bin"/><Relationship Id="rId384" Type="http://schemas.openxmlformats.org/officeDocument/2006/relationships/oleObject" Target="embeddings/oleObject227.bin"/><Relationship Id="rId419" Type="http://schemas.openxmlformats.org/officeDocument/2006/relationships/image" Target="media/image153.emf"/><Relationship Id="rId202" Type="http://schemas.openxmlformats.org/officeDocument/2006/relationships/oleObject" Target="embeddings/oleObject111.bin"/><Relationship Id="rId223" Type="http://schemas.openxmlformats.org/officeDocument/2006/relationships/oleObject" Target="embeddings/oleObject125.bin"/><Relationship Id="rId244" Type="http://schemas.openxmlformats.org/officeDocument/2006/relationships/oleObject" Target="embeddings/oleObject137.bin"/><Relationship Id="rId430" Type="http://schemas.openxmlformats.org/officeDocument/2006/relationships/oleObject" Target="embeddings/oleObject263.bin"/><Relationship Id="rId18" Type="http://schemas.openxmlformats.org/officeDocument/2006/relationships/image" Target="media/image6.wmf"/><Relationship Id="rId39" Type="http://schemas.openxmlformats.org/officeDocument/2006/relationships/image" Target="media/image16.wmf"/><Relationship Id="rId265" Type="http://schemas.openxmlformats.org/officeDocument/2006/relationships/oleObject" Target="embeddings/oleObject148.bin"/><Relationship Id="rId286" Type="http://schemas.openxmlformats.org/officeDocument/2006/relationships/image" Target="media/image117.wmf"/><Relationship Id="rId451" Type="http://schemas.openxmlformats.org/officeDocument/2006/relationships/image" Target="media/image161.wmf"/><Relationship Id="rId472" Type="http://schemas.openxmlformats.org/officeDocument/2006/relationships/image" Target="media/image168.wmf"/><Relationship Id="rId493" Type="http://schemas.openxmlformats.org/officeDocument/2006/relationships/oleObject" Target="embeddings/oleObject308.bin"/><Relationship Id="rId507" Type="http://schemas.openxmlformats.org/officeDocument/2006/relationships/oleObject" Target="embeddings/oleObject319.bin"/><Relationship Id="rId528" Type="http://schemas.openxmlformats.org/officeDocument/2006/relationships/oleObject" Target="embeddings/oleObject338.bin"/><Relationship Id="rId549" Type="http://schemas.openxmlformats.org/officeDocument/2006/relationships/oleObject" Target="embeddings/oleObject359.bin"/><Relationship Id="rId50" Type="http://schemas.openxmlformats.org/officeDocument/2006/relationships/oleObject" Target="embeddings/oleObject20.bin"/><Relationship Id="rId104" Type="http://schemas.openxmlformats.org/officeDocument/2006/relationships/oleObject" Target="embeddings/oleObject50.bin"/><Relationship Id="rId125" Type="http://schemas.openxmlformats.org/officeDocument/2006/relationships/oleObject" Target="embeddings/oleObject65.bin"/><Relationship Id="rId146" Type="http://schemas.openxmlformats.org/officeDocument/2006/relationships/oleObject" Target="embeddings/oleObject77.bin"/><Relationship Id="rId167" Type="http://schemas.openxmlformats.org/officeDocument/2006/relationships/image" Target="media/image69.wmf"/><Relationship Id="rId188" Type="http://schemas.openxmlformats.org/officeDocument/2006/relationships/image" Target="media/image78.wmf"/><Relationship Id="rId311" Type="http://schemas.openxmlformats.org/officeDocument/2006/relationships/oleObject" Target="embeddings/oleObject173.bin"/><Relationship Id="rId332" Type="http://schemas.openxmlformats.org/officeDocument/2006/relationships/oleObject" Target="embeddings/oleObject187.bin"/><Relationship Id="rId353" Type="http://schemas.openxmlformats.org/officeDocument/2006/relationships/oleObject" Target="embeddings/oleObject202.bin"/><Relationship Id="rId374" Type="http://schemas.openxmlformats.org/officeDocument/2006/relationships/oleObject" Target="embeddings/oleObject220.bin"/><Relationship Id="rId395" Type="http://schemas.openxmlformats.org/officeDocument/2006/relationships/oleObject" Target="embeddings/oleObject236.bin"/><Relationship Id="rId409" Type="http://schemas.openxmlformats.org/officeDocument/2006/relationships/oleObject" Target="embeddings/oleObject247.bin"/><Relationship Id="rId560" Type="http://schemas.openxmlformats.org/officeDocument/2006/relationships/oleObject" Target="embeddings/oleObject364.bin"/><Relationship Id="rId71" Type="http://schemas.openxmlformats.org/officeDocument/2006/relationships/oleObject" Target="embeddings/oleObject32.bin"/><Relationship Id="rId92" Type="http://schemas.openxmlformats.org/officeDocument/2006/relationships/oleObject" Target="embeddings/oleObject43.bin"/><Relationship Id="rId213" Type="http://schemas.openxmlformats.org/officeDocument/2006/relationships/oleObject" Target="embeddings/oleObject118.bin"/><Relationship Id="rId234" Type="http://schemas.openxmlformats.org/officeDocument/2006/relationships/image" Target="media/image93.wmf"/><Relationship Id="rId420" Type="http://schemas.openxmlformats.org/officeDocument/2006/relationships/oleObject" Target="embeddings/oleObject257.bin"/><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oleObject" Target="embeddings/oleObject143.bin"/><Relationship Id="rId276" Type="http://schemas.openxmlformats.org/officeDocument/2006/relationships/oleObject" Target="embeddings/oleObject154.bin"/><Relationship Id="rId297" Type="http://schemas.openxmlformats.org/officeDocument/2006/relationships/oleObject" Target="embeddings/oleObject165.bin"/><Relationship Id="rId441" Type="http://schemas.openxmlformats.org/officeDocument/2006/relationships/oleObject" Target="embeddings/oleObject272.bin"/><Relationship Id="rId462" Type="http://schemas.openxmlformats.org/officeDocument/2006/relationships/image" Target="media/image165.wmf"/><Relationship Id="rId483" Type="http://schemas.openxmlformats.org/officeDocument/2006/relationships/oleObject" Target="embeddings/oleObject302.bin"/><Relationship Id="rId518" Type="http://schemas.openxmlformats.org/officeDocument/2006/relationships/oleObject" Target="embeddings/oleObject328.bin"/><Relationship Id="rId539" Type="http://schemas.openxmlformats.org/officeDocument/2006/relationships/oleObject" Target="embeddings/oleObject349.bin"/><Relationship Id="rId40" Type="http://schemas.openxmlformats.org/officeDocument/2006/relationships/oleObject" Target="embeddings/oleObject14.bin"/><Relationship Id="rId115" Type="http://schemas.openxmlformats.org/officeDocument/2006/relationships/oleObject" Target="embeddings/oleObject58.bin"/><Relationship Id="rId136" Type="http://schemas.openxmlformats.org/officeDocument/2006/relationships/oleObject" Target="embeddings/oleObject71.bin"/><Relationship Id="rId157" Type="http://schemas.openxmlformats.org/officeDocument/2006/relationships/oleObject" Target="embeddings/oleObject83.bin"/><Relationship Id="rId178" Type="http://schemas.openxmlformats.org/officeDocument/2006/relationships/oleObject" Target="embeddings/oleObject94.bin"/><Relationship Id="rId301" Type="http://schemas.openxmlformats.org/officeDocument/2006/relationships/oleObject" Target="embeddings/oleObject167.bin"/><Relationship Id="rId322" Type="http://schemas.openxmlformats.org/officeDocument/2006/relationships/image" Target="media/image132.wmf"/><Relationship Id="rId343" Type="http://schemas.openxmlformats.org/officeDocument/2006/relationships/oleObject" Target="embeddings/oleObject195.bin"/><Relationship Id="rId364" Type="http://schemas.openxmlformats.org/officeDocument/2006/relationships/image" Target="media/image142.wmf"/><Relationship Id="rId550" Type="http://schemas.openxmlformats.org/officeDocument/2006/relationships/oleObject" Target="embeddings/oleObject360.bin"/><Relationship Id="rId61" Type="http://schemas.openxmlformats.org/officeDocument/2006/relationships/image" Target="media/image25.wmf"/><Relationship Id="rId82" Type="http://schemas.openxmlformats.org/officeDocument/2006/relationships/oleObject" Target="embeddings/oleObject38.bin"/><Relationship Id="rId199" Type="http://schemas.openxmlformats.org/officeDocument/2006/relationships/oleObject" Target="embeddings/oleObject109.bin"/><Relationship Id="rId203" Type="http://schemas.openxmlformats.org/officeDocument/2006/relationships/image" Target="media/image82.wmf"/><Relationship Id="rId385" Type="http://schemas.openxmlformats.org/officeDocument/2006/relationships/oleObject" Target="embeddings/oleObject228.bin"/><Relationship Id="rId19" Type="http://schemas.openxmlformats.org/officeDocument/2006/relationships/oleObject" Target="embeddings/oleObject3.bin"/><Relationship Id="rId224" Type="http://schemas.openxmlformats.org/officeDocument/2006/relationships/oleObject" Target="embeddings/oleObject126.bin"/><Relationship Id="rId245" Type="http://schemas.openxmlformats.org/officeDocument/2006/relationships/image" Target="media/image98.wmf"/><Relationship Id="rId266" Type="http://schemas.openxmlformats.org/officeDocument/2006/relationships/image" Target="media/image108.wmf"/><Relationship Id="rId287" Type="http://schemas.openxmlformats.org/officeDocument/2006/relationships/oleObject" Target="embeddings/oleObject160.bin"/><Relationship Id="rId410" Type="http://schemas.openxmlformats.org/officeDocument/2006/relationships/oleObject" Target="embeddings/oleObject248.bin"/><Relationship Id="rId431" Type="http://schemas.openxmlformats.org/officeDocument/2006/relationships/image" Target="media/image158.wmf"/><Relationship Id="rId452" Type="http://schemas.openxmlformats.org/officeDocument/2006/relationships/oleObject" Target="embeddings/oleObject281.bin"/><Relationship Id="rId473" Type="http://schemas.openxmlformats.org/officeDocument/2006/relationships/oleObject" Target="embeddings/oleObject295.bin"/><Relationship Id="rId494" Type="http://schemas.openxmlformats.org/officeDocument/2006/relationships/image" Target="media/image176.wmf"/><Relationship Id="rId508" Type="http://schemas.openxmlformats.org/officeDocument/2006/relationships/oleObject" Target="embeddings/oleObject320.bin"/><Relationship Id="rId529" Type="http://schemas.openxmlformats.org/officeDocument/2006/relationships/oleObject" Target="embeddings/oleObject339.bin"/><Relationship Id="rId30" Type="http://schemas.openxmlformats.org/officeDocument/2006/relationships/image" Target="media/image12.wmf"/><Relationship Id="rId105" Type="http://schemas.openxmlformats.org/officeDocument/2006/relationships/image" Target="media/image45.wmf"/><Relationship Id="rId126" Type="http://schemas.openxmlformats.org/officeDocument/2006/relationships/image" Target="media/image51.wmf"/><Relationship Id="rId147" Type="http://schemas.openxmlformats.org/officeDocument/2006/relationships/image" Target="media/image60.wmf"/><Relationship Id="rId168" Type="http://schemas.openxmlformats.org/officeDocument/2006/relationships/oleObject" Target="embeddings/oleObject89.bin"/><Relationship Id="rId312" Type="http://schemas.openxmlformats.org/officeDocument/2006/relationships/image" Target="media/image129.wmf"/><Relationship Id="rId333" Type="http://schemas.openxmlformats.org/officeDocument/2006/relationships/oleObject" Target="embeddings/oleObject188.bin"/><Relationship Id="rId354" Type="http://schemas.openxmlformats.org/officeDocument/2006/relationships/oleObject" Target="embeddings/oleObject203.bin"/><Relationship Id="rId540" Type="http://schemas.openxmlformats.org/officeDocument/2006/relationships/oleObject" Target="embeddings/oleObject350.bin"/><Relationship Id="rId51" Type="http://schemas.openxmlformats.org/officeDocument/2006/relationships/oleObject" Target="embeddings/oleObject21.bin"/><Relationship Id="rId72" Type="http://schemas.openxmlformats.org/officeDocument/2006/relationships/image" Target="media/image30.wmf"/><Relationship Id="rId93" Type="http://schemas.openxmlformats.org/officeDocument/2006/relationships/oleObject" Target="embeddings/oleObject44.bin"/><Relationship Id="rId189" Type="http://schemas.openxmlformats.org/officeDocument/2006/relationships/oleObject" Target="embeddings/oleObject101.bin"/><Relationship Id="rId375" Type="http://schemas.openxmlformats.org/officeDocument/2006/relationships/oleObject" Target="embeddings/oleObject221.bin"/><Relationship Id="rId396" Type="http://schemas.openxmlformats.org/officeDocument/2006/relationships/oleObject" Target="embeddings/oleObject237.bin"/><Relationship Id="rId561" Type="http://schemas.openxmlformats.org/officeDocument/2006/relationships/image" Target="media/image187.emf"/><Relationship Id="rId3" Type="http://schemas.openxmlformats.org/officeDocument/2006/relationships/styles" Target="styles.xml"/><Relationship Id="rId214" Type="http://schemas.openxmlformats.org/officeDocument/2006/relationships/oleObject" Target="embeddings/oleObject119.bin"/><Relationship Id="rId235" Type="http://schemas.openxmlformats.org/officeDocument/2006/relationships/oleObject" Target="embeddings/oleObject132.bin"/><Relationship Id="rId256" Type="http://schemas.openxmlformats.org/officeDocument/2006/relationships/image" Target="media/image103.wmf"/><Relationship Id="rId277" Type="http://schemas.openxmlformats.org/officeDocument/2006/relationships/image" Target="media/image113.wmf"/><Relationship Id="rId298" Type="http://schemas.openxmlformats.org/officeDocument/2006/relationships/image" Target="media/image123.wmf"/><Relationship Id="rId400" Type="http://schemas.openxmlformats.org/officeDocument/2006/relationships/oleObject" Target="embeddings/oleObject239.bin"/><Relationship Id="rId421" Type="http://schemas.openxmlformats.org/officeDocument/2006/relationships/oleObject" Target="embeddings/oleObject258.bin"/><Relationship Id="rId442" Type="http://schemas.openxmlformats.org/officeDocument/2006/relationships/image" Target="media/image160.wmf"/><Relationship Id="rId463" Type="http://schemas.openxmlformats.org/officeDocument/2006/relationships/oleObject" Target="embeddings/oleObject288.bin"/><Relationship Id="rId484" Type="http://schemas.openxmlformats.org/officeDocument/2006/relationships/oleObject" Target="embeddings/oleObject303.bin"/><Relationship Id="rId519" Type="http://schemas.openxmlformats.org/officeDocument/2006/relationships/oleObject" Target="embeddings/oleObject329.bin"/><Relationship Id="rId116" Type="http://schemas.openxmlformats.org/officeDocument/2006/relationships/image" Target="media/image48.wmf"/><Relationship Id="rId137" Type="http://schemas.openxmlformats.org/officeDocument/2006/relationships/oleObject" Target="embeddings/oleObject72.bin"/><Relationship Id="rId158" Type="http://schemas.openxmlformats.org/officeDocument/2006/relationships/image" Target="media/image65.wmf"/><Relationship Id="rId302" Type="http://schemas.openxmlformats.org/officeDocument/2006/relationships/oleObject" Target="embeddings/oleObject168.bin"/><Relationship Id="rId323" Type="http://schemas.openxmlformats.org/officeDocument/2006/relationships/oleObject" Target="embeddings/oleObject181.bin"/><Relationship Id="rId344" Type="http://schemas.openxmlformats.org/officeDocument/2006/relationships/image" Target="media/image139.wmf"/><Relationship Id="rId530" Type="http://schemas.openxmlformats.org/officeDocument/2006/relationships/oleObject" Target="embeddings/oleObject340.bin"/><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5.wmf"/><Relationship Id="rId179" Type="http://schemas.openxmlformats.org/officeDocument/2006/relationships/oleObject" Target="embeddings/oleObject95.bin"/><Relationship Id="rId365" Type="http://schemas.openxmlformats.org/officeDocument/2006/relationships/oleObject" Target="embeddings/oleObject213.bin"/><Relationship Id="rId386" Type="http://schemas.openxmlformats.org/officeDocument/2006/relationships/oleObject" Target="embeddings/oleObject229.bin"/><Relationship Id="rId551" Type="http://schemas.openxmlformats.org/officeDocument/2006/relationships/oleObject" Target="embeddings/oleObject361.bin"/><Relationship Id="rId190" Type="http://schemas.openxmlformats.org/officeDocument/2006/relationships/oleObject" Target="embeddings/oleObject102.bin"/><Relationship Id="rId204" Type="http://schemas.openxmlformats.org/officeDocument/2006/relationships/oleObject" Target="embeddings/oleObject112.bin"/><Relationship Id="rId225" Type="http://schemas.openxmlformats.org/officeDocument/2006/relationships/image" Target="media/image89.wmf"/><Relationship Id="rId246" Type="http://schemas.openxmlformats.org/officeDocument/2006/relationships/oleObject" Target="embeddings/oleObject138.bin"/><Relationship Id="rId267" Type="http://schemas.openxmlformats.org/officeDocument/2006/relationships/oleObject" Target="embeddings/oleObject149.bin"/><Relationship Id="rId288" Type="http://schemas.openxmlformats.org/officeDocument/2006/relationships/image" Target="media/image118.wmf"/><Relationship Id="rId411" Type="http://schemas.openxmlformats.org/officeDocument/2006/relationships/oleObject" Target="embeddings/oleObject249.bin"/><Relationship Id="rId432" Type="http://schemas.openxmlformats.org/officeDocument/2006/relationships/oleObject" Target="embeddings/oleObject264.bin"/><Relationship Id="rId453" Type="http://schemas.openxmlformats.org/officeDocument/2006/relationships/image" Target="media/image162.wmf"/><Relationship Id="rId474" Type="http://schemas.openxmlformats.org/officeDocument/2006/relationships/oleObject" Target="embeddings/oleObject296.bin"/><Relationship Id="rId509" Type="http://schemas.openxmlformats.org/officeDocument/2006/relationships/oleObject" Target="embeddings/oleObject321.bin"/><Relationship Id="rId106" Type="http://schemas.openxmlformats.org/officeDocument/2006/relationships/oleObject" Target="embeddings/oleObject51.bin"/><Relationship Id="rId127" Type="http://schemas.openxmlformats.org/officeDocument/2006/relationships/oleObject" Target="embeddings/oleObject66.bin"/><Relationship Id="rId313" Type="http://schemas.openxmlformats.org/officeDocument/2006/relationships/oleObject" Target="embeddings/oleObject174.bin"/><Relationship Id="rId495" Type="http://schemas.openxmlformats.org/officeDocument/2006/relationships/oleObject" Target="embeddings/oleObject309.bin"/><Relationship Id="rId10" Type="http://schemas.openxmlformats.org/officeDocument/2006/relationships/header" Target="header1.xml"/><Relationship Id="rId31" Type="http://schemas.openxmlformats.org/officeDocument/2006/relationships/oleObject" Target="embeddings/oleObject9.bin"/><Relationship Id="rId52" Type="http://schemas.openxmlformats.org/officeDocument/2006/relationships/image" Target="media/image21.wmf"/><Relationship Id="rId73" Type="http://schemas.openxmlformats.org/officeDocument/2006/relationships/oleObject" Target="embeddings/oleObject33.bin"/><Relationship Id="rId94" Type="http://schemas.openxmlformats.org/officeDocument/2006/relationships/image" Target="media/image40.wmf"/><Relationship Id="rId148" Type="http://schemas.openxmlformats.org/officeDocument/2006/relationships/oleObject" Target="embeddings/oleObject78.bin"/><Relationship Id="rId169" Type="http://schemas.openxmlformats.org/officeDocument/2006/relationships/image" Target="media/image70.wmf"/><Relationship Id="rId334" Type="http://schemas.openxmlformats.org/officeDocument/2006/relationships/oleObject" Target="embeddings/oleObject189.bin"/><Relationship Id="rId355" Type="http://schemas.openxmlformats.org/officeDocument/2006/relationships/oleObject" Target="embeddings/oleObject204.bin"/><Relationship Id="rId376" Type="http://schemas.openxmlformats.org/officeDocument/2006/relationships/oleObject" Target="embeddings/oleObject222.bin"/><Relationship Id="rId397" Type="http://schemas.openxmlformats.org/officeDocument/2006/relationships/image" Target="media/image150.wmf"/><Relationship Id="rId520" Type="http://schemas.openxmlformats.org/officeDocument/2006/relationships/oleObject" Target="embeddings/oleObject330.bin"/><Relationship Id="rId541" Type="http://schemas.openxmlformats.org/officeDocument/2006/relationships/oleObject" Target="embeddings/oleObject351.bin"/><Relationship Id="rId562" Type="http://schemas.openxmlformats.org/officeDocument/2006/relationships/oleObject" Target="embeddings/oleObject365.bin"/><Relationship Id="rId4" Type="http://schemas.openxmlformats.org/officeDocument/2006/relationships/settings" Target="settings.xml"/><Relationship Id="rId180" Type="http://schemas.openxmlformats.org/officeDocument/2006/relationships/oleObject" Target="embeddings/oleObject96.bin"/><Relationship Id="rId215" Type="http://schemas.openxmlformats.org/officeDocument/2006/relationships/oleObject" Target="embeddings/oleObject120.bin"/><Relationship Id="rId236" Type="http://schemas.openxmlformats.org/officeDocument/2006/relationships/oleObject" Target="embeddings/oleObject133.bin"/><Relationship Id="rId257" Type="http://schemas.openxmlformats.org/officeDocument/2006/relationships/oleObject" Target="embeddings/oleObject144.bin"/><Relationship Id="rId278" Type="http://schemas.openxmlformats.org/officeDocument/2006/relationships/oleObject" Target="embeddings/oleObject155.bin"/><Relationship Id="rId401" Type="http://schemas.openxmlformats.org/officeDocument/2006/relationships/oleObject" Target="embeddings/oleObject240.bin"/><Relationship Id="rId422" Type="http://schemas.openxmlformats.org/officeDocument/2006/relationships/oleObject" Target="embeddings/oleObject259.bin"/><Relationship Id="rId443" Type="http://schemas.openxmlformats.org/officeDocument/2006/relationships/oleObject" Target="embeddings/oleObject273.bin"/><Relationship Id="rId464" Type="http://schemas.openxmlformats.org/officeDocument/2006/relationships/oleObject" Target="embeddings/oleObject289.bin"/><Relationship Id="rId303" Type="http://schemas.openxmlformats.org/officeDocument/2006/relationships/image" Target="media/image125.wmf"/><Relationship Id="rId485" Type="http://schemas.openxmlformats.org/officeDocument/2006/relationships/oleObject" Target="embeddings/oleObject304.bin"/><Relationship Id="rId42" Type="http://schemas.openxmlformats.org/officeDocument/2006/relationships/oleObject" Target="embeddings/oleObject15.bin"/><Relationship Id="rId84" Type="http://schemas.openxmlformats.org/officeDocument/2006/relationships/oleObject" Target="embeddings/oleObject39.bin"/><Relationship Id="rId138" Type="http://schemas.openxmlformats.org/officeDocument/2006/relationships/oleObject" Target="embeddings/oleObject73.bin"/><Relationship Id="rId345" Type="http://schemas.openxmlformats.org/officeDocument/2006/relationships/oleObject" Target="embeddings/oleObject196.bin"/><Relationship Id="rId387" Type="http://schemas.openxmlformats.org/officeDocument/2006/relationships/image" Target="media/image148.wmf"/><Relationship Id="rId510" Type="http://schemas.openxmlformats.org/officeDocument/2006/relationships/oleObject" Target="embeddings/oleObject322.bin"/><Relationship Id="rId552" Type="http://schemas.openxmlformats.org/officeDocument/2006/relationships/oleObject" Target="embeddings/oleObject362.bin"/><Relationship Id="rId191" Type="http://schemas.openxmlformats.org/officeDocument/2006/relationships/image" Target="media/image79.png"/><Relationship Id="rId205" Type="http://schemas.openxmlformats.org/officeDocument/2006/relationships/image" Target="media/image83.wmf"/><Relationship Id="rId247" Type="http://schemas.openxmlformats.org/officeDocument/2006/relationships/image" Target="media/image99.wmf"/><Relationship Id="rId412" Type="http://schemas.openxmlformats.org/officeDocument/2006/relationships/oleObject" Target="embeddings/oleObject250.bin"/><Relationship Id="rId107" Type="http://schemas.openxmlformats.org/officeDocument/2006/relationships/oleObject" Target="embeddings/oleObject52.bin"/><Relationship Id="rId289" Type="http://schemas.openxmlformats.org/officeDocument/2006/relationships/oleObject" Target="embeddings/oleObject161.bin"/><Relationship Id="rId454" Type="http://schemas.openxmlformats.org/officeDocument/2006/relationships/oleObject" Target="embeddings/oleObject282.bin"/><Relationship Id="rId496" Type="http://schemas.openxmlformats.org/officeDocument/2006/relationships/oleObject" Target="embeddings/oleObject310.bin"/><Relationship Id="rId11" Type="http://schemas.openxmlformats.org/officeDocument/2006/relationships/footer" Target="footer1.xml"/><Relationship Id="rId53" Type="http://schemas.openxmlformats.org/officeDocument/2006/relationships/oleObject" Target="embeddings/oleObject22.bin"/><Relationship Id="rId149" Type="http://schemas.openxmlformats.org/officeDocument/2006/relationships/image" Target="media/image61.wmf"/><Relationship Id="rId314" Type="http://schemas.openxmlformats.org/officeDocument/2006/relationships/oleObject" Target="embeddings/oleObject175.bin"/><Relationship Id="rId356" Type="http://schemas.openxmlformats.org/officeDocument/2006/relationships/oleObject" Target="embeddings/oleObject205.bin"/><Relationship Id="rId398" Type="http://schemas.openxmlformats.org/officeDocument/2006/relationships/oleObject" Target="embeddings/oleObject238.bin"/><Relationship Id="rId521" Type="http://schemas.openxmlformats.org/officeDocument/2006/relationships/oleObject" Target="embeddings/oleObject331.bin"/><Relationship Id="rId563" Type="http://schemas.openxmlformats.org/officeDocument/2006/relationships/image" Target="media/image188.emf"/><Relationship Id="rId95" Type="http://schemas.openxmlformats.org/officeDocument/2006/relationships/oleObject" Target="embeddings/oleObject45.bin"/><Relationship Id="rId160" Type="http://schemas.openxmlformats.org/officeDocument/2006/relationships/image" Target="media/image66.wmf"/><Relationship Id="rId216" Type="http://schemas.openxmlformats.org/officeDocument/2006/relationships/image" Target="media/image86.wmf"/><Relationship Id="rId423" Type="http://schemas.openxmlformats.org/officeDocument/2006/relationships/image" Target="media/image154.wmf"/><Relationship Id="rId258" Type="http://schemas.openxmlformats.org/officeDocument/2006/relationships/image" Target="media/image104.wmf"/><Relationship Id="rId465" Type="http://schemas.openxmlformats.org/officeDocument/2006/relationships/oleObject" Target="embeddings/oleObject290.bin"/><Relationship Id="rId22" Type="http://schemas.openxmlformats.org/officeDocument/2006/relationships/image" Target="media/image8.wmf"/><Relationship Id="rId64" Type="http://schemas.openxmlformats.org/officeDocument/2006/relationships/oleObject" Target="embeddings/oleObject28.bin"/><Relationship Id="rId118" Type="http://schemas.openxmlformats.org/officeDocument/2006/relationships/oleObject" Target="embeddings/oleObject60.bin"/><Relationship Id="rId325" Type="http://schemas.openxmlformats.org/officeDocument/2006/relationships/image" Target="media/image134.wmf"/><Relationship Id="rId367" Type="http://schemas.openxmlformats.org/officeDocument/2006/relationships/oleObject" Target="embeddings/oleObject215.bin"/><Relationship Id="rId532" Type="http://schemas.openxmlformats.org/officeDocument/2006/relationships/oleObject" Target="embeddings/oleObject342.bin"/><Relationship Id="rId171" Type="http://schemas.openxmlformats.org/officeDocument/2006/relationships/image" Target="media/image71.wmf"/><Relationship Id="rId227" Type="http://schemas.openxmlformats.org/officeDocument/2006/relationships/image" Target="media/image90.wmf"/><Relationship Id="rId269" Type="http://schemas.openxmlformats.org/officeDocument/2006/relationships/image" Target="media/image109.wmf"/><Relationship Id="rId434" Type="http://schemas.openxmlformats.org/officeDocument/2006/relationships/oleObject" Target="embeddings/oleObject266.bin"/><Relationship Id="rId476" Type="http://schemas.openxmlformats.org/officeDocument/2006/relationships/oleObject" Target="embeddings/oleObject297.bin"/><Relationship Id="rId33" Type="http://schemas.openxmlformats.org/officeDocument/2006/relationships/oleObject" Target="embeddings/oleObject10.bin"/><Relationship Id="rId129" Type="http://schemas.openxmlformats.org/officeDocument/2006/relationships/image" Target="media/image52.wmf"/><Relationship Id="rId280" Type="http://schemas.openxmlformats.org/officeDocument/2006/relationships/image" Target="media/image114.wmf"/><Relationship Id="rId336" Type="http://schemas.openxmlformats.org/officeDocument/2006/relationships/oleObject" Target="embeddings/oleObject190.bin"/><Relationship Id="rId501" Type="http://schemas.openxmlformats.org/officeDocument/2006/relationships/oleObject" Target="embeddings/oleObject315.bin"/><Relationship Id="rId543" Type="http://schemas.openxmlformats.org/officeDocument/2006/relationships/oleObject" Target="embeddings/oleObject353.bin"/><Relationship Id="rId75" Type="http://schemas.openxmlformats.org/officeDocument/2006/relationships/oleObject" Target="embeddings/oleObject34.bin"/><Relationship Id="rId140" Type="http://schemas.openxmlformats.org/officeDocument/2006/relationships/oleObject" Target="embeddings/oleObject74.bin"/><Relationship Id="rId182" Type="http://schemas.openxmlformats.org/officeDocument/2006/relationships/oleObject" Target="embeddings/oleObject97.bin"/><Relationship Id="rId378" Type="http://schemas.openxmlformats.org/officeDocument/2006/relationships/oleObject" Target="embeddings/oleObject224.bin"/><Relationship Id="rId403" Type="http://schemas.openxmlformats.org/officeDocument/2006/relationships/oleObject" Target="embeddings/oleObject242.bin"/><Relationship Id="rId6" Type="http://schemas.openxmlformats.org/officeDocument/2006/relationships/footnotes" Target="footnotes.xml"/><Relationship Id="rId238" Type="http://schemas.openxmlformats.org/officeDocument/2006/relationships/oleObject" Target="embeddings/oleObject134.bin"/><Relationship Id="rId445" Type="http://schemas.openxmlformats.org/officeDocument/2006/relationships/oleObject" Target="embeddings/oleObject275.bin"/><Relationship Id="rId487" Type="http://schemas.openxmlformats.org/officeDocument/2006/relationships/oleObject" Target="embeddings/oleObject305.bin"/><Relationship Id="rId291" Type="http://schemas.openxmlformats.org/officeDocument/2006/relationships/oleObject" Target="embeddings/oleObject162.bin"/><Relationship Id="rId305" Type="http://schemas.openxmlformats.org/officeDocument/2006/relationships/oleObject" Target="embeddings/oleObject170.bin"/><Relationship Id="rId347" Type="http://schemas.openxmlformats.org/officeDocument/2006/relationships/oleObject" Target="embeddings/oleObject198.bin"/><Relationship Id="rId512" Type="http://schemas.openxmlformats.org/officeDocument/2006/relationships/oleObject" Target="embeddings/oleObject324.bin"/><Relationship Id="rId44" Type="http://schemas.openxmlformats.org/officeDocument/2006/relationships/oleObject" Target="embeddings/oleObject16.bin"/><Relationship Id="rId86" Type="http://schemas.openxmlformats.org/officeDocument/2006/relationships/oleObject" Target="embeddings/oleObject40.bin"/><Relationship Id="rId151" Type="http://schemas.openxmlformats.org/officeDocument/2006/relationships/image" Target="media/image62.wmf"/><Relationship Id="rId389" Type="http://schemas.openxmlformats.org/officeDocument/2006/relationships/image" Target="media/image149.wmf"/><Relationship Id="rId554" Type="http://schemas.openxmlformats.org/officeDocument/2006/relationships/image" Target="media/image181.png"/><Relationship Id="rId193" Type="http://schemas.openxmlformats.org/officeDocument/2006/relationships/oleObject" Target="embeddings/oleObject104.bin"/><Relationship Id="rId207" Type="http://schemas.openxmlformats.org/officeDocument/2006/relationships/oleObject" Target="embeddings/oleObject114.bin"/><Relationship Id="rId249" Type="http://schemas.openxmlformats.org/officeDocument/2006/relationships/image" Target="media/image100.wmf"/><Relationship Id="rId414" Type="http://schemas.openxmlformats.org/officeDocument/2006/relationships/oleObject" Target="embeddings/oleObject252.bin"/><Relationship Id="rId456" Type="http://schemas.openxmlformats.org/officeDocument/2006/relationships/image" Target="media/image163.wmf"/><Relationship Id="rId498" Type="http://schemas.openxmlformats.org/officeDocument/2006/relationships/oleObject" Target="embeddings/oleObject312.bin"/><Relationship Id="rId13" Type="http://schemas.openxmlformats.org/officeDocument/2006/relationships/image" Target="media/image3.png"/><Relationship Id="rId109" Type="http://schemas.openxmlformats.org/officeDocument/2006/relationships/oleObject" Target="embeddings/oleObject53.bin"/><Relationship Id="rId260" Type="http://schemas.openxmlformats.org/officeDocument/2006/relationships/image" Target="media/image105.wmf"/><Relationship Id="rId316" Type="http://schemas.openxmlformats.org/officeDocument/2006/relationships/oleObject" Target="embeddings/oleObject177.bin"/><Relationship Id="rId523" Type="http://schemas.openxmlformats.org/officeDocument/2006/relationships/oleObject" Target="embeddings/oleObject333.bin"/><Relationship Id="rId55" Type="http://schemas.openxmlformats.org/officeDocument/2006/relationships/oleObject" Target="embeddings/oleObject23.bin"/><Relationship Id="rId97" Type="http://schemas.openxmlformats.org/officeDocument/2006/relationships/image" Target="media/image41.wmf"/><Relationship Id="rId120" Type="http://schemas.openxmlformats.org/officeDocument/2006/relationships/oleObject" Target="embeddings/oleObject61.bin"/><Relationship Id="rId358" Type="http://schemas.openxmlformats.org/officeDocument/2006/relationships/oleObject" Target="embeddings/oleObject207.bin"/><Relationship Id="rId565" Type="http://schemas.openxmlformats.org/officeDocument/2006/relationships/image" Target="media/image189.emf"/><Relationship Id="rId162" Type="http://schemas.openxmlformats.org/officeDocument/2006/relationships/image" Target="media/image67.wmf"/><Relationship Id="rId218" Type="http://schemas.openxmlformats.org/officeDocument/2006/relationships/oleObject" Target="embeddings/oleObject122.bin"/><Relationship Id="rId425" Type="http://schemas.openxmlformats.org/officeDocument/2006/relationships/image" Target="media/image155.wmf"/><Relationship Id="rId467" Type="http://schemas.openxmlformats.org/officeDocument/2006/relationships/oleObject" Target="embeddings/oleObject291.bin"/><Relationship Id="rId271" Type="http://schemas.openxmlformats.org/officeDocument/2006/relationships/image" Target="media/image110.wmf"/><Relationship Id="rId24" Type="http://schemas.openxmlformats.org/officeDocument/2006/relationships/image" Target="media/image9.wmf"/><Relationship Id="rId66" Type="http://schemas.openxmlformats.org/officeDocument/2006/relationships/oleObject" Target="embeddings/oleObject29.bin"/><Relationship Id="rId131" Type="http://schemas.openxmlformats.org/officeDocument/2006/relationships/image" Target="media/image53.wmf"/><Relationship Id="rId327" Type="http://schemas.openxmlformats.org/officeDocument/2006/relationships/oleObject" Target="embeddings/oleObject183.bin"/><Relationship Id="rId369" Type="http://schemas.openxmlformats.org/officeDocument/2006/relationships/oleObject" Target="embeddings/oleObject217.bin"/><Relationship Id="rId534" Type="http://schemas.openxmlformats.org/officeDocument/2006/relationships/oleObject" Target="embeddings/oleObject344.bin"/><Relationship Id="rId173" Type="http://schemas.openxmlformats.org/officeDocument/2006/relationships/image" Target="media/image72.wmf"/><Relationship Id="rId229" Type="http://schemas.openxmlformats.org/officeDocument/2006/relationships/oleObject" Target="embeddings/oleObject129.bin"/><Relationship Id="rId380" Type="http://schemas.openxmlformats.org/officeDocument/2006/relationships/image" Target="media/image146.wmf"/><Relationship Id="rId436" Type="http://schemas.openxmlformats.org/officeDocument/2006/relationships/oleObject" Target="embeddings/oleObject267.bin"/><Relationship Id="rId240" Type="http://schemas.openxmlformats.org/officeDocument/2006/relationships/oleObject" Target="embeddings/oleObject135.bin"/><Relationship Id="rId478" Type="http://schemas.openxmlformats.org/officeDocument/2006/relationships/image" Target="media/image170.wmf"/><Relationship Id="rId35" Type="http://schemas.openxmlformats.org/officeDocument/2006/relationships/oleObject" Target="embeddings/oleObject11.bin"/><Relationship Id="rId77" Type="http://schemas.openxmlformats.org/officeDocument/2006/relationships/oleObject" Target="embeddings/oleObject35.bin"/><Relationship Id="rId100" Type="http://schemas.openxmlformats.org/officeDocument/2006/relationships/oleObject" Target="embeddings/oleObject48.bin"/><Relationship Id="rId282" Type="http://schemas.openxmlformats.org/officeDocument/2006/relationships/image" Target="media/image115.wmf"/><Relationship Id="rId338" Type="http://schemas.openxmlformats.org/officeDocument/2006/relationships/oleObject" Target="embeddings/oleObject191.bin"/><Relationship Id="rId503" Type="http://schemas.openxmlformats.org/officeDocument/2006/relationships/oleObject" Target="embeddings/oleObject316.bin"/><Relationship Id="rId545" Type="http://schemas.openxmlformats.org/officeDocument/2006/relationships/oleObject" Target="embeddings/oleObject355.bin"/><Relationship Id="rId8" Type="http://schemas.openxmlformats.org/officeDocument/2006/relationships/image" Target="media/image1.png"/><Relationship Id="rId142" Type="http://schemas.openxmlformats.org/officeDocument/2006/relationships/oleObject" Target="embeddings/oleObject75.bin"/><Relationship Id="rId184" Type="http://schemas.openxmlformats.org/officeDocument/2006/relationships/image" Target="media/image76.wmf"/><Relationship Id="rId391" Type="http://schemas.openxmlformats.org/officeDocument/2006/relationships/oleObject" Target="embeddings/oleObject232.bin"/><Relationship Id="rId405" Type="http://schemas.openxmlformats.org/officeDocument/2006/relationships/image" Target="media/image152.wmf"/><Relationship Id="rId447" Type="http://schemas.openxmlformats.org/officeDocument/2006/relationships/oleObject" Target="embeddings/oleObject277.bin"/><Relationship Id="rId251" Type="http://schemas.openxmlformats.org/officeDocument/2006/relationships/oleObject" Target="embeddings/oleObject141.bin"/><Relationship Id="rId489" Type="http://schemas.openxmlformats.org/officeDocument/2006/relationships/oleObject" Target="embeddings/oleObject306.bin"/><Relationship Id="rId46" Type="http://schemas.openxmlformats.org/officeDocument/2006/relationships/image" Target="media/image19.wmf"/><Relationship Id="rId293" Type="http://schemas.openxmlformats.org/officeDocument/2006/relationships/oleObject" Target="embeddings/oleObject163.bin"/><Relationship Id="rId307" Type="http://schemas.openxmlformats.org/officeDocument/2006/relationships/oleObject" Target="embeddings/oleObject171.bin"/><Relationship Id="rId349" Type="http://schemas.openxmlformats.org/officeDocument/2006/relationships/oleObject" Target="embeddings/oleObject199.bin"/><Relationship Id="rId514" Type="http://schemas.openxmlformats.org/officeDocument/2006/relationships/oleObject" Target="embeddings/oleObject325.bin"/><Relationship Id="rId556" Type="http://schemas.openxmlformats.org/officeDocument/2006/relationships/image" Target="media/image183.png"/><Relationship Id="rId88" Type="http://schemas.openxmlformats.org/officeDocument/2006/relationships/oleObject" Target="embeddings/oleObject41.bin"/><Relationship Id="rId111" Type="http://schemas.openxmlformats.org/officeDocument/2006/relationships/oleObject" Target="embeddings/oleObject54.bin"/><Relationship Id="rId153" Type="http://schemas.openxmlformats.org/officeDocument/2006/relationships/image" Target="media/image63.png"/><Relationship Id="rId195" Type="http://schemas.openxmlformats.org/officeDocument/2006/relationships/oleObject" Target="embeddings/oleObject106.bin"/><Relationship Id="rId209" Type="http://schemas.openxmlformats.org/officeDocument/2006/relationships/oleObject" Target="embeddings/oleObject116.bin"/><Relationship Id="rId360" Type="http://schemas.openxmlformats.org/officeDocument/2006/relationships/oleObject" Target="embeddings/oleObject209.bin"/><Relationship Id="rId416" Type="http://schemas.openxmlformats.org/officeDocument/2006/relationships/oleObject" Target="embeddings/oleObject254.bin"/><Relationship Id="rId220" Type="http://schemas.openxmlformats.org/officeDocument/2006/relationships/oleObject" Target="embeddings/oleObject123.bin"/><Relationship Id="rId458" Type="http://schemas.openxmlformats.org/officeDocument/2006/relationships/oleObject" Target="embeddings/oleObject285.bin"/><Relationship Id="rId15" Type="http://schemas.openxmlformats.org/officeDocument/2006/relationships/oleObject" Target="embeddings/oleObject1.bin"/><Relationship Id="rId57" Type="http://schemas.openxmlformats.org/officeDocument/2006/relationships/oleObject" Target="embeddings/oleObject24.bin"/><Relationship Id="rId262" Type="http://schemas.openxmlformats.org/officeDocument/2006/relationships/image" Target="media/image106.wmf"/><Relationship Id="rId318" Type="http://schemas.openxmlformats.org/officeDocument/2006/relationships/oleObject" Target="embeddings/oleObject178.bin"/><Relationship Id="rId525" Type="http://schemas.openxmlformats.org/officeDocument/2006/relationships/oleObject" Target="embeddings/oleObject335.bin"/><Relationship Id="rId567" Type="http://schemas.openxmlformats.org/officeDocument/2006/relationships/footer" Target="footer3.xml"/><Relationship Id="rId99" Type="http://schemas.openxmlformats.org/officeDocument/2006/relationships/image" Target="media/image42.wmf"/><Relationship Id="rId122" Type="http://schemas.openxmlformats.org/officeDocument/2006/relationships/oleObject" Target="embeddings/oleObject63.bin"/><Relationship Id="rId164" Type="http://schemas.openxmlformats.org/officeDocument/2006/relationships/oleObject" Target="embeddings/oleObject87.bin"/><Relationship Id="rId371" Type="http://schemas.openxmlformats.org/officeDocument/2006/relationships/image" Target="media/image143.w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801611-F6EA-4D35-BEF7-A2B79A007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37</Pages>
  <Words>3321</Words>
  <Characters>18934</Characters>
  <Application>Microsoft Office Word</Application>
  <DocSecurity>0</DocSecurity>
  <PresentationFormat/>
  <Lines>157</Lines>
  <Paragraphs>44</Paragraphs>
  <Slides>0</Slides>
  <Notes>0</Notes>
  <HiddenSlides>0</HiddenSlides>
  <MMClips>0</MMClips>
  <ScaleCrop>false</ScaleCrop>
  <Company>ict.ac.cn</Company>
  <LinksUpToDate>false</LinksUpToDate>
  <CharactersWithSpaces>22211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Jihua Zhou</dc:creator>
  <cp:lastModifiedBy>dhy</cp:lastModifiedBy>
  <cp:revision>192</cp:revision>
  <dcterms:created xsi:type="dcterms:W3CDTF">2013-03-19T07:13:00Z</dcterms:created>
  <dcterms:modified xsi:type="dcterms:W3CDTF">2013-03-21T09:05:00Z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2052-8.1.0.3602</vt:lpwstr>
  </property>
  <property fmtid="{D5CDD505-2E9C-101B-9397-08002B2CF9AE}" pid="3" name="MTWinEqns">
    <vt:bool>true</vt:bool>
  </property>
</Properties>
</file>